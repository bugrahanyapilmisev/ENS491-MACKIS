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58FFCF0" w14:textId="10E85D4B" w:rsidR="009935F5" w:rsidRPr="00056E1D" w:rsidRDefault="009935F5" w:rsidP="009935F5">
      <w:pPr>
        <w:pStyle w:val="WW-NormalWeb1"/>
        <w:spacing w:before="0" w:after="0"/>
        <w:contextualSpacing/>
        <w:jc w:val="center"/>
        <w:rPr>
          <w:rFonts w:ascii="Arial" w:hAnsi="Arial" w:cs="Arial"/>
          <w:b/>
          <w:bCs/>
          <w:color w:val="323E4F" w:themeColor="text2" w:themeShade="BF"/>
          <w:sz w:val="21"/>
          <w:szCs w:val="21"/>
          <w:lang w:val="en-US"/>
        </w:rPr>
      </w:pPr>
      <w:r w:rsidRPr="00E00B8B">
        <w:rPr>
          <w:rFonts w:ascii="Arial" w:hAnsi="Arial" w:cs="Arial"/>
          <w:b/>
          <w:bCs/>
          <w:color w:val="C00000"/>
          <w:sz w:val="21"/>
          <w:szCs w:val="21"/>
          <w:lang w:val="en-US"/>
        </w:rPr>
        <w:t xml:space="preserve">SU PRESIDENT’S RESEARCH GRANT (PREG) </w:t>
      </w:r>
      <w:r w:rsidR="009D49EC">
        <w:rPr>
          <w:rFonts w:ascii="Arial" w:hAnsi="Arial" w:cs="Arial"/>
          <w:b/>
          <w:bCs/>
          <w:color w:val="C00000"/>
          <w:sz w:val="21"/>
          <w:szCs w:val="21"/>
          <w:lang w:val="en-US"/>
        </w:rPr>
        <w:t xml:space="preserve">- </w:t>
      </w:r>
      <w:r w:rsidRPr="00E00B8B">
        <w:rPr>
          <w:rFonts w:ascii="Arial" w:hAnsi="Arial" w:cs="Arial"/>
          <w:b/>
          <w:bCs/>
          <w:color w:val="C00000"/>
          <w:sz w:val="21"/>
          <w:szCs w:val="21"/>
          <w:lang w:val="en-US"/>
        </w:rPr>
        <w:t>APPLICATION FORM</w:t>
      </w:r>
      <w:r w:rsidRPr="00056E1D">
        <w:rPr>
          <w:rFonts w:ascii="Arial" w:hAnsi="Arial" w:cs="Arial"/>
          <w:b/>
          <w:bCs/>
          <w:color w:val="1F3864" w:themeColor="accent1" w:themeShade="80"/>
          <w:sz w:val="21"/>
          <w:szCs w:val="21"/>
          <w:lang w:val="en-US"/>
        </w:rPr>
        <w:br/>
      </w:r>
    </w:p>
    <w:p w14:paraId="072E0EBC" w14:textId="4E3CA848" w:rsidR="00A5590C" w:rsidRPr="00022078" w:rsidRDefault="009935F5" w:rsidP="00373BFD">
      <w:pPr>
        <w:pStyle w:val="WW-NormalWeb1"/>
        <w:numPr>
          <w:ilvl w:val="0"/>
          <w:numId w:val="24"/>
        </w:numPr>
        <w:spacing w:before="0" w:after="0"/>
        <w:contextualSpacing/>
        <w:jc w:val="both"/>
        <w:rPr>
          <w:rFonts w:ascii="Arial" w:hAnsi="Arial" w:cs="Arial"/>
          <w:b/>
          <w:bCs/>
          <w:color w:val="222A35" w:themeColor="text2" w:themeShade="80"/>
          <w:sz w:val="20"/>
          <w:szCs w:val="18"/>
          <w:lang w:val="en-US"/>
        </w:rPr>
      </w:pPr>
      <w:r w:rsidRPr="001509DD">
        <w:rPr>
          <w:rFonts w:ascii="Arial" w:hAnsi="Arial" w:cs="Arial"/>
          <w:b/>
          <w:bCs/>
          <w:color w:val="222A35" w:themeColor="text2" w:themeShade="80"/>
          <w:sz w:val="20"/>
          <w:szCs w:val="18"/>
          <w:lang w:val="en-US"/>
        </w:rPr>
        <w:t xml:space="preserve">Project ID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0"/>
        <w:gridCol w:w="2942"/>
        <w:gridCol w:w="3393"/>
      </w:tblGrid>
      <w:tr w:rsidR="00022078" w:rsidRPr="00AF3DDA" w14:paraId="2D22E514" w14:textId="77777777" w:rsidTr="00022078">
        <w:trPr>
          <w:trHeight w:val="423"/>
        </w:trPr>
        <w:tc>
          <w:tcPr>
            <w:tcW w:w="3400" w:type="dxa"/>
            <w:shd w:val="clear" w:color="auto" w:fill="44546A" w:themeFill="text2"/>
            <w:vAlign w:val="center"/>
          </w:tcPr>
          <w:p w14:paraId="4B754A4F" w14:textId="643E14DF" w:rsidR="00E83BC3" w:rsidRPr="00022078" w:rsidRDefault="00953818" w:rsidP="00E83BC3">
            <w:pPr>
              <w:pStyle w:val="WW-NormalWeb1"/>
              <w:spacing w:before="0" w:after="0"/>
              <w:contextualSpacing/>
              <w:rPr>
                <w:rFonts w:ascii="Arial" w:hAnsi="Arial" w:cs="Arial"/>
                <w:b/>
                <w:color w:val="E7E6E6" w:themeColor="background2"/>
                <w:sz w:val="18"/>
                <w:szCs w:val="16"/>
                <w:lang w:val="en-US"/>
              </w:rPr>
            </w:pPr>
            <w:r w:rsidRPr="00022078">
              <w:rPr>
                <w:rFonts w:ascii="Arial" w:hAnsi="Arial" w:cs="Arial"/>
                <w:b/>
                <w:color w:val="E7E6E6" w:themeColor="background2"/>
                <w:sz w:val="18"/>
                <w:szCs w:val="16"/>
                <w:lang w:val="en-US"/>
              </w:rPr>
              <w:t xml:space="preserve">Project No: </w:t>
            </w:r>
            <w:r w:rsidRPr="00022078">
              <w:rPr>
                <w:rFonts w:ascii="Arial" w:hAnsi="Arial" w:cs="Arial"/>
                <w:color w:val="E7E6E6" w:themeColor="background2"/>
                <w:sz w:val="18"/>
                <w:szCs w:val="16"/>
                <w:lang w:val="en-US"/>
              </w:rPr>
              <w:t xml:space="preserve">(For </w:t>
            </w:r>
            <w:r w:rsidR="007452FF" w:rsidRPr="00022078">
              <w:rPr>
                <w:rFonts w:ascii="Arial" w:hAnsi="Arial" w:cs="Arial"/>
                <w:color w:val="E7E6E6" w:themeColor="background2"/>
                <w:sz w:val="18"/>
                <w:szCs w:val="16"/>
                <w:lang w:val="en-US"/>
              </w:rPr>
              <w:t>SUATT</w:t>
            </w:r>
            <w:r w:rsidRPr="00022078">
              <w:rPr>
                <w:rFonts w:ascii="Arial" w:hAnsi="Arial" w:cs="Arial"/>
                <w:color w:val="E7E6E6" w:themeColor="background2"/>
                <w:sz w:val="18"/>
                <w:szCs w:val="16"/>
                <w:lang w:val="en-US"/>
              </w:rPr>
              <w:t xml:space="preserve"> use only)</w:t>
            </w:r>
          </w:p>
        </w:tc>
        <w:tc>
          <w:tcPr>
            <w:tcW w:w="6335" w:type="dxa"/>
            <w:gridSpan w:val="2"/>
            <w:shd w:val="solid" w:color="E7E6E6" w:themeColor="background2" w:fill="auto"/>
            <w:vAlign w:val="center"/>
          </w:tcPr>
          <w:p w14:paraId="6DB0A7D1" w14:textId="17F7494C" w:rsidR="00E83BC3" w:rsidRPr="00A45F6C" w:rsidRDefault="00953818" w:rsidP="00CF4EE0">
            <w:pPr>
              <w:pStyle w:val="WW-NormalWeb1"/>
              <w:spacing w:before="0" w:after="0"/>
              <w:contextualSpacing/>
              <w:rPr>
                <w:rFonts w:ascii="Arial" w:hAnsi="Arial" w:cs="Arial"/>
                <w:i/>
                <w:iCs/>
                <w:sz w:val="20"/>
                <w:szCs w:val="18"/>
                <w:lang w:val="en-US"/>
              </w:rPr>
            </w:pPr>
            <w:r w:rsidRPr="00A45F6C">
              <w:rPr>
                <w:rFonts w:ascii="Arial" w:hAnsi="Arial" w:cs="Arial"/>
                <w:i/>
                <w:iCs/>
                <w:color w:val="000000" w:themeColor="text1"/>
                <w:sz w:val="20"/>
                <w:szCs w:val="18"/>
                <w:lang w:val="en-US"/>
              </w:rPr>
              <w:t xml:space="preserve">Will be filled by </w:t>
            </w:r>
            <w:r w:rsidR="007452FF" w:rsidRPr="00A45F6C">
              <w:rPr>
                <w:rFonts w:ascii="Arial" w:hAnsi="Arial" w:cs="Arial"/>
                <w:i/>
                <w:iCs/>
                <w:color w:val="000000" w:themeColor="text1"/>
                <w:sz w:val="20"/>
                <w:szCs w:val="18"/>
                <w:lang w:val="en-US"/>
              </w:rPr>
              <w:t>SUATT</w:t>
            </w:r>
            <w:r w:rsidR="00C812CA" w:rsidRPr="00A45F6C">
              <w:rPr>
                <w:rFonts w:ascii="Arial" w:hAnsi="Arial" w:cs="Arial"/>
                <w:i/>
                <w:iCs/>
                <w:color w:val="000000" w:themeColor="text1"/>
                <w:sz w:val="20"/>
                <w:szCs w:val="18"/>
                <w:lang w:val="en-US"/>
              </w:rPr>
              <w:t xml:space="preserve"> </w:t>
            </w:r>
          </w:p>
        </w:tc>
      </w:tr>
      <w:tr w:rsidR="00022078" w:rsidRPr="00AF3DDA" w14:paraId="75AD37EF" w14:textId="77777777" w:rsidTr="00022078">
        <w:trPr>
          <w:trHeight w:val="451"/>
        </w:trPr>
        <w:tc>
          <w:tcPr>
            <w:tcW w:w="3400" w:type="dxa"/>
            <w:shd w:val="clear" w:color="auto" w:fill="44546A" w:themeFill="text2"/>
            <w:vAlign w:val="center"/>
          </w:tcPr>
          <w:p w14:paraId="2EBAF653" w14:textId="3E634439" w:rsidR="00933D3E" w:rsidRPr="00022078" w:rsidRDefault="00953818" w:rsidP="00FF1903">
            <w:pPr>
              <w:pStyle w:val="WW-NormalWeb1"/>
              <w:spacing w:before="0" w:after="0"/>
              <w:contextualSpacing/>
              <w:rPr>
                <w:rFonts w:ascii="Arial" w:hAnsi="Arial" w:cs="Arial"/>
                <w:b/>
                <w:color w:val="E7E6E6" w:themeColor="background2"/>
                <w:sz w:val="18"/>
                <w:szCs w:val="16"/>
                <w:lang w:val="en-US"/>
              </w:rPr>
            </w:pPr>
            <w:r w:rsidRPr="00022078">
              <w:rPr>
                <w:rFonts w:ascii="Arial" w:hAnsi="Arial" w:cs="Arial"/>
                <w:b/>
                <w:color w:val="E7E6E6" w:themeColor="background2"/>
                <w:sz w:val="18"/>
                <w:szCs w:val="16"/>
                <w:lang w:val="en-US"/>
              </w:rPr>
              <w:t>Principal Investigator Name and Surname and Faculty / Department:</w:t>
            </w:r>
          </w:p>
        </w:tc>
        <w:tc>
          <w:tcPr>
            <w:tcW w:w="6335" w:type="dxa"/>
            <w:gridSpan w:val="2"/>
            <w:shd w:val="clear" w:color="auto" w:fill="auto"/>
            <w:vAlign w:val="center"/>
          </w:tcPr>
          <w:p w14:paraId="5588A19F" w14:textId="4D3E2F0C" w:rsidR="00933D3E" w:rsidRPr="00A45F6C" w:rsidRDefault="008E7A82" w:rsidP="00FF1903">
            <w:pPr>
              <w:pStyle w:val="WW-NormalWeb1"/>
              <w:spacing w:before="0" w:after="0"/>
              <w:contextualSpacing/>
              <w:rPr>
                <w:rFonts w:ascii="Arial" w:hAnsi="Arial" w:cs="Arial"/>
                <w:sz w:val="20"/>
                <w:szCs w:val="18"/>
                <w:lang w:val="en-US"/>
              </w:rPr>
            </w:pPr>
            <w:r w:rsidRPr="00A45F6C">
              <w:rPr>
                <w:rFonts w:ascii="Arial" w:hAnsi="Arial" w:cs="Arial"/>
                <w:sz w:val="20"/>
                <w:szCs w:val="18"/>
                <w:lang w:val="en-US"/>
              </w:rPr>
              <w:t xml:space="preserve">                                                          /</w:t>
            </w:r>
          </w:p>
        </w:tc>
      </w:tr>
      <w:tr w:rsidR="00022078" w:rsidRPr="00AF3DDA" w14:paraId="0AEDCC1C" w14:textId="77777777" w:rsidTr="00022078">
        <w:trPr>
          <w:trHeight w:val="444"/>
        </w:trPr>
        <w:tc>
          <w:tcPr>
            <w:tcW w:w="3400" w:type="dxa"/>
            <w:shd w:val="clear" w:color="auto" w:fill="44546A" w:themeFill="text2"/>
            <w:vAlign w:val="center"/>
          </w:tcPr>
          <w:p w14:paraId="00991F84" w14:textId="77777777" w:rsidR="0002465D" w:rsidRPr="00022078" w:rsidRDefault="0002465D" w:rsidP="0002465D">
            <w:pPr>
              <w:pStyle w:val="WW-NormalWeb1"/>
              <w:spacing w:before="0" w:after="0"/>
              <w:contextualSpacing/>
              <w:rPr>
                <w:rFonts w:ascii="Arial" w:hAnsi="Arial" w:cs="Arial"/>
                <w:b/>
                <w:color w:val="E7E6E6" w:themeColor="background2"/>
                <w:sz w:val="18"/>
                <w:szCs w:val="16"/>
                <w:lang w:val="en-US"/>
              </w:rPr>
            </w:pPr>
            <w:r w:rsidRPr="00022078">
              <w:rPr>
                <w:rFonts w:ascii="Arial" w:hAnsi="Arial" w:cs="Arial"/>
                <w:b/>
                <w:color w:val="E7E6E6" w:themeColor="background2"/>
                <w:sz w:val="18"/>
                <w:szCs w:val="16"/>
                <w:lang w:val="en-US"/>
              </w:rPr>
              <w:t xml:space="preserve">Principal Investigator </w:t>
            </w:r>
          </w:p>
          <w:p w14:paraId="0B1A5254" w14:textId="0D5AC387" w:rsidR="00E83BC3" w:rsidRPr="00022078" w:rsidRDefault="0002465D" w:rsidP="0002465D">
            <w:pPr>
              <w:pStyle w:val="WW-NormalWeb1"/>
              <w:spacing w:before="0" w:after="0"/>
              <w:contextualSpacing/>
              <w:rPr>
                <w:rFonts w:ascii="Arial" w:hAnsi="Arial" w:cs="Arial"/>
                <w:b/>
                <w:color w:val="E7E6E6" w:themeColor="background2"/>
                <w:sz w:val="18"/>
                <w:szCs w:val="16"/>
                <w:lang w:val="en-US"/>
              </w:rPr>
            </w:pPr>
            <w:r w:rsidRPr="00022078">
              <w:rPr>
                <w:rFonts w:ascii="Arial" w:hAnsi="Arial" w:cs="Arial"/>
                <w:b/>
                <w:color w:val="E7E6E6" w:themeColor="background2"/>
                <w:sz w:val="18"/>
                <w:szCs w:val="16"/>
                <w:lang w:val="en-US"/>
              </w:rPr>
              <w:t>Employment Start Date /</w:t>
            </w:r>
            <w:r w:rsidRPr="00022078">
              <w:rPr>
                <w:color w:val="E7E6E6" w:themeColor="background2"/>
                <w:sz w:val="18"/>
                <w:szCs w:val="16"/>
                <w:lang w:val="en-US"/>
              </w:rPr>
              <w:t xml:space="preserve"> </w:t>
            </w:r>
            <w:r w:rsidRPr="00022078">
              <w:rPr>
                <w:rFonts w:ascii="Arial" w:hAnsi="Arial" w:cs="Arial"/>
                <w:b/>
                <w:color w:val="E7E6E6" w:themeColor="background2"/>
                <w:sz w:val="18"/>
                <w:szCs w:val="16"/>
                <w:lang w:val="en-US"/>
              </w:rPr>
              <w:t>Project</w:t>
            </w:r>
            <w:r w:rsidRPr="00022078">
              <w:rPr>
                <w:color w:val="E7E6E6" w:themeColor="background2"/>
                <w:sz w:val="18"/>
                <w:szCs w:val="16"/>
                <w:lang w:val="en-US"/>
              </w:rPr>
              <w:t xml:space="preserve"> </w:t>
            </w:r>
            <w:r w:rsidRPr="00022078">
              <w:rPr>
                <w:rFonts w:ascii="Arial" w:hAnsi="Arial" w:cs="Arial"/>
                <w:b/>
                <w:color w:val="E7E6E6" w:themeColor="background2"/>
                <w:sz w:val="18"/>
                <w:szCs w:val="16"/>
                <w:lang w:val="en-US"/>
              </w:rPr>
              <w:t>Application Date:</w:t>
            </w:r>
          </w:p>
        </w:tc>
        <w:tc>
          <w:tcPr>
            <w:tcW w:w="6335" w:type="dxa"/>
            <w:gridSpan w:val="2"/>
            <w:shd w:val="clear" w:color="auto" w:fill="auto"/>
            <w:vAlign w:val="center"/>
          </w:tcPr>
          <w:p w14:paraId="0BD524B4" w14:textId="6E198046" w:rsidR="00E83BC3" w:rsidRPr="00A45F6C" w:rsidRDefault="00864FBB" w:rsidP="00FF1903">
            <w:pPr>
              <w:pStyle w:val="WW-NormalWeb1"/>
              <w:spacing w:before="0" w:after="0"/>
              <w:contextualSpacing/>
              <w:rPr>
                <w:rFonts w:ascii="Arial" w:hAnsi="Arial" w:cs="Arial"/>
                <w:sz w:val="20"/>
                <w:szCs w:val="18"/>
                <w:lang w:val="en-US"/>
              </w:rPr>
            </w:pPr>
            <w:r w:rsidRPr="00A45F6C">
              <w:rPr>
                <w:rFonts w:ascii="Arial" w:hAnsi="Arial" w:cs="Arial"/>
                <w:sz w:val="20"/>
                <w:szCs w:val="18"/>
                <w:lang w:val="en-US"/>
              </w:rPr>
              <w:t xml:space="preserve">                                                          /</w:t>
            </w:r>
          </w:p>
        </w:tc>
      </w:tr>
      <w:tr w:rsidR="00022078" w:rsidRPr="00AF3DDA" w14:paraId="19306E5B" w14:textId="77777777" w:rsidTr="00022078">
        <w:trPr>
          <w:trHeight w:val="460"/>
        </w:trPr>
        <w:tc>
          <w:tcPr>
            <w:tcW w:w="3400" w:type="dxa"/>
            <w:shd w:val="clear" w:color="auto" w:fill="44546A" w:themeFill="text2"/>
            <w:vAlign w:val="center"/>
          </w:tcPr>
          <w:p w14:paraId="5FBC02EB" w14:textId="40BE0B9E" w:rsidR="00933D3E" w:rsidRPr="00022078" w:rsidRDefault="0002465D" w:rsidP="00FF1903">
            <w:pPr>
              <w:pStyle w:val="WW-NormalWeb1"/>
              <w:spacing w:before="0" w:after="0"/>
              <w:contextualSpacing/>
              <w:rPr>
                <w:rFonts w:ascii="Arial" w:hAnsi="Arial" w:cs="Arial"/>
                <w:b/>
                <w:color w:val="E7E6E6" w:themeColor="background2"/>
                <w:sz w:val="18"/>
                <w:szCs w:val="16"/>
                <w:lang w:val="en-US"/>
              </w:rPr>
            </w:pPr>
            <w:r w:rsidRPr="00022078">
              <w:rPr>
                <w:rFonts w:ascii="Arial" w:hAnsi="Arial" w:cs="Arial"/>
                <w:b/>
                <w:color w:val="E7E6E6" w:themeColor="background2"/>
                <w:sz w:val="18"/>
                <w:szCs w:val="16"/>
                <w:lang w:val="en-US"/>
              </w:rPr>
              <w:t>Project Title:</w:t>
            </w:r>
          </w:p>
        </w:tc>
        <w:tc>
          <w:tcPr>
            <w:tcW w:w="6335" w:type="dxa"/>
            <w:gridSpan w:val="2"/>
            <w:shd w:val="clear" w:color="auto" w:fill="auto"/>
            <w:vAlign w:val="center"/>
          </w:tcPr>
          <w:p w14:paraId="4AC8ECC7" w14:textId="77777777" w:rsidR="00933D3E" w:rsidRPr="00A45F6C" w:rsidRDefault="00933D3E" w:rsidP="00FF1903">
            <w:pPr>
              <w:pStyle w:val="WW-NormalWeb1"/>
              <w:spacing w:before="0" w:after="0"/>
              <w:contextualSpacing/>
              <w:rPr>
                <w:rFonts w:ascii="Arial" w:hAnsi="Arial" w:cs="Arial"/>
                <w:sz w:val="20"/>
                <w:szCs w:val="18"/>
                <w:lang w:val="en-US"/>
              </w:rPr>
            </w:pPr>
          </w:p>
        </w:tc>
      </w:tr>
      <w:tr w:rsidR="00022078" w:rsidRPr="00AF3DDA" w14:paraId="2CCB0886" w14:textId="77777777" w:rsidTr="00022078">
        <w:trPr>
          <w:trHeight w:val="873"/>
        </w:trPr>
        <w:tc>
          <w:tcPr>
            <w:tcW w:w="3400" w:type="dxa"/>
            <w:shd w:val="clear" w:color="auto" w:fill="44546A" w:themeFill="text2"/>
            <w:vAlign w:val="center"/>
          </w:tcPr>
          <w:p w14:paraId="15B80452" w14:textId="77777777" w:rsidR="00DD58B0" w:rsidRDefault="00470EA7" w:rsidP="00FF1903">
            <w:pPr>
              <w:pStyle w:val="WW-NormalWeb1"/>
              <w:spacing w:before="0" w:after="0"/>
              <w:contextualSpacing/>
              <w:rPr>
                <w:rFonts w:ascii="Arial" w:hAnsi="Arial" w:cs="Arial"/>
                <w:b/>
                <w:color w:val="E7E6E6" w:themeColor="background2"/>
                <w:sz w:val="18"/>
                <w:szCs w:val="16"/>
                <w:lang w:val="en-US"/>
              </w:rPr>
            </w:pPr>
            <w:r w:rsidRPr="00022078">
              <w:rPr>
                <w:rFonts w:ascii="Arial" w:hAnsi="Arial" w:cs="Arial"/>
                <w:b/>
                <w:color w:val="E7E6E6" w:themeColor="background2"/>
                <w:sz w:val="18"/>
                <w:szCs w:val="16"/>
                <w:lang w:val="en-US"/>
              </w:rPr>
              <w:t xml:space="preserve">Project Summary: </w:t>
            </w:r>
          </w:p>
          <w:p w14:paraId="444AA638" w14:textId="4F8A75AF" w:rsidR="00470EA7" w:rsidRPr="00022078" w:rsidRDefault="00470EA7" w:rsidP="00FF1903">
            <w:pPr>
              <w:pStyle w:val="WW-NormalWeb1"/>
              <w:spacing w:before="0" w:after="0"/>
              <w:contextualSpacing/>
              <w:rPr>
                <w:rFonts w:ascii="Arial" w:hAnsi="Arial" w:cs="Arial"/>
                <w:b/>
                <w:color w:val="E7E6E6" w:themeColor="background2"/>
                <w:sz w:val="18"/>
                <w:szCs w:val="16"/>
                <w:lang w:val="en-US"/>
              </w:rPr>
            </w:pPr>
            <w:r w:rsidRPr="00DD58B0">
              <w:rPr>
                <w:rFonts w:ascii="Arial" w:hAnsi="Arial" w:cs="Arial"/>
                <w:color w:val="E7E6E6" w:themeColor="background2"/>
                <w:sz w:val="18"/>
                <w:szCs w:val="16"/>
                <w:lang w:val="en-US"/>
              </w:rPr>
              <w:t>(max 150 words)</w:t>
            </w:r>
          </w:p>
        </w:tc>
        <w:tc>
          <w:tcPr>
            <w:tcW w:w="6335" w:type="dxa"/>
            <w:gridSpan w:val="2"/>
            <w:shd w:val="clear" w:color="auto" w:fill="auto"/>
            <w:vAlign w:val="center"/>
          </w:tcPr>
          <w:p w14:paraId="7ED7830A" w14:textId="77777777" w:rsidR="00470EA7" w:rsidRPr="00A45F6C" w:rsidRDefault="00470EA7" w:rsidP="000A3567">
            <w:pPr>
              <w:rPr>
                <w:rFonts w:ascii="Arial" w:hAnsi="Arial" w:cs="Arial"/>
                <w:sz w:val="20"/>
                <w:szCs w:val="18"/>
              </w:rPr>
            </w:pPr>
          </w:p>
        </w:tc>
      </w:tr>
      <w:tr w:rsidR="00022078" w:rsidRPr="00AF3DDA" w14:paraId="7E29C706" w14:textId="77777777" w:rsidTr="00022078">
        <w:trPr>
          <w:trHeight w:val="798"/>
        </w:trPr>
        <w:tc>
          <w:tcPr>
            <w:tcW w:w="3400" w:type="dxa"/>
            <w:shd w:val="clear" w:color="auto" w:fill="44546A" w:themeFill="text2"/>
            <w:vAlign w:val="center"/>
          </w:tcPr>
          <w:p w14:paraId="1E6BA6D6" w14:textId="77777777" w:rsidR="00CF4EE0" w:rsidRPr="00022078" w:rsidRDefault="000A3567" w:rsidP="00FF1903">
            <w:pPr>
              <w:pStyle w:val="WW-NormalWeb1"/>
              <w:spacing w:before="0" w:after="0"/>
              <w:contextualSpacing/>
              <w:rPr>
                <w:rFonts w:ascii="Arial" w:hAnsi="Arial" w:cs="Arial"/>
                <w:b/>
                <w:color w:val="E7E6E6" w:themeColor="background2"/>
                <w:sz w:val="18"/>
                <w:szCs w:val="16"/>
                <w:lang w:val="en-US"/>
              </w:rPr>
            </w:pPr>
            <w:r w:rsidRPr="00022078">
              <w:rPr>
                <w:rFonts w:ascii="Arial" w:hAnsi="Arial" w:cs="Arial"/>
                <w:b/>
                <w:color w:val="E7E6E6" w:themeColor="background2"/>
                <w:sz w:val="18"/>
                <w:szCs w:val="16"/>
                <w:lang w:val="en-US"/>
              </w:rPr>
              <w:t xml:space="preserve">Research Areas: </w:t>
            </w:r>
          </w:p>
          <w:p w14:paraId="05137E93" w14:textId="68DD2A2F" w:rsidR="006F08B9" w:rsidRPr="00022078" w:rsidRDefault="006F08B9" w:rsidP="006F08B9">
            <w:pPr>
              <w:pStyle w:val="WW-NormalWeb1"/>
              <w:spacing w:before="0" w:after="0"/>
              <w:contextualSpacing/>
              <w:rPr>
                <w:rFonts w:ascii="Arial" w:hAnsi="Arial" w:cs="Arial"/>
                <w:color w:val="E7E6E6" w:themeColor="background2"/>
                <w:sz w:val="18"/>
                <w:szCs w:val="16"/>
                <w:lang w:val="en-US"/>
              </w:rPr>
            </w:pPr>
            <w:r w:rsidRPr="00022078">
              <w:rPr>
                <w:rFonts w:ascii="Arial" w:hAnsi="Arial" w:cs="Arial"/>
                <w:color w:val="E7E6E6" w:themeColor="background2"/>
                <w:sz w:val="18"/>
                <w:szCs w:val="16"/>
                <w:lang w:val="en-US"/>
              </w:rPr>
              <w:t>(Please click only the relevant one)</w:t>
            </w:r>
          </w:p>
        </w:tc>
        <w:tc>
          <w:tcPr>
            <w:tcW w:w="6335" w:type="dxa"/>
            <w:gridSpan w:val="2"/>
            <w:shd w:val="clear" w:color="auto" w:fill="auto"/>
            <w:vAlign w:val="center"/>
          </w:tcPr>
          <w:p w14:paraId="738AF855" w14:textId="3565DAB4" w:rsidR="009935F5" w:rsidRPr="009935F5" w:rsidRDefault="000A3567" w:rsidP="009935F5">
            <w:pPr>
              <w:rPr>
                <w:rFonts w:ascii="Arial" w:hAnsi="Arial" w:cs="Arial"/>
                <w:sz w:val="16"/>
                <w:szCs w:val="16"/>
                <w:lang w:eastAsia="ar-SA"/>
              </w:rPr>
            </w:pPr>
            <w:r w:rsidRPr="00AF3DDA">
              <w:rPr>
                <w:rFonts w:ascii="Verdana" w:hAnsi="Verdana" w:cs="Arial"/>
                <w:sz w:val="20"/>
                <w:szCs w:val="20"/>
              </w:rPr>
              <w:fldChar w:fldCharType="begin">
                <w:ffData>
                  <w:name w:val=""/>
                  <w:enabled/>
                  <w:calcOnExit w:val="0"/>
                  <w:checkBox>
                    <w:sizeAuto/>
                    <w:default w:val="0"/>
                  </w:checkBox>
                </w:ffData>
              </w:fldChar>
            </w:r>
            <w:r w:rsidRPr="00AF3DDA">
              <w:rPr>
                <w:rFonts w:ascii="Verdana" w:hAnsi="Verdana" w:cs="Arial"/>
                <w:sz w:val="20"/>
                <w:szCs w:val="20"/>
              </w:rPr>
              <w:instrText xml:space="preserve"> FORMCHECKBOX </w:instrText>
            </w:r>
            <w:r w:rsidR="009B7306">
              <w:rPr>
                <w:rFonts w:ascii="Verdana" w:hAnsi="Verdana" w:cs="Arial"/>
                <w:sz w:val="20"/>
                <w:szCs w:val="20"/>
              </w:rPr>
            </w:r>
            <w:r w:rsidR="009B7306">
              <w:rPr>
                <w:rFonts w:ascii="Verdana" w:hAnsi="Verdana" w:cs="Arial"/>
                <w:sz w:val="20"/>
                <w:szCs w:val="20"/>
              </w:rPr>
              <w:fldChar w:fldCharType="separate"/>
            </w:r>
            <w:r w:rsidRPr="00AF3DDA">
              <w:rPr>
                <w:rFonts w:ascii="Verdana" w:hAnsi="Verdana" w:cs="Arial"/>
                <w:sz w:val="20"/>
                <w:szCs w:val="20"/>
              </w:rPr>
              <w:fldChar w:fldCharType="end"/>
            </w:r>
            <w:r w:rsidRPr="00AF3DDA">
              <w:rPr>
                <w:rFonts w:ascii="Verdana" w:hAnsi="Verdana" w:cs="Arial"/>
                <w:sz w:val="20"/>
                <w:szCs w:val="20"/>
              </w:rPr>
              <w:t xml:space="preserve"> </w:t>
            </w:r>
            <w:r w:rsidRPr="00A45F6C">
              <w:rPr>
                <w:rFonts w:ascii="Arial" w:hAnsi="Arial" w:cs="Arial"/>
                <w:sz w:val="20"/>
                <w:szCs w:val="16"/>
                <w:lang w:eastAsia="ar-SA"/>
              </w:rPr>
              <w:t>Theoretical Research Areas</w:t>
            </w:r>
          </w:p>
          <w:p w14:paraId="57EB6FB8" w14:textId="3BBE7B04" w:rsidR="00CF4EE0" w:rsidRPr="00AF3DDA" w:rsidRDefault="000A3567" w:rsidP="000A3567">
            <w:pPr>
              <w:pStyle w:val="WW-NormalWeb1"/>
              <w:spacing w:before="0" w:after="0"/>
              <w:contextualSpacing/>
              <w:rPr>
                <w:rFonts w:ascii="Arial" w:hAnsi="Arial" w:cs="Arial"/>
                <w:sz w:val="18"/>
                <w:szCs w:val="18"/>
                <w:lang w:val="en-US"/>
              </w:rPr>
            </w:pPr>
            <w:r w:rsidRPr="00AF3DDA">
              <w:rPr>
                <w:rFonts w:ascii="Verdana" w:hAnsi="Verdana" w:cs="Arial"/>
                <w:sz w:val="20"/>
                <w:szCs w:val="20"/>
                <w:lang w:val="en-US"/>
              </w:rPr>
              <w:fldChar w:fldCharType="begin">
                <w:ffData>
                  <w:name w:val=""/>
                  <w:enabled/>
                  <w:calcOnExit w:val="0"/>
                  <w:checkBox>
                    <w:sizeAuto/>
                    <w:default w:val="0"/>
                  </w:checkBox>
                </w:ffData>
              </w:fldChar>
            </w:r>
            <w:r w:rsidRPr="00AF3DDA">
              <w:rPr>
                <w:rFonts w:ascii="Verdana" w:hAnsi="Verdana" w:cs="Arial"/>
                <w:sz w:val="20"/>
                <w:szCs w:val="20"/>
                <w:lang w:val="en-US"/>
              </w:rPr>
              <w:instrText xml:space="preserve"> FORMCHECKBOX </w:instrText>
            </w:r>
            <w:r w:rsidR="009B7306">
              <w:rPr>
                <w:rFonts w:ascii="Verdana" w:hAnsi="Verdana" w:cs="Arial"/>
                <w:sz w:val="20"/>
                <w:szCs w:val="20"/>
                <w:lang w:val="en-US"/>
              </w:rPr>
            </w:r>
            <w:r w:rsidR="009B7306">
              <w:rPr>
                <w:rFonts w:ascii="Verdana" w:hAnsi="Verdana" w:cs="Arial"/>
                <w:sz w:val="20"/>
                <w:szCs w:val="20"/>
                <w:lang w:val="en-US"/>
              </w:rPr>
              <w:fldChar w:fldCharType="separate"/>
            </w:r>
            <w:r w:rsidRPr="00AF3DDA">
              <w:rPr>
                <w:rFonts w:ascii="Verdana" w:hAnsi="Verdana" w:cs="Arial"/>
                <w:sz w:val="20"/>
                <w:szCs w:val="20"/>
                <w:lang w:val="en-US"/>
              </w:rPr>
              <w:fldChar w:fldCharType="end"/>
            </w:r>
            <w:r w:rsidRPr="00AF3DDA">
              <w:rPr>
                <w:rFonts w:ascii="Verdana" w:hAnsi="Verdana" w:cs="Arial"/>
                <w:sz w:val="20"/>
                <w:szCs w:val="20"/>
                <w:lang w:val="en-US"/>
              </w:rPr>
              <w:t xml:space="preserve"> </w:t>
            </w:r>
            <w:r w:rsidRPr="00A45F6C">
              <w:rPr>
                <w:rFonts w:ascii="Arial" w:hAnsi="Arial" w:cs="Arial"/>
                <w:sz w:val="20"/>
                <w:szCs w:val="16"/>
                <w:lang w:val="en-US"/>
              </w:rPr>
              <w:t xml:space="preserve">Experimental </w:t>
            </w:r>
            <w:r w:rsidRPr="00A45F6C">
              <w:rPr>
                <w:rFonts w:ascii="Arial" w:hAnsi="Arial" w:cs="Arial"/>
                <w:sz w:val="20"/>
                <w:szCs w:val="16"/>
              </w:rPr>
              <w:t>Research Areas</w:t>
            </w:r>
          </w:p>
        </w:tc>
      </w:tr>
      <w:tr w:rsidR="00022078" w:rsidRPr="00AF3DDA" w14:paraId="233DD519" w14:textId="3813336F" w:rsidTr="00022078">
        <w:trPr>
          <w:trHeight w:val="439"/>
        </w:trPr>
        <w:tc>
          <w:tcPr>
            <w:tcW w:w="3400" w:type="dxa"/>
            <w:shd w:val="clear" w:color="auto" w:fill="44546A" w:themeFill="text2"/>
            <w:vAlign w:val="center"/>
          </w:tcPr>
          <w:p w14:paraId="72064749" w14:textId="62DCC1B9" w:rsidR="0007267F" w:rsidRPr="00022078" w:rsidRDefault="0007267F" w:rsidP="0002465D">
            <w:pPr>
              <w:pStyle w:val="WW-NormalWeb1"/>
              <w:spacing w:before="0" w:after="0"/>
              <w:contextualSpacing/>
              <w:rPr>
                <w:rFonts w:ascii="Arial" w:hAnsi="Arial" w:cs="Arial"/>
                <w:b/>
                <w:color w:val="E7E6E6" w:themeColor="background2"/>
                <w:sz w:val="18"/>
                <w:szCs w:val="16"/>
                <w:lang w:val="en-US"/>
              </w:rPr>
            </w:pPr>
            <w:r w:rsidRPr="00022078">
              <w:rPr>
                <w:rFonts w:ascii="Arial" w:hAnsi="Arial" w:cs="Arial"/>
                <w:b/>
                <w:color w:val="E7E6E6" w:themeColor="background2"/>
                <w:sz w:val="18"/>
                <w:szCs w:val="16"/>
                <w:lang w:val="en-US"/>
              </w:rPr>
              <w:t>Proje</w:t>
            </w:r>
            <w:r w:rsidR="0002465D" w:rsidRPr="00022078">
              <w:rPr>
                <w:rFonts w:ascii="Arial" w:hAnsi="Arial" w:cs="Arial"/>
                <w:b/>
                <w:color w:val="E7E6E6" w:themeColor="background2"/>
                <w:sz w:val="18"/>
                <w:szCs w:val="16"/>
                <w:lang w:val="en-US"/>
              </w:rPr>
              <w:t>ct Duration</w:t>
            </w:r>
            <w:r w:rsidRPr="00022078">
              <w:rPr>
                <w:rFonts w:ascii="Arial" w:hAnsi="Arial" w:cs="Arial"/>
                <w:b/>
                <w:color w:val="E7E6E6" w:themeColor="background2"/>
                <w:sz w:val="18"/>
                <w:szCs w:val="16"/>
                <w:lang w:val="en-US"/>
              </w:rPr>
              <w:t xml:space="preserve"> / </w:t>
            </w:r>
            <w:r w:rsidR="0002465D" w:rsidRPr="00022078">
              <w:rPr>
                <w:rFonts w:ascii="Arial" w:hAnsi="Arial" w:cs="Arial"/>
                <w:b/>
                <w:color w:val="E7E6E6" w:themeColor="background2"/>
                <w:sz w:val="18"/>
                <w:szCs w:val="16"/>
                <w:lang w:val="en-US"/>
              </w:rPr>
              <w:t>Proposed Budget</w:t>
            </w:r>
            <w:r w:rsidRPr="00022078">
              <w:rPr>
                <w:rFonts w:ascii="Arial" w:hAnsi="Arial" w:cs="Arial"/>
                <w:b/>
                <w:color w:val="E7E6E6" w:themeColor="background2"/>
                <w:sz w:val="18"/>
                <w:szCs w:val="16"/>
                <w:lang w:val="en-US"/>
              </w:rPr>
              <w:t>:</w:t>
            </w:r>
          </w:p>
        </w:tc>
        <w:tc>
          <w:tcPr>
            <w:tcW w:w="2942" w:type="dxa"/>
            <w:shd w:val="clear" w:color="auto" w:fill="auto"/>
            <w:vAlign w:val="center"/>
          </w:tcPr>
          <w:p w14:paraId="75E9BE7E" w14:textId="6AE89939" w:rsidR="0007267F" w:rsidRPr="00A45F6C" w:rsidRDefault="0002465D" w:rsidP="000A3567">
            <w:pPr>
              <w:pStyle w:val="WW-NormalWeb1"/>
              <w:spacing w:before="0" w:after="0"/>
              <w:contextualSpacing/>
              <w:rPr>
                <w:rFonts w:ascii="Arial" w:hAnsi="Arial" w:cs="Arial"/>
                <w:sz w:val="20"/>
                <w:szCs w:val="18"/>
                <w:lang w:val="en-US"/>
              </w:rPr>
            </w:pPr>
            <w:r w:rsidRPr="00A45F6C">
              <w:rPr>
                <w:rFonts w:ascii="Arial" w:hAnsi="Arial" w:cs="Arial"/>
                <w:sz w:val="20"/>
                <w:szCs w:val="18"/>
                <w:lang w:val="en-US"/>
              </w:rPr>
              <w:t xml:space="preserve">Duration </w:t>
            </w:r>
            <w:r w:rsidR="0007267F" w:rsidRPr="00A45F6C">
              <w:rPr>
                <w:rFonts w:ascii="Arial" w:hAnsi="Arial" w:cs="Arial"/>
                <w:sz w:val="20"/>
                <w:szCs w:val="18"/>
                <w:lang w:val="en-US"/>
              </w:rPr>
              <w:t xml:space="preserve">(max. </w:t>
            </w:r>
            <w:r w:rsidR="000A3567" w:rsidRPr="00A45F6C">
              <w:rPr>
                <w:rFonts w:ascii="Arial" w:hAnsi="Arial" w:cs="Arial"/>
                <w:sz w:val="20"/>
                <w:szCs w:val="18"/>
                <w:lang w:val="en-US"/>
              </w:rPr>
              <w:t>36</w:t>
            </w:r>
            <w:r w:rsidR="0007267F" w:rsidRPr="00A45F6C">
              <w:rPr>
                <w:rFonts w:ascii="Arial" w:hAnsi="Arial" w:cs="Arial"/>
                <w:sz w:val="20"/>
                <w:szCs w:val="18"/>
                <w:lang w:val="en-US"/>
              </w:rPr>
              <w:t xml:space="preserve"> </w:t>
            </w:r>
            <w:r w:rsidRPr="00A45F6C">
              <w:rPr>
                <w:rFonts w:ascii="Arial" w:hAnsi="Arial" w:cs="Arial"/>
                <w:sz w:val="20"/>
                <w:szCs w:val="18"/>
                <w:lang w:val="en-US"/>
              </w:rPr>
              <w:t>month</w:t>
            </w:r>
            <w:r w:rsidR="00A55E49" w:rsidRPr="00A45F6C">
              <w:rPr>
                <w:rFonts w:ascii="Arial" w:hAnsi="Arial" w:cs="Arial"/>
                <w:sz w:val="20"/>
                <w:szCs w:val="18"/>
                <w:lang w:val="en-US"/>
              </w:rPr>
              <w:t>s</w:t>
            </w:r>
            <w:r w:rsidR="0007267F" w:rsidRPr="00A45F6C">
              <w:rPr>
                <w:rFonts w:ascii="Arial" w:hAnsi="Arial" w:cs="Arial"/>
                <w:sz w:val="20"/>
                <w:szCs w:val="18"/>
                <w:lang w:val="en-US"/>
              </w:rPr>
              <w:t>):</w:t>
            </w:r>
            <w:r w:rsidR="00BA7EE8" w:rsidRPr="00A45F6C">
              <w:rPr>
                <w:rFonts w:ascii="Arial" w:hAnsi="Arial" w:cs="Arial"/>
                <w:sz w:val="20"/>
                <w:szCs w:val="18"/>
                <w:lang w:val="en-US"/>
              </w:rPr>
              <w:t xml:space="preserve"> </w:t>
            </w:r>
          </w:p>
        </w:tc>
        <w:tc>
          <w:tcPr>
            <w:tcW w:w="3393" w:type="dxa"/>
            <w:shd w:val="clear" w:color="auto" w:fill="auto"/>
            <w:vAlign w:val="center"/>
          </w:tcPr>
          <w:p w14:paraId="53A90915" w14:textId="784B00BC" w:rsidR="000912E5" w:rsidRPr="00A45F6C" w:rsidRDefault="0007267F" w:rsidP="0002465D">
            <w:pPr>
              <w:pStyle w:val="WW-NormalWeb1"/>
              <w:spacing w:before="0" w:after="0"/>
              <w:contextualSpacing/>
              <w:rPr>
                <w:rFonts w:ascii="Arial" w:hAnsi="Arial" w:cs="Arial"/>
                <w:sz w:val="20"/>
                <w:szCs w:val="18"/>
                <w:lang w:val="en-US"/>
              </w:rPr>
            </w:pPr>
            <w:r w:rsidRPr="00A45F6C">
              <w:rPr>
                <w:rFonts w:ascii="Arial" w:hAnsi="Arial" w:cs="Arial"/>
                <w:sz w:val="20"/>
                <w:szCs w:val="18"/>
                <w:lang w:val="en-US"/>
              </w:rPr>
              <w:t>B</w:t>
            </w:r>
            <w:r w:rsidR="0002465D" w:rsidRPr="00A45F6C">
              <w:rPr>
                <w:rFonts w:ascii="Arial" w:hAnsi="Arial" w:cs="Arial"/>
                <w:sz w:val="20"/>
                <w:szCs w:val="18"/>
                <w:lang w:val="en-US"/>
              </w:rPr>
              <w:t>udget</w:t>
            </w:r>
            <w:r w:rsidRPr="00A45F6C">
              <w:rPr>
                <w:rFonts w:ascii="Arial" w:hAnsi="Arial" w:cs="Arial"/>
                <w:sz w:val="20"/>
                <w:szCs w:val="18"/>
                <w:lang w:val="en-US"/>
              </w:rPr>
              <w:t>:</w:t>
            </w:r>
            <w:r w:rsidR="00BA7EE8" w:rsidRPr="00A45F6C">
              <w:rPr>
                <w:rFonts w:ascii="Arial" w:hAnsi="Arial" w:cs="Arial"/>
                <w:sz w:val="20"/>
                <w:szCs w:val="18"/>
                <w:lang w:val="en-US"/>
              </w:rPr>
              <w:t xml:space="preserve"> </w:t>
            </w:r>
          </w:p>
        </w:tc>
      </w:tr>
      <w:tr w:rsidR="00022078" w:rsidRPr="00AF3DDA" w14:paraId="0E52A7BE" w14:textId="77777777" w:rsidTr="00022078">
        <w:trPr>
          <w:trHeight w:val="478"/>
        </w:trPr>
        <w:tc>
          <w:tcPr>
            <w:tcW w:w="3400" w:type="dxa"/>
            <w:shd w:val="clear" w:color="auto" w:fill="44546A" w:themeFill="text2"/>
            <w:vAlign w:val="center"/>
          </w:tcPr>
          <w:p w14:paraId="1624D429" w14:textId="42DB8C60" w:rsidR="00933D3E" w:rsidRPr="00022078" w:rsidRDefault="00D81BC0" w:rsidP="00FF1903">
            <w:pPr>
              <w:pStyle w:val="WW-NormalWeb1"/>
              <w:spacing w:before="0" w:after="0"/>
              <w:contextualSpacing/>
              <w:rPr>
                <w:rFonts w:ascii="Arial" w:hAnsi="Arial" w:cs="Arial"/>
                <w:b/>
                <w:color w:val="E7E6E6" w:themeColor="background2"/>
                <w:sz w:val="18"/>
                <w:szCs w:val="16"/>
                <w:lang w:val="en-US"/>
              </w:rPr>
            </w:pPr>
            <w:r w:rsidRPr="00022078">
              <w:rPr>
                <w:rFonts w:ascii="Arial" w:hAnsi="Arial" w:cs="Arial"/>
                <w:b/>
                <w:color w:val="E7E6E6" w:themeColor="background2"/>
                <w:sz w:val="18"/>
                <w:szCs w:val="16"/>
                <w:lang w:val="en-US"/>
              </w:rPr>
              <w:t>Targeted Achievements:</w:t>
            </w:r>
            <w:r w:rsidR="00933D3E" w:rsidRPr="00022078">
              <w:rPr>
                <w:rFonts w:ascii="Arial" w:hAnsi="Arial" w:cs="Arial"/>
                <w:b/>
                <w:color w:val="E7E6E6" w:themeColor="background2"/>
                <w:sz w:val="18"/>
                <w:szCs w:val="16"/>
                <w:lang w:val="en-US"/>
              </w:rPr>
              <w:t xml:space="preserve"> </w:t>
            </w:r>
          </w:p>
        </w:tc>
        <w:tc>
          <w:tcPr>
            <w:tcW w:w="6335" w:type="dxa"/>
            <w:gridSpan w:val="2"/>
            <w:shd w:val="clear" w:color="auto" w:fill="auto"/>
            <w:vAlign w:val="center"/>
          </w:tcPr>
          <w:p w14:paraId="1DEBE597" w14:textId="068FD7C1" w:rsidR="00933D3E" w:rsidRPr="00A45F6C" w:rsidRDefault="007452FF" w:rsidP="00FF1903">
            <w:pPr>
              <w:pStyle w:val="WW-NormalWeb1"/>
              <w:spacing w:before="0" w:after="0"/>
              <w:contextualSpacing/>
              <w:rPr>
                <w:rFonts w:ascii="Arial" w:hAnsi="Arial" w:cs="Arial"/>
                <w:sz w:val="20"/>
                <w:szCs w:val="18"/>
                <w:lang w:val="en-US"/>
              </w:rPr>
            </w:pPr>
            <w:r w:rsidRPr="00A45F6C">
              <w:rPr>
                <w:rFonts w:ascii="Arial" w:hAnsi="Arial" w:cs="Arial"/>
                <w:sz w:val="20"/>
                <w:szCs w:val="18"/>
                <w:lang w:val="en-US"/>
              </w:rPr>
              <w:t>One of the conditions below must be fulfilled</w:t>
            </w:r>
            <w:r w:rsidR="00301E9A" w:rsidRPr="00A45F6C">
              <w:rPr>
                <w:rFonts w:ascii="Arial" w:hAnsi="Arial" w:cs="Arial"/>
                <w:sz w:val="20"/>
                <w:szCs w:val="18"/>
                <w:lang w:val="en-US"/>
              </w:rPr>
              <w:t>:</w:t>
            </w:r>
          </w:p>
          <w:p w14:paraId="6058F2C1" w14:textId="77777777" w:rsidR="007452FF" w:rsidRPr="00AF3DDA" w:rsidRDefault="007452FF" w:rsidP="00FF1903">
            <w:pPr>
              <w:pStyle w:val="WW-NormalWeb1"/>
              <w:spacing w:before="0" w:after="0"/>
              <w:contextualSpacing/>
              <w:rPr>
                <w:rFonts w:ascii="Verdana" w:hAnsi="Verdana" w:cs="Arial"/>
                <w:sz w:val="20"/>
                <w:szCs w:val="20"/>
                <w:lang w:val="en-US"/>
              </w:rPr>
            </w:pPr>
          </w:p>
          <w:p w14:paraId="37DB09BD" w14:textId="4ADD5779" w:rsidR="003A7282" w:rsidRPr="00022078" w:rsidRDefault="00933D3E" w:rsidP="00FF1903">
            <w:pPr>
              <w:pStyle w:val="WW-NormalWeb1"/>
              <w:spacing w:before="0" w:after="0"/>
              <w:contextualSpacing/>
              <w:rPr>
                <w:rFonts w:ascii="Arial" w:hAnsi="Arial" w:cs="Arial"/>
                <w:sz w:val="18"/>
                <w:szCs w:val="18"/>
                <w:lang w:val="en-US"/>
              </w:rPr>
            </w:pPr>
            <w:r w:rsidRPr="00301E9A">
              <w:rPr>
                <w:rFonts w:ascii="Arial" w:hAnsi="Arial" w:cs="Arial"/>
                <w:sz w:val="16"/>
                <w:szCs w:val="16"/>
                <w:lang w:val="en-US"/>
              </w:rPr>
              <w:fldChar w:fldCharType="begin">
                <w:ffData>
                  <w:name w:val=""/>
                  <w:enabled/>
                  <w:calcOnExit w:val="0"/>
                  <w:checkBox>
                    <w:sizeAuto/>
                    <w:default w:val="0"/>
                  </w:checkBox>
                </w:ffData>
              </w:fldChar>
            </w:r>
            <w:r w:rsidRPr="00301E9A">
              <w:rPr>
                <w:rFonts w:ascii="Arial" w:hAnsi="Arial" w:cs="Arial"/>
                <w:sz w:val="16"/>
                <w:szCs w:val="16"/>
                <w:lang w:val="en-US"/>
              </w:rPr>
              <w:instrText xml:space="preserve"> FORMCHECKBOX </w:instrText>
            </w:r>
            <w:r w:rsidR="009B7306">
              <w:rPr>
                <w:rFonts w:ascii="Arial" w:hAnsi="Arial" w:cs="Arial"/>
                <w:sz w:val="16"/>
                <w:szCs w:val="16"/>
                <w:lang w:val="en-US"/>
              </w:rPr>
            </w:r>
            <w:r w:rsidR="009B7306">
              <w:rPr>
                <w:rFonts w:ascii="Arial" w:hAnsi="Arial" w:cs="Arial"/>
                <w:sz w:val="16"/>
                <w:szCs w:val="16"/>
                <w:lang w:val="en-US"/>
              </w:rPr>
              <w:fldChar w:fldCharType="separate"/>
            </w:r>
            <w:r w:rsidRPr="00301E9A">
              <w:rPr>
                <w:rFonts w:ascii="Arial" w:hAnsi="Arial" w:cs="Arial"/>
                <w:sz w:val="16"/>
                <w:szCs w:val="16"/>
                <w:lang w:val="en-US"/>
              </w:rPr>
              <w:fldChar w:fldCharType="end"/>
            </w:r>
            <w:r w:rsidR="0002465D" w:rsidRPr="00301E9A">
              <w:rPr>
                <w:rFonts w:ascii="Arial" w:hAnsi="Arial" w:cs="Arial"/>
                <w:sz w:val="16"/>
                <w:szCs w:val="16"/>
                <w:lang w:val="en-US"/>
              </w:rPr>
              <w:t xml:space="preserve"> </w:t>
            </w:r>
            <w:r w:rsidR="007452FF" w:rsidRPr="00A45F6C">
              <w:rPr>
                <w:rFonts w:ascii="Arial" w:hAnsi="Arial" w:cs="Arial"/>
                <w:sz w:val="20"/>
                <w:szCs w:val="18"/>
                <w:lang w:val="en-US"/>
              </w:rPr>
              <w:t xml:space="preserve">At least 2 Research </w:t>
            </w:r>
            <w:r w:rsidR="00B7665C" w:rsidRPr="00A45F6C">
              <w:rPr>
                <w:rFonts w:ascii="Arial" w:hAnsi="Arial" w:cs="Arial"/>
                <w:sz w:val="20"/>
                <w:szCs w:val="18"/>
                <w:lang w:val="en-US"/>
              </w:rPr>
              <w:t>Grant</w:t>
            </w:r>
            <w:r w:rsidR="0002465D" w:rsidRPr="00A45F6C">
              <w:rPr>
                <w:rFonts w:ascii="Arial" w:hAnsi="Arial" w:cs="Arial"/>
                <w:sz w:val="20"/>
                <w:szCs w:val="18"/>
                <w:lang w:val="en-US"/>
              </w:rPr>
              <w:t xml:space="preserve"> Application</w:t>
            </w:r>
            <w:r w:rsidR="00D71DFE" w:rsidRPr="00A45F6C">
              <w:rPr>
                <w:rFonts w:ascii="Arial" w:hAnsi="Arial" w:cs="Arial"/>
                <w:sz w:val="20"/>
                <w:szCs w:val="18"/>
                <w:lang w:val="en-US"/>
              </w:rPr>
              <w:t>*</w:t>
            </w:r>
            <w:r w:rsidR="0002465D" w:rsidRPr="00A45F6C">
              <w:rPr>
                <w:rFonts w:ascii="Arial" w:hAnsi="Arial" w:cs="Arial"/>
                <w:sz w:val="20"/>
                <w:szCs w:val="18"/>
                <w:lang w:val="en-US"/>
              </w:rPr>
              <w:t xml:space="preserve"> </w:t>
            </w:r>
          </w:p>
          <w:p w14:paraId="150FC044" w14:textId="1F83EEC1" w:rsidR="001209D6" w:rsidRPr="00301E9A" w:rsidRDefault="003A7282" w:rsidP="00FF1903">
            <w:pPr>
              <w:pStyle w:val="WW-NormalWeb1"/>
              <w:spacing w:before="0" w:after="0"/>
              <w:contextualSpacing/>
              <w:rPr>
                <w:rFonts w:ascii="Arial" w:hAnsi="Arial" w:cs="Arial"/>
                <w:sz w:val="16"/>
                <w:szCs w:val="16"/>
                <w:lang w:val="en-US"/>
              </w:rPr>
            </w:pPr>
            <w:r w:rsidRPr="00301E9A">
              <w:rPr>
                <w:rFonts w:ascii="Arial" w:hAnsi="Arial" w:cs="Arial"/>
                <w:sz w:val="16"/>
                <w:szCs w:val="16"/>
                <w:lang w:val="en-US"/>
              </w:rPr>
              <w:t xml:space="preserve">      </w:t>
            </w:r>
            <w:r w:rsidR="000A3567" w:rsidRPr="00301E9A">
              <w:rPr>
                <w:rFonts w:ascii="Arial" w:hAnsi="Arial" w:cs="Arial"/>
                <w:sz w:val="16"/>
                <w:szCs w:val="16"/>
                <w:lang w:val="en-US"/>
              </w:rPr>
              <w:t>(i.e.</w:t>
            </w:r>
            <w:r w:rsidR="007452FF" w:rsidRPr="00301E9A">
              <w:rPr>
                <w:rFonts w:ascii="Arial" w:hAnsi="Arial" w:cs="Arial"/>
                <w:sz w:val="16"/>
                <w:szCs w:val="16"/>
                <w:lang w:val="en-US"/>
              </w:rPr>
              <w:t xml:space="preserve">, </w:t>
            </w:r>
            <w:r w:rsidR="000A3567" w:rsidRPr="00301E9A">
              <w:rPr>
                <w:rFonts w:ascii="Arial" w:hAnsi="Arial" w:cs="Arial"/>
                <w:sz w:val="16"/>
                <w:szCs w:val="16"/>
                <w:lang w:val="en-US"/>
              </w:rPr>
              <w:t>Horizon Europe</w:t>
            </w:r>
            <w:r w:rsidR="007452FF" w:rsidRPr="00301E9A">
              <w:rPr>
                <w:rFonts w:ascii="Arial" w:hAnsi="Arial" w:cs="Arial"/>
                <w:sz w:val="16"/>
                <w:szCs w:val="16"/>
                <w:lang w:val="en-US"/>
              </w:rPr>
              <w:t xml:space="preserve"> (ERC, MSCA, Cooperation)</w:t>
            </w:r>
            <w:r w:rsidR="000A3567" w:rsidRPr="00301E9A">
              <w:rPr>
                <w:rFonts w:ascii="Arial" w:hAnsi="Arial" w:cs="Arial"/>
                <w:sz w:val="16"/>
                <w:szCs w:val="16"/>
                <w:lang w:val="en-US"/>
              </w:rPr>
              <w:t>, TUBITAK, etc.)</w:t>
            </w:r>
          </w:p>
          <w:p w14:paraId="25EEACB5" w14:textId="2787B003" w:rsidR="007452FF" w:rsidRPr="00301E9A" w:rsidRDefault="007452FF" w:rsidP="007452FF">
            <w:pPr>
              <w:pStyle w:val="WW-NormalWeb1"/>
              <w:spacing w:before="0" w:after="0"/>
              <w:contextualSpacing/>
              <w:rPr>
                <w:rFonts w:ascii="Arial" w:hAnsi="Arial" w:cs="Arial"/>
                <w:sz w:val="16"/>
                <w:szCs w:val="16"/>
                <w:lang w:val="en-US"/>
              </w:rPr>
            </w:pPr>
            <w:r w:rsidRPr="00301E9A">
              <w:rPr>
                <w:rFonts w:ascii="Arial" w:hAnsi="Arial" w:cs="Arial"/>
                <w:sz w:val="16"/>
                <w:szCs w:val="16"/>
                <w:lang w:val="en-US"/>
              </w:rPr>
              <w:fldChar w:fldCharType="begin">
                <w:ffData>
                  <w:name w:val=""/>
                  <w:enabled/>
                  <w:calcOnExit w:val="0"/>
                  <w:checkBox>
                    <w:sizeAuto/>
                    <w:default w:val="0"/>
                  </w:checkBox>
                </w:ffData>
              </w:fldChar>
            </w:r>
            <w:r w:rsidRPr="00301E9A">
              <w:rPr>
                <w:rFonts w:ascii="Arial" w:hAnsi="Arial" w:cs="Arial"/>
                <w:sz w:val="16"/>
                <w:szCs w:val="16"/>
                <w:lang w:val="en-US"/>
              </w:rPr>
              <w:instrText xml:space="preserve"> FORMCHECKBOX </w:instrText>
            </w:r>
            <w:r w:rsidR="009B7306">
              <w:rPr>
                <w:rFonts w:ascii="Arial" w:hAnsi="Arial" w:cs="Arial"/>
                <w:sz w:val="16"/>
                <w:szCs w:val="16"/>
                <w:lang w:val="en-US"/>
              </w:rPr>
            </w:r>
            <w:r w:rsidR="009B7306">
              <w:rPr>
                <w:rFonts w:ascii="Arial" w:hAnsi="Arial" w:cs="Arial"/>
                <w:sz w:val="16"/>
                <w:szCs w:val="16"/>
                <w:lang w:val="en-US"/>
              </w:rPr>
              <w:fldChar w:fldCharType="separate"/>
            </w:r>
            <w:r w:rsidRPr="00301E9A">
              <w:rPr>
                <w:rFonts w:ascii="Arial" w:hAnsi="Arial" w:cs="Arial"/>
                <w:sz w:val="16"/>
                <w:szCs w:val="16"/>
                <w:lang w:val="en-US"/>
              </w:rPr>
              <w:fldChar w:fldCharType="end"/>
            </w:r>
            <w:r w:rsidRPr="00301E9A">
              <w:rPr>
                <w:rFonts w:ascii="Arial" w:hAnsi="Arial" w:cs="Arial"/>
                <w:sz w:val="16"/>
                <w:szCs w:val="16"/>
                <w:lang w:val="en-US"/>
              </w:rPr>
              <w:t xml:space="preserve"> </w:t>
            </w:r>
            <w:r w:rsidRPr="00A45F6C">
              <w:rPr>
                <w:rFonts w:ascii="Arial" w:hAnsi="Arial" w:cs="Arial"/>
                <w:sz w:val="20"/>
                <w:szCs w:val="16"/>
                <w:lang w:val="en-US"/>
              </w:rPr>
              <w:t xml:space="preserve">At least 1 Research Grant </w:t>
            </w:r>
            <w:r w:rsidR="00301E9A" w:rsidRPr="00A45F6C">
              <w:rPr>
                <w:rFonts w:ascii="Arial" w:hAnsi="Arial" w:cs="Arial"/>
                <w:sz w:val="20"/>
                <w:szCs w:val="16"/>
                <w:lang w:val="en-US"/>
              </w:rPr>
              <w:t>S</w:t>
            </w:r>
            <w:r w:rsidRPr="00A45F6C">
              <w:rPr>
                <w:rFonts w:ascii="Arial" w:hAnsi="Arial" w:cs="Arial"/>
                <w:sz w:val="20"/>
                <w:szCs w:val="16"/>
                <w:lang w:val="en-US"/>
              </w:rPr>
              <w:t>ecured</w:t>
            </w:r>
            <w:r w:rsidR="00D71DFE" w:rsidRPr="00A45F6C">
              <w:rPr>
                <w:rFonts w:ascii="Arial" w:hAnsi="Arial" w:cs="Arial"/>
                <w:sz w:val="20"/>
                <w:szCs w:val="16"/>
                <w:lang w:val="en-US"/>
              </w:rPr>
              <w:t>*</w:t>
            </w:r>
          </w:p>
          <w:p w14:paraId="5ABD2985" w14:textId="5FDA1FFF" w:rsidR="007452FF" w:rsidRPr="00301E9A" w:rsidRDefault="007452FF" w:rsidP="00FF1903">
            <w:pPr>
              <w:pStyle w:val="WW-NormalWeb1"/>
              <w:spacing w:before="0" w:after="0"/>
              <w:contextualSpacing/>
              <w:rPr>
                <w:rFonts w:ascii="Arial" w:hAnsi="Arial" w:cs="Arial"/>
                <w:sz w:val="16"/>
                <w:szCs w:val="16"/>
                <w:lang w:val="en-US"/>
              </w:rPr>
            </w:pPr>
            <w:r w:rsidRPr="00301E9A">
              <w:rPr>
                <w:rFonts w:ascii="Arial" w:hAnsi="Arial" w:cs="Arial"/>
                <w:sz w:val="16"/>
                <w:szCs w:val="16"/>
                <w:lang w:val="en-US"/>
              </w:rPr>
              <w:t xml:space="preserve">      (i.e., ERC, Horizon Europe (ERC, MSCA, Cooperation), TUBITAK, etc.)</w:t>
            </w:r>
          </w:p>
          <w:p w14:paraId="4E0A70EC" w14:textId="77777777" w:rsidR="009935F5" w:rsidRPr="00301E9A" w:rsidRDefault="009935F5" w:rsidP="00FF1903">
            <w:pPr>
              <w:pStyle w:val="WW-NormalWeb1"/>
              <w:spacing w:before="0" w:after="0"/>
              <w:contextualSpacing/>
              <w:rPr>
                <w:rFonts w:ascii="Arial" w:hAnsi="Arial" w:cs="Arial"/>
                <w:sz w:val="18"/>
                <w:szCs w:val="18"/>
                <w:lang w:val="en-US"/>
              </w:rPr>
            </w:pPr>
          </w:p>
          <w:p w14:paraId="08258AB7" w14:textId="1722A3DA" w:rsidR="001209D6" w:rsidRPr="00301E9A" w:rsidRDefault="006F08B9" w:rsidP="00FF1903">
            <w:pPr>
              <w:pStyle w:val="WW-NormalWeb1"/>
              <w:spacing w:before="0" w:after="0"/>
              <w:contextualSpacing/>
              <w:rPr>
                <w:rFonts w:ascii="Arial" w:hAnsi="Arial" w:cs="Arial"/>
                <w:i/>
                <w:sz w:val="18"/>
                <w:szCs w:val="18"/>
                <w:lang w:val="en-US"/>
              </w:rPr>
            </w:pPr>
            <w:r w:rsidRPr="00301E9A">
              <w:rPr>
                <w:rFonts w:ascii="Arial" w:hAnsi="Arial" w:cs="Arial"/>
                <w:i/>
                <w:sz w:val="18"/>
                <w:szCs w:val="18"/>
                <w:lang w:val="en-US"/>
              </w:rPr>
              <w:t xml:space="preserve">* </w:t>
            </w:r>
            <w:r w:rsidRPr="00301E9A">
              <w:rPr>
                <w:rFonts w:ascii="Arial" w:hAnsi="Arial" w:cs="Arial"/>
                <w:i/>
                <w:sz w:val="15"/>
                <w:szCs w:val="15"/>
                <w:lang w:val="en-US"/>
              </w:rPr>
              <w:t>The proposed</w:t>
            </w:r>
            <w:r w:rsidR="00D71DFE" w:rsidRPr="00301E9A">
              <w:rPr>
                <w:rFonts w:ascii="Arial" w:hAnsi="Arial" w:cs="Arial"/>
                <w:i/>
                <w:sz w:val="15"/>
                <w:szCs w:val="15"/>
                <w:lang w:val="en-US"/>
              </w:rPr>
              <w:t xml:space="preserve"> (or secured) grant applications must be in line with the PREG application hence</w:t>
            </w:r>
            <w:r w:rsidRPr="00301E9A">
              <w:rPr>
                <w:rFonts w:ascii="Arial" w:hAnsi="Arial" w:cs="Arial"/>
                <w:i/>
                <w:sz w:val="15"/>
                <w:szCs w:val="15"/>
                <w:lang w:val="en-US"/>
              </w:rPr>
              <w:t xml:space="preserve"> leading to further research funding from external sources. Stand-alone </w:t>
            </w:r>
            <w:r w:rsidR="00D71DFE" w:rsidRPr="00301E9A">
              <w:rPr>
                <w:rFonts w:ascii="Arial" w:hAnsi="Arial" w:cs="Arial"/>
                <w:i/>
                <w:sz w:val="15"/>
                <w:szCs w:val="15"/>
                <w:lang w:val="en-US"/>
              </w:rPr>
              <w:t>grant applications</w:t>
            </w:r>
            <w:r w:rsidRPr="00301E9A">
              <w:rPr>
                <w:rFonts w:ascii="Arial" w:hAnsi="Arial" w:cs="Arial"/>
                <w:i/>
                <w:sz w:val="15"/>
                <w:szCs w:val="15"/>
                <w:lang w:val="en-US"/>
              </w:rPr>
              <w:t xml:space="preserve"> with no prospect of additional external funding</w:t>
            </w:r>
            <w:r w:rsidR="00D71DFE" w:rsidRPr="00301E9A">
              <w:rPr>
                <w:rFonts w:ascii="Arial" w:hAnsi="Arial" w:cs="Arial"/>
                <w:i/>
                <w:sz w:val="15"/>
                <w:szCs w:val="15"/>
                <w:lang w:val="en-US"/>
              </w:rPr>
              <w:t xml:space="preserve"> to the PREG application</w:t>
            </w:r>
            <w:r w:rsidRPr="00301E9A">
              <w:rPr>
                <w:rFonts w:ascii="Arial" w:hAnsi="Arial" w:cs="Arial"/>
                <w:i/>
                <w:sz w:val="15"/>
                <w:szCs w:val="15"/>
                <w:lang w:val="en-US"/>
              </w:rPr>
              <w:t xml:space="preserve"> </w:t>
            </w:r>
            <w:r w:rsidR="00D71DFE" w:rsidRPr="00301E9A">
              <w:rPr>
                <w:rFonts w:ascii="Arial" w:hAnsi="Arial" w:cs="Arial"/>
                <w:i/>
                <w:sz w:val="15"/>
                <w:szCs w:val="15"/>
                <w:lang w:val="en-US"/>
              </w:rPr>
              <w:t>are not eligible.</w:t>
            </w:r>
          </w:p>
          <w:p w14:paraId="0F3C1086" w14:textId="77777777" w:rsidR="00933D3E" w:rsidRPr="00AF3DDA" w:rsidRDefault="00933D3E" w:rsidP="00FF1903">
            <w:pPr>
              <w:pStyle w:val="WW-NormalWeb1"/>
              <w:spacing w:before="0" w:after="0"/>
              <w:contextualSpacing/>
              <w:rPr>
                <w:rFonts w:ascii="Arial" w:hAnsi="Arial" w:cs="Arial"/>
                <w:b/>
                <w:sz w:val="18"/>
                <w:szCs w:val="18"/>
                <w:lang w:val="en-US"/>
              </w:rPr>
            </w:pPr>
          </w:p>
        </w:tc>
      </w:tr>
      <w:tr w:rsidR="00022078" w:rsidRPr="00AF3DDA" w14:paraId="29E7E2C8" w14:textId="77777777" w:rsidTr="00022078">
        <w:trPr>
          <w:trHeight w:val="467"/>
        </w:trPr>
        <w:tc>
          <w:tcPr>
            <w:tcW w:w="3400" w:type="dxa"/>
            <w:shd w:val="clear" w:color="auto" w:fill="44546A" w:themeFill="text2"/>
            <w:vAlign w:val="center"/>
          </w:tcPr>
          <w:p w14:paraId="0A818D64" w14:textId="297591EB" w:rsidR="00187324" w:rsidRPr="00022078" w:rsidRDefault="00D81BC0" w:rsidP="00D81BC0">
            <w:pPr>
              <w:pStyle w:val="WW-NormalWeb1"/>
              <w:spacing w:before="0" w:after="0"/>
              <w:contextualSpacing/>
              <w:rPr>
                <w:rFonts w:ascii="Arial" w:hAnsi="Arial" w:cs="Arial"/>
                <w:b/>
                <w:color w:val="E7E6E6" w:themeColor="background2"/>
                <w:sz w:val="18"/>
                <w:szCs w:val="16"/>
                <w:lang w:val="en-US"/>
              </w:rPr>
            </w:pPr>
            <w:r w:rsidRPr="00022078">
              <w:rPr>
                <w:rFonts w:ascii="Arial" w:hAnsi="Arial" w:cs="Arial"/>
                <w:b/>
                <w:color w:val="E7E6E6" w:themeColor="background2"/>
                <w:sz w:val="18"/>
                <w:szCs w:val="16"/>
                <w:lang w:val="en-US"/>
              </w:rPr>
              <w:t xml:space="preserve">Is </w:t>
            </w:r>
            <w:r w:rsidR="006F08B9" w:rsidRPr="00022078">
              <w:rPr>
                <w:rFonts w:ascii="Arial" w:hAnsi="Arial" w:cs="Arial"/>
                <w:b/>
                <w:color w:val="E7E6E6" w:themeColor="background2"/>
                <w:sz w:val="18"/>
                <w:szCs w:val="16"/>
                <w:lang w:val="en-US"/>
              </w:rPr>
              <w:t xml:space="preserve">the </w:t>
            </w:r>
            <w:r w:rsidRPr="00022078">
              <w:rPr>
                <w:rFonts w:ascii="Arial" w:hAnsi="Arial" w:cs="Arial"/>
                <w:b/>
                <w:color w:val="E7E6E6" w:themeColor="background2"/>
                <w:sz w:val="18"/>
                <w:szCs w:val="16"/>
                <w:lang w:val="en-US"/>
              </w:rPr>
              <w:t xml:space="preserve">Research Ethical Application (SUREC) necessary? </w:t>
            </w:r>
          </w:p>
        </w:tc>
        <w:tc>
          <w:tcPr>
            <w:tcW w:w="6335" w:type="dxa"/>
            <w:gridSpan w:val="2"/>
            <w:shd w:val="clear" w:color="auto" w:fill="auto"/>
            <w:vAlign w:val="center"/>
          </w:tcPr>
          <w:p w14:paraId="2719F565" w14:textId="174DA37D" w:rsidR="00187324" w:rsidRPr="00AF3DDA" w:rsidRDefault="00187324" w:rsidP="00D81BC0">
            <w:pPr>
              <w:pStyle w:val="WW-NormalWeb1"/>
              <w:spacing w:before="0" w:after="0"/>
              <w:ind w:left="1744" w:hanging="1744"/>
              <w:contextualSpacing/>
              <w:rPr>
                <w:rFonts w:ascii="Verdana" w:hAnsi="Verdana" w:cs="Arial"/>
                <w:sz w:val="20"/>
                <w:szCs w:val="20"/>
                <w:lang w:val="en-US"/>
              </w:rPr>
            </w:pPr>
            <w:r w:rsidRPr="00AF3DDA">
              <w:rPr>
                <w:rFonts w:ascii="Verdana" w:hAnsi="Verdana" w:cs="Arial"/>
                <w:b/>
                <w:sz w:val="20"/>
                <w:szCs w:val="20"/>
                <w:lang w:val="en-US"/>
              </w:rPr>
              <w:fldChar w:fldCharType="begin">
                <w:ffData>
                  <w:name w:val=""/>
                  <w:enabled/>
                  <w:calcOnExit w:val="0"/>
                  <w:checkBox>
                    <w:sizeAuto/>
                    <w:default w:val="0"/>
                  </w:checkBox>
                </w:ffData>
              </w:fldChar>
            </w:r>
            <w:r w:rsidRPr="00AF3DDA">
              <w:rPr>
                <w:rFonts w:ascii="Verdana" w:hAnsi="Verdana" w:cs="Arial"/>
                <w:b/>
                <w:sz w:val="20"/>
                <w:szCs w:val="20"/>
                <w:lang w:val="en-US"/>
              </w:rPr>
              <w:instrText xml:space="preserve"> FORMCHECKBOX </w:instrText>
            </w:r>
            <w:r w:rsidR="009B7306">
              <w:rPr>
                <w:rFonts w:ascii="Verdana" w:hAnsi="Verdana" w:cs="Arial"/>
                <w:b/>
                <w:sz w:val="20"/>
                <w:szCs w:val="20"/>
                <w:lang w:val="en-US"/>
              </w:rPr>
            </w:r>
            <w:r w:rsidR="009B7306">
              <w:rPr>
                <w:rFonts w:ascii="Verdana" w:hAnsi="Verdana" w:cs="Arial"/>
                <w:b/>
                <w:sz w:val="20"/>
                <w:szCs w:val="20"/>
                <w:lang w:val="en-US"/>
              </w:rPr>
              <w:fldChar w:fldCharType="separate"/>
            </w:r>
            <w:r w:rsidRPr="00AF3DDA">
              <w:rPr>
                <w:rFonts w:ascii="Verdana" w:hAnsi="Verdana" w:cs="Arial"/>
                <w:b/>
                <w:sz w:val="20"/>
                <w:szCs w:val="20"/>
                <w:lang w:val="en-US"/>
              </w:rPr>
              <w:fldChar w:fldCharType="end"/>
            </w:r>
            <w:r w:rsidRPr="00AF3DDA">
              <w:rPr>
                <w:rFonts w:ascii="Verdana" w:hAnsi="Verdana" w:cs="Arial"/>
                <w:sz w:val="20"/>
                <w:szCs w:val="20"/>
                <w:lang w:val="en-US"/>
              </w:rPr>
              <w:t xml:space="preserve"> </w:t>
            </w:r>
            <w:r w:rsidR="00D81BC0" w:rsidRPr="00AF3DDA">
              <w:rPr>
                <w:rFonts w:ascii="Arial" w:hAnsi="Arial" w:cs="Arial"/>
                <w:sz w:val="18"/>
                <w:szCs w:val="18"/>
                <w:lang w:val="en-US"/>
              </w:rPr>
              <w:t>No</w:t>
            </w:r>
            <w:r w:rsidRPr="00AF3DDA">
              <w:rPr>
                <w:rFonts w:ascii="Verdana" w:hAnsi="Verdana" w:cs="Arial"/>
                <w:sz w:val="20"/>
                <w:szCs w:val="20"/>
                <w:lang w:val="en-US"/>
              </w:rPr>
              <w:t xml:space="preserve">          </w:t>
            </w:r>
            <w:r w:rsidRPr="00AF3DDA">
              <w:rPr>
                <w:rFonts w:ascii="Verdana" w:hAnsi="Verdana" w:cs="Arial"/>
                <w:b/>
                <w:sz w:val="20"/>
                <w:szCs w:val="20"/>
                <w:lang w:val="en-US"/>
              </w:rPr>
              <w:fldChar w:fldCharType="begin">
                <w:ffData>
                  <w:name w:val=""/>
                  <w:enabled/>
                  <w:calcOnExit w:val="0"/>
                  <w:checkBox>
                    <w:sizeAuto/>
                    <w:default w:val="0"/>
                  </w:checkBox>
                </w:ffData>
              </w:fldChar>
            </w:r>
            <w:r w:rsidRPr="00AF3DDA">
              <w:rPr>
                <w:rFonts w:ascii="Verdana" w:hAnsi="Verdana" w:cs="Arial"/>
                <w:b/>
                <w:sz w:val="20"/>
                <w:szCs w:val="20"/>
                <w:lang w:val="en-US"/>
              </w:rPr>
              <w:instrText xml:space="preserve"> FORMCHECKBOX </w:instrText>
            </w:r>
            <w:r w:rsidR="009B7306">
              <w:rPr>
                <w:rFonts w:ascii="Verdana" w:hAnsi="Verdana" w:cs="Arial"/>
                <w:b/>
                <w:sz w:val="20"/>
                <w:szCs w:val="20"/>
                <w:lang w:val="en-US"/>
              </w:rPr>
            </w:r>
            <w:r w:rsidR="009B7306">
              <w:rPr>
                <w:rFonts w:ascii="Verdana" w:hAnsi="Verdana" w:cs="Arial"/>
                <w:b/>
                <w:sz w:val="20"/>
                <w:szCs w:val="20"/>
                <w:lang w:val="en-US"/>
              </w:rPr>
              <w:fldChar w:fldCharType="separate"/>
            </w:r>
            <w:r w:rsidRPr="00AF3DDA">
              <w:rPr>
                <w:rFonts w:ascii="Verdana" w:hAnsi="Verdana" w:cs="Arial"/>
                <w:b/>
                <w:sz w:val="20"/>
                <w:szCs w:val="20"/>
                <w:lang w:val="en-US"/>
              </w:rPr>
              <w:fldChar w:fldCharType="end"/>
            </w:r>
            <w:r w:rsidRPr="00AF3DDA">
              <w:rPr>
                <w:rFonts w:ascii="Verdana" w:hAnsi="Verdana" w:cs="Arial"/>
                <w:sz w:val="20"/>
                <w:szCs w:val="20"/>
                <w:lang w:val="en-US"/>
              </w:rPr>
              <w:t xml:space="preserve"> </w:t>
            </w:r>
            <w:r w:rsidR="00D81BC0" w:rsidRPr="00A45F6C">
              <w:rPr>
                <w:rFonts w:ascii="Arial" w:hAnsi="Arial" w:cs="Arial"/>
                <w:sz w:val="20"/>
                <w:szCs w:val="18"/>
                <w:lang w:val="en-US"/>
              </w:rPr>
              <w:t>Yes</w:t>
            </w:r>
            <w:r w:rsidR="004B6311" w:rsidRPr="00A45F6C">
              <w:rPr>
                <w:rFonts w:ascii="Arial" w:hAnsi="Arial" w:cs="Arial"/>
                <w:sz w:val="20"/>
                <w:szCs w:val="18"/>
                <w:lang w:val="en-US"/>
              </w:rPr>
              <w:t xml:space="preserve"> (</w:t>
            </w:r>
            <w:r w:rsidR="00D81BC0" w:rsidRPr="00A45F6C">
              <w:rPr>
                <w:rFonts w:ascii="Arial" w:hAnsi="Arial" w:cs="Arial"/>
                <w:sz w:val="20"/>
                <w:szCs w:val="18"/>
                <w:lang w:val="en-US"/>
              </w:rPr>
              <w:t xml:space="preserve">Please contact with </w:t>
            </w:r>
            <w:hyperlink r:id="rId8" w:history="1">
              <w:r w:rsidR="004B6311" w:rsidRPr="00A45F6C">
                <w:rPr>
                  <w:rStyle w:val="Hyperlink"/>
                  <w:rFonts w:ascii="Arial" w:hAnsi="Arial" w:cs="Arial"/>
                  <w:sz w:val="20"/>
                  <w:szCs w:val="18"/>
                  <w:lang w:val="en-US"/>
                </w:rPr>
                <w:t>pgo@sabanciuniv.edu</w:t>
              </w:r>
            </w:hyperlink>
            <w:r w:rsidR="004B6311" w:rsidRPr="00A45F6C">
              <w:rPr>
                <w:rFonts w:ascii="Arial" w:hAnsi="Arial" w:cs="Arial"/>
                <w:sz w:val="20"/>
                <w:szCs w:val="18"/>
                <w:lang w:val="en-US"/>
              </w:rPr>
              <w:t xml:space="preserve"> </w:t>
            </w:r>
            <w:r w:rsidR="00D81BC0" w:rsidRPr="00A45F6C">
              <w:rPr>
                <w:rFonts w:ascii="Arial" w:hAnsi="Arial" w:cs="Arial"/>
                <w:sz w:val="20"/>
                <w:szCs w:val="18"/>
                <w:lang w:val="en-US"/>
              </w:rPr>
              <w:t>for SUREC application</w:t>
            </w:r>
            <w:r w:rsidR="004B6311" w:rsidRPr="00A45F6C">
              <w:rPr>
                <w:rFonts w:ascii="Arial" w:hAnsi="Arial" w:cs="Arial"/>
                <w:sz w:val="20"/>
                <w:szCs w:val="18"/>
                <w:lang w:val="en-US"/>
              </w:rPr>
              <w:t>)</w:t>
            </w:r>
          </w:p>
        </w:tc>
      </w:tr>
    </w:tbl>
    <w:p w14:paraId="7A642ECA" w14:textId="77777777" w:rsidR="000912E5" w:rsidRPr="00AF3DDA" w:rsidRDefault="000912E5" w:rsidP="00373BFD">
      <w:pPr>
        <w:pStyle w:val="WW-NormalWeb1"/>
        <w:spacing w:before="0" w:after="0"/>
        <w:contextualSpacing/>
        <w:jc w:val="both"/>
        <w:rPr>
          <w:rFonts w:ascii="Verdana" w:hAnsi="Verdana" w:cs="Arial"/>
          <w:sz w:val="13"/>
          <w:szCs w:val="20"/>
          <w:lang w:val="en-US"/>
        </w:rPr>
      </w:pPr>
    </w:p>
    <w:p w14:paraId="13F9ED4E" w14:textId="6BEF8F5E" w:rsidR="00933D3E" w:rsidRPr="008B60B5" w:rsidRDefault="000912E5" w:rsidP="00E522DA">
      <w:pPr>
        <w:pStyle w:val="WW-NormalWeb1"/>
        <w:spacing w:before="0" w:after="0"/>
        <w:contextualSpacing/>
        <w:jc w:val="right"/>
        <w:rPr>
          <w:rFonts w:ascii="Arial" w:hAnsi="Arial" w:cs="Arial"/>
          <w:sz w:val="18"/>
          <w:szCs w:val="18"/>
          <w:lang w:val="en-US"/>
        </w:rPr>
      </w:pPr>
      <w:r w:rsidRPr="008B60B5">
        <w:rPr>
          <w:rFonts w:ascii="Arial" w:hAnsi="Arial" w:cs="Arial"/>
          <w:sz w:val="13"/>
          <w:szCs w:val="20"/>
          <w:lang w:val="en-US"/>
        </w:rPr>
        <w:fldChar w:fldCharType="begin">
          <w:ffData>
            <w:name w:val=""/>
            <w:enabled/>
            <w:calcOnExit w:val="0"/>
            <w:checkBox>
              <w:sizeAuto/>
              <w:default w:val="0"/>
            </w:checkBox>
          </w:ffData>
        </w:fldChar>
      </w:r>
      <w:r w:rsidRPr="008B60B5">
        <w:rPr>
          <w:rFonts w:ascii="Arial" w:hAnsi="Arial" w:cs="Arial"/>
          <w:sz w:val="13"/>
          <w:szCs w:val="20"/>
          <w:lang w:val="en-US"/>
        </w:rPr>
        <w:instrText xml:space="preserve"> FORMCHECKBOX </w:instrText>
      </w:r>
      <w:r w:rsidR="009B7306">
        <w:rPr>
          <w:rFonts w:ascii="Arial" w:hAnsi="Arial" w:cs="Arial"/>
          <w:sz w:val="13"/>
          <w:szCs w:val="20"/>
          <w:lang w:val="en-US"/>
        </w:rPr>
      </w:r>
      <w:r w:rsidR="009B7306">
        <w:rPr>
          <w:rFonts w:ascii="Arial" w:hAnsi="Arial" w:cs="Arial"/>
          <w:sz w:val="13"/>
          <w:szCs w:val="20"/>
          <w:lang w:val="en-US"/>
        </w:rPr>
        <w:fldChar w:fldCharType="separate"/>
      </w:r>
      <w:r w:rsidRPr="008B60B5">
        <w:rPr>
          <w:rFonts w:ascii="Arial" w:hAnsi="Arial" w:cs="Arial"/>
          <w:sz w:val="13"/>
          <w:szCs w:val="20"/>
          <w:lang w:val="en-US"/>
        </w:rPr>
        <w:fldChar w:fldCharType="end"/>
      </w:r>
      <w:r w:rsidRPr="008B60B5">
        <w:rPr>
          <w:rFonts w:ascii="Arial" w:hAnsi="Arial" w:cs="Arial"/>
          <w:sz w:val="20"/>
          <w:szCs w:val="20"/>
          <w:lang w:val="en-US"/>
        </w:rPr>
        <w:t xml:space="preserve"> </w:t>
      </w:r>
      <w:r w:rsidR="00BA4B71" w:rsidRPr="008B60B5">
        <w:rPr>
          <w:rFonts w:ascii="Arial" w:hAnsi="Arial" w:cs="Arial"/>
          <w:sz w:val="20"/>
          <w:szCs w:val="20"/>
          <w:lang w:val="en-US"/>
        </w:rPr>
        <w:t>:</w:t>
      </w:r>
      <w:r w:rsidR="00BA4B71" w:rsidRPr="008B60B5">
        <w:rPr>
          <w:rFonts w:ascii="Arial" w:hAnsi="Arial" w:cs="Arial"/>
          <w:sz w:val="16"/>
          <w:szCs w:val="18"/>
          <w:lang w:val="en-US"/>
        </w:rPr>
        <w:t xml:space="preserve"> Please</w:t>
      </w:r>
      <w:r w:rsidR="00D81BC0" w:rsidRPr="008B60B5">
        <w:rPr>
          <w:rFonts w:ascii="Arial" w:hAnsi="Arial" w:cs="Arial"/>
          <w:sz w:val="16"/>
          <w:szCs w:val="18"/>
          <w:lang w:val="en-US"/>
        </w:rPr>
        <w:t xml:space="preserve"> double click to check. </w:t>
      </w:r>
    </w:p>
    <w:p w14:paraId="1B288448" w14:textId="72A95AB4" w:rsidR="00C12954" w:rsidRPr="00022078" w:rsidRDefault="00D71DFE" w:rsidP="00022078">
      <w:pPr>
        <w:pStyle w:val="ListParagraph"/>
        <w:numPr>
          <w:ilvl w:val="0"/>
          <w:numId w:val="24"/>
        </w:numPr>
        <w:rPr>
          <w:rFonts w:ascii="Arial" w:hAnsi="Arial" w:cs="Arial"/>
          <w:b/>
          <w:bCs/>
          <w:szCs w:val="18"/>
          <w:lang w:eastAsia="ar-SA"/>
        </w:rPr>
      </w:pPr>
      <w:r w:rsidRPr="00022078">
        <w:rPr>
          <w:rFonts w:ascii="Arial" w:hAnsi="Arial" w:cs="Arial"/>
          <w:b/>
          <w:bCs/>
          <w:color w:val="222A35" w:themeColor="text2" w:themeShade="80"/>
          <w:szCs w:val="18"/>
        </w:rPr>
        <w:t>Project Team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51"/>
        <w:gridCol w:w="2785"/>
        <w:gridCol w:w="3854"/>
      </w:tblGrid>
      <w:tr w:rsidR="00D71DFE" w:rsidRPr="00AF3DDA" w14:paraId="3A45F874" w14:textId="77777777" w:rsidTr="004267E2">
        <w:trPr>
          <w:trHeight w:val="477"/>
        </w:trPr>
        <w:tc>
          <w:tcPr>
            <w:tcW w:w="3051" w:type="dxa"/>
            <w:shd w:val="clear" w:color="auto" w:fill="44546A" w:themeFill="text2"/>
            <w:vAlign w:val="center"/>
          </w:tcPr>
          <w:p w14:paraId="7C6780B0" w14:textId="5772FFCF" w:rsidR="00D71DFE" w:rsidRPr="00056E1D" w:rsidRDefault="00D71DFE" w:rsidP="00056E1D">
            <w:pPr>
              <w:pStyle w:val="WW-NormalWeb1"/>
              <w:spacing w:before="0" w:after="0"/>
              <w:contextualSpacing/>
              <w:jc w:val="both"/>
              <w:rPr>
                <w:rFonts w:ascii="Arial" w:hAnsi="Arial" w:cs="Arial"/>
                <w:b/>
                <w:color w:val="E7E6E6" w:themeColor="background2"/>
                <w:sz w:val="18"/>
                <w:szCs w:val="18"/>
                <w:lang w:val="en-US"/>
              </w:rPr>
            </w:pPr>
            <w:r w:rsidRPr="00056E1D">
              <w:rPr>
                <w:rFonts w:ascii="Arial" w:hAnsi="Arial" w:cs="Arial"/>
                <w:b/>
                <w:color w:val="E7E6E6" w:themeColor="background2"/>
                <w:sz w:val="18"/>
                <w:szCs w:val="18"/>
                <w:lang w:val="en-US"/>
              </w:rPr>
              <w:t>Faculty Member Name</w:t>
            </w:r>
          </w:p>
        </w:tc>
        <w:tc>
          <w:tcPr>
            <w:tcW w:w="2785" w:type="dxa"/>
            <w:shd w:val="clear" w:color="auto" w:fill="44546A" w:themeFill="text2"/>
            <w:vAlign w:val="center"/>
          </w:tcPr>
          <w:p w14:paraId="29C0EB88" w14:textId="4C8EB7D9" w:rsidR="00D71DFE" w:rsidRPr="00056E1D" w:rsidRDefault="00D71DFE" w:rsidP="00056E1D">
            <w:pPr>
              <w:pStyle w:val="WW-NormalWeb1"/>
              <w:spacing w:before="0" w:after="0"/>
              <w:contextualSpacing/>
              <w:jc w:val="both"/>
              <w:rPr>
                <w:rFonts w:ascii="Arial" w:hAnsi="Arial" w:cs="Arial"/>
                <w:b/>
                <w:color w:val="E7E6E6" w:themeColor="background2"/>
                <w:sz w:val="18"/>
                <w:szCs w:val="18"/>
                <w:lang w:val="en-US"/>
              </w:rPr>
            </w:pPr>
            <w:r w:rsidRPr="00056E1D">
              <w:rPr>
                <w:rFonts w:ascii="Arial" w:hAnsi="Arial" w:cs="Arial"/>
                <w:b/>
                <w:color w:val="E7E6E6" w:themeColor="background2"/>
                <w:sz w:val="18"/>
                <w:szCs w:val="18"/>
                <w:lang w:val="en-US"/>
              </w:rPr>
              <w:t>Faculty / Department:</w:t>
            </w:r>
          </w:p>
        </w:tc>
        <w:tc>
          <w:tcPr>
            <w:tcW w:w="3854" w:type="dxa"/>
            <w:shd w:val="clear" w:color="auto" w:fill="44546A" w:themeFill="text2"/>
            <w:vAlign w:val="center"/>
          </w:tcPr>
          <w:p w14:paraId="3B1A1200" w14:textId="77777777" w:rsidR="00D71DFE" w:rsidRPr="00056E1D" w:rsidRDefault="00D71DFE" w:rsidP="00056E1D">
            <w:pPr>
              <w:pStyle w:val="WW-NormalWeb1"/>
              <w:spacing w:before="0" w:after="0"/>
              <w:contextualSpacing/>
              <w:jc w:val="both"/>
              <w:rPr>
                <w:rFonts w:ascii="Arial" w:hAnsi="Arial" w:cs="Arial"/>
                <w:b/>
                <w:color w:val="E7E6E6" w:themeColor="background2"/>
                <w:sz w:val="18"/>
                <w:szCs w:val="18"/>
                <w:lang w:val="en-US"/>
              </w:rPr>
            </w:pPr>
            <w:r w:rsidRPr="00056E1D">
              <w:rPr>
                <w:rFonts w:ascii="Arial" w:hAnsi="Arial" w:cs="Arial"/>
                <w:b/>
                <w:color w:val="E7E6E6" w:themeColor="background2"/>
                <w:sz w:val="18"/>
                <w:szCs w:val="18"/>
                <w:lang w:val="en-US"/>
              </w:rPr>
              <w:t>Role</w:t>
            </w:r>
          </w:p>
          <w:p w14:paraId="6C6CDC63" w14:textId="33083B94" w:rsidR="00D71DFE" w:rsidRPr="00056E1D" w:rsidRDefault="00D71DFE" w:rsidP="00056E1D">
            <w:pPr>
              <w:pStyle w:val="WW-NormalWeb1"/>
              <w:spacing w:before="0" w:after="0"/>
              <w:contextualSpacing/>
              <w:jc w:val="both"/>
              <w:rPr>
                <w:rFonts w:ascii="Arial" w:hAnsi="Arial" w:cs="Arial"/>
                <w:b/>
                <w:color w:val="E7E6E6" w:themeColor="background2"/>
                <w:sz w:val="18"/>
                <w:szCs w:val="18"/>
                <w:lang w:val="en-US"/>
              </w:rPr>
            </w:pPr>
            <w:r w:rsidRPr="00056E1D">
              <w:rPr>
                <w:rFonts w:ascii="Arial" w:hAnsi="Arial" w:cs="Arial"/>
                <w:b/>
                <w:color w:val="E7E6E6" w:themeColor="background2"/>
                <w:sz w:val="18"/>
                <w:szCs w:val="18"/>
                <w:lang w:val="en-US"/>
              </w:rPr>
              <w:t>(PI, Researcher, Advisor, Scholar, etc.)</w:t>
            </w:r>
          </w:p>
        </w:tc>
      </w:tr>
      <w:tr w:rsidR="00D71DFE" w:rsidRPr="00AF3DDA" w14:paraId="0231B73A" w14:textId="77777777" w:rsidTr="00301E9A">
        <w:trPr>
          <w:trHeight w:val="416"/>
        </w:trPr>
        <w:tc>
          <w:tcPr>
            <w:tcW w:w="3051" w:type="dxa"/>
            <w:shd w:val="clear" w:color="auto" w:fill="auto"/>
            <w:vAlign w:val="center"/>
          </w:tcPr>
          <w:p w14:paraId="2959575A" w14:textId="2C0AB83D" w:rsidR="00D71DFE" w:rsidRPr="0005473E" w:rsidRDefault="00D71DFE" w:rsidP="00FF1903">
            <w:pPr>
              <w:pStyle w:val="WW-NormalWeb1"/>
              <w:spacing w:before="0" w:after="0"/>
              <w:contextualSpacing/>
              <w:jc w:val="both"/>
              <w:rPr>
                <w:rFonts w:ascii="Arial" w:hAnsi="Arial" w:cs="Arial"/>
                <w:b/>
                <w:i/>
                <w:sz w:val="20"/>
                <w:szCs w:val="18"/>
                <w:lang w:val="en-US"/>
              </w:rPr>
            </w:pPr>
            <w:r w:rsidRPr="0005473E">
              <w:rPr>
                <w:rFonts w:ascii="Arial" w:hAnsi="Arial" w:cs="Arial"/>
                <w:b/>
                <w:i/>
                <w:color w:val="8496B0" w:themeColor="text2" w:themeTint="99"/>
                <w:sz w:val="20"/>
                <w:szCs w:val="18"/>
                <w:lang w:val="en-US"/>
              </w:rPr>
              <w:t>Name</w:t>
            </w:r>
          </w:p>
        </w:tc>
        <w:tc>
          <w:tcPr>
            <w:tcW w:w="2785" w:type="dxa"/>
            <w:shd w:val="clear" w:color="auto" w:fill="auto"/>
            <w:vAlign w:val="center"/>
          </w:tcPr>
          <w:p w14:paraId="6378F009" w14:textId="77777777" w:rsidR="00D71DFE" w:rsidRPr="0005473E" w:rsidRDefault="00D71DFE" w:rsidP="00FF1903">
            <w:pPr>
              <w:pStyle w:val="WW-NormalWeb1"/>
              <w:spacing w:before="0" w:after="0"/>
              <w:contextualSpacing/>
              <w:jc w:val="both"/>
              <w:rPr>
                <w:rFonts w:ascii="Arial" w:hAnsi="Arial" w:cs="Arial"/>
                <w:b/>
                <w:sz w:val="20"/>
                <w:szCs w:val="20"/>
                <w:lang w:val="en-US"/>
              </w:rPr>
            </w:pPr>
          </w:p>
        </w:tc>
        <w:tc>
          <w:tcPr>
            <w:tcW w:w="3854" w:type="dxa"/>
            <w:shd w:val="clear" w:color="auto" w:fill="auto"/>
            <w:vAlign w:val="center"/>
          </w:tcPr>
          <w:p w14:paraId="319D6907" w14:textId="3DF94DFA" w:rsidR="00D71DFE" w:rsidRPr="0005473E" w:rsidRDefault="00D71DFE" w:rsidP="00FF1903">
            <w:pPr>
              <w:pStyle w:val="WW-NormalWeb1"/>
              <w:spacing w:before="0" w:after="0"/>
              <w:contextualSpacing/>
              <w:jc w:val="both"/>
              <w:rPr>
                <w:rFonts w:ascii="Arial" w:hAnsi="Arial" w:cs="Arial"/>
                <w:b/>
                <w:sz w:val="20"/>
                <w:szCs w:val="18"/>
                <w:lang w:val="en-US"/>
              </w:rPr>
            </w:pPr>
          </w:p>
        </w:tc>
      </w:tr>
      <w:tr w:rsidR="00D71DFE" w:rsidRPr="00AF3DDA" w14:paraId="6FB64C0F" w14:textId="77777777" w:rsidTr="00301E9A">
        <w:trPr>
          <w:trHeight w:val="488"/>
        </w:trPr>
        <w:tc>
          <w:tcPr>
            <w:tcW w:w="3051" w:type="dxa"/>
            <w:tcBorders>
              <w:bottom w:val="single" w:sz="4" w:space="0" w:color="auto"/>
            </w:tcBorders>
            <w:shd w:val="clear" w:color="auto" w:fill="auto"/>
            <w:vAlign w:val="center"/>
          </w:tcPr>
          <w:p w14:paraId="484ECB2A" w14:textId="77777777" w:rsidR="00D71DFE" w:rsidRPr="0005473E" w:rsidRDefault="00D71DFE" w:rsidP="00FF1903">
            <w:pPr>
              <w:pStyle w:val="WW-NormalWeb1"/>
              <w:spacing w:before="0" w:after="0"/>
              <w:contextualSpacing/>
              <w:jc w:val="both"/>
              <w:rPr>
                <w:rFonts w:ascii="Arial" w:hAnsi="Arial" w:cs="Arial"/>
                <w:b/>
                <w:sz w:val="20"/>
                <w:szCs w:val="18"/>
                <w:lang w:val="en-US"/>
              </w:rPr>
            </w:pPr>
          </w:p>
        </w:tc>
        <w:tc>
          <w:tcPr>
            <w:tcW w:w="2785" w:type="dxa"/>
            <w:tcBorders>
              <w:bottom w:val="single" w:sz="4" w:space="0" w:color="auto"/>
            </w:tcBorders>
            <w:shd w:val="clear" w:color="auto" w:fill="auto"/>
            <w:vAlign w:val="center"/>
          </w:tcPr>
          <w:p w14:paraId="11D4F2B7" w14:textId="77777777" w:rsidR="00D71DFE" w:rsidRPr="0005473E" w:rsidRDefault="00D71DFE" w:rsidP="00FF1903">
            <w:pPr>
              <w:pStyle w:val="WW-NormalWeb1"/>
              <w:spacing w:before="0" w:after="0"/>
              <w:contextualSpacing/>
              <w:jc w:val="both"/>
              <w:rPr>
                <w:rFonts w:ascii="Arial" w:hAnsi="Arial" w:cs="Arial"/>
                <w:b/>
                <w:sz w:val="20"/>
                <w:szCs w:val="18"/>
                <w:lang w:val="en-US"/>
              </w:rPr>
            </w:pPr>
          </w:p>
        </w:tc>
        <w:tc>
          <w:tcPr>
            <w:tcW w:w="3854" w:type="dxa"/>
            <w:tcBorders>
              <w:bottom w:val="single" w:sz="4" w:space="0" w:color="auto"/>
            </w:tcBorders>
            <w:shd w:val="clear" w:color="auto" w:fill="auto"/>
            <w:vAlign w:val="center"/>
          </w:tcPr>
          <w:p w14:paraId="3170028A" w14:textId="58881DC1" w:rsidR="00D71DFE" w:rsidRPr="0005473E" w:rsidRDefault="00D71DFE" w:rsidP="00FF1903">
            <w:pPr>
              <w:pStyle w:val="WW-NormalWeb1"/>
              <w:spacing w:before="0" w:after="0"/>
              <w:contextualSpacing/>
              <w:jc w:val="both"/>
              <w:rPr>
                <w:rFonts w:ascii="Arial" w:hAnsi="Arial" w:cs="Arial"/>
                <w:b/>
                <w:sz w:val="20"/>
                <w:szCs w:val="18"/>
                <w:lang w:val="en-US"/>
              </w:rPr>
            </w:pPr>
          </w:p>
        </w:tc>
      </w:tr>
      <w:tr w:rsidR="00056E1D" w:rsidRPr="00056E1D" w14:paraId="2C7BF437" w14:textId="77777777" w:rsidTr="004267E2">
        <w:trPr>
          <w:trHeight w:val="488"/>
        </w:trPr>
        <w:tc>
          <w:tcPr>
            <w:tcW w:w="3051" w:type="dxa"/>
            <w:tcBorders>
              <w:bottom w:val="single" w:sz="4" w:space="0" w:color="auto"/>
            </w:tcBorders>
            <w:shd w:val="clear" w:color="D0CECE" w:themeColor="background2" w:themeShade="E6" w:fill="44546A" w:themeFill="text2"/>
            <w:vAlign w:val="center"/>
          </w:tcPr>
          <w:p w14:paraId="7FC581BC" w14:textId="155C22A5" w:rsidR="009B65E0" w:rsidRPr="00056E1D" w:rsidRDefault="009B65E0" w:rsidP="009B65E0">
            <w:pPr>
              <w:pStyle w:val="WW-NormalWeb1"/>
              <w:spacing w:before="0" w:after="0"/>
              <w:contextualSpacing/>
              <w:jc w:val="both"/>
              <w:rPr>
                <w:rFonts w:ascii="Arial" w:hAnsi="Arial" w:cs="Arial"/>
                <w:b/>
                <w:color w:val="E7E6E6" w:themeColor="background2"/>
                <w:sz w:val="18"/>
                <w:szCs w:val="18"/>
                <w:lang w:val="en-US"/>
              </w:rPr>
            </w:pPr>
            <w:r w:rsidRPr="00056E1D">
              <w:rPr>
                <w:rFonts w:ascii="Arial" w:hAnsi="Arial" w:cs="Arial"/>
                <w:b/>
                <w:color w:val="E7E6E6" w:themeColor="background2"/>
                <w:sz w:val="18"/>
                <w:szCs w:val="18"/>
                <w:lang w:val="en-US"/>
              </w:rPr>
              <w:t>Scholars</w:t>
            </w:r>
          </w:p>
        </w:tc>
        <w:tc>
          <w:tcPr>
            <w:tcW w:w="2785" w:type="dxa"/>
            <w:tcBorders>
              <w:bottom w:val="single" w:sz="4" w:space="0" w:color="auto"/>
            </w:tcBorders>
            <w:shd w:val="clear" w:color="D0CECE" w:themeColor="background2" w:themeShade="E6" w:fill="44546A" w:themeFill="text2"/>
            <w:vAlign w:val="center"/>
          </w:tcPr>
          <w:p w14:paraId="570EF63E" w14:textId="4F58DD9C" w:rsidR="009B65E0" w:rsidRPr="00056E1D" w:rsidRDefault="009B65E0" w:rsidP="009B65E0">
            <w:pPr>
              <w:pStyle w:val="WW-NormalWeb1"/>
              <w:spacing w:before="0" w:after="0"/>
              <w:contextualSpacing/>
              <w:jc w:val="both"/>
              <w:rPr>
                <w:rFonts w:ascii="Arial" w:hAnsi="Arial" w:cs="Arial"/>
                <w:b/>
                <w:color w:val="E7E6E6" w:themeColor="background2"/>
                <w:sz w:val="18"/>
                <w:szCs w:val="18"/>
                <w:lang w:val="en-US"/>
              </w:rPr>
            </w:pPr>
            <w:r w:rsidRPr="00056E1D">
              <w:rPr>
                <w:rFonts w:ascii="Arial" w:hAnsi="Arial" w:cs="Arial"/>
                <w:b/>
                <w:color w:val="E7E6E6" w:themeColor="background2"/>
                <w:sz w:val="18"/>
                <w:szCs w:val="18"/>
                <w:lang w:val="en-US"/>
              </w:rPr>
              <w:t>Faculty / Department</w:t>
            </w:r>
          </w:p>
        </w:tc>
        <w:tc>
          <w:tcPr>
            <w:tcW w:w="3854" w:type="dxa"/>
            <w:tcBorders>
              <w:bottom w:val="single" w:sz="4" w:space="0" w:color="auto"/>
            </w:tcBorders>
            <w:shd w:val="clear" w:color="D0CECE" w:themeColor="background2" w:themeShade="E6" w:fill="44546A" w:themeFill="text2"/>
            <w:vAlign w:val="center"/>
          </w:tcPr>
          <w:p w14:paraId="7409868E" w14:textId="1A637016" w:rsidR="009B65E0" w:rsidRPr="00056E1D" w:rsidRDefault="009B65E0" w:rsidP="009B65E0">
            <w:pPr>
              <w:pStyle w:val="WW-NormalWeb1"/>
              <w:spacing w:before="0" w:after="0"/>
              <w:contextualSpacing/>
              <w:jc w:val="both"/>
              <w:rPr>
                <w:rFonts w:ascii="Arial" w:hAnsi="Arial" w:cs="Arial"/>
                <w:b/>
                <w:color w:val="E7E6E6" w:themeColor="background2"/>
                <w:sz w:val="18"/>
                <w:szCs w:val="18"/>
                <w:lang w:val="en-US"/>
              </w:rPr>
            </w:pPr>
            <w:r w:rsidRPr="00056E1D">
              <w:rPr>
                <w:rFonts w:ascii="Arial" w:hAnsi="Arial" w:cs="Arial"/>
                <w:b/>
                <w:color w:val="E7E6E6" w:themeColor="background2"/>
                <w:sz w:val="18"/>
                <w:szCs w:val="18"/>
                <w:lang w:val="en-US"/>
              </w:rPr>
              <w:t>Level (Undergraduate/ Master/ PhD)</w:t>
            </w:r>
          </w:p>
        </w:tc>
      </w:tr>
      <w:tr w:rsidR="009B65E0" w:rsidRPr="00AF3DDA" w14:paraId="0C8E609F" w14:textId="77777777" w:rsidTr="00301E9A">
        <w:trPr>
          <w:trHeight w:val="488"/>
        </w:trPr>
        <w:tc>
          <w:tcPr>
            <w:tcW w:w="3051" w:type="dxa"/>
            <w:shd w:val="clear" w:color="AEAAAA" w:themeColor="background2" w:themeShade="BF" w:fill="auto"/>
            <w:vAlign w:val="center"/>
          </w:tcPr>
          <w:p w14:paraId="73F75DC3" w14:textId="77777777" w:rsidR="009B65E0" w:rsidRPr="0005473E" w:rsidRDefault="009B65E0" w:rsidP="009B65E0">
            <w:pPr>
              <w:pStyle w:val="WW-NormalWeb1"/>
              <w:spacing w:before="0" w:after="0"/>
              <w:contextualSpacing/>
              <w:jc w:val="both"/>
              <w:rPr>
                <w:rFonts w:ascii="Arial" w:hAnsi="Arial" w:cs="Arial"/>
                <w:b/>
                <w:sz w:val="20"/>
                <w:szCs w:val="18"/>
                <w:lang w:val="en-US"/>
              </w:rPr>
            </w:pPr>
          </w:p>
        </w:tc>
        <w:tc>
          <w:tcPr>
            <w:tcW w:w="2785" w:type="dxa"/>
            <w:shd w:val="clear" w:color="AEAAAA" w:themeColor="background2" w:themeShade="BF" w:fill="auto"/>
            <w:vAlign w:val="center"/>
          </w:tcPr>
          <w:p w14:paraId="73D508C8" w14:textId="77777777" w:rsidR="009B65E0" w:rsidRPr="0005473E" w:rsidRDefault="009B65E0" w:rsidP="009B65E0">
            <w:pPr>
              <w:pStyle w:val="WW-NormalWeb1"/>
              <w:spacing w:before="0" w:after="0"/>
              <w:contextualSpacing/>
              <w:jc w:val="both"/>
              <w:rPr>
                <w:rFonts w:ascii="Arial" w:hAnsi="Arial" w:cs="Arial"/>
                <w:b/>
                <w:sz w:val="20"/>
                <w:szCs w:val="18"/>
                <w:lang w:val="en-US"/>
              </w:rPr>
            </w:pPr>
          </w:p>
        </w:tc>
        <w:tc>
          <w:tcPr>
            <w:tcW w:w="3854" w:type="dxa"/>
            <w:shd w:val="clear" w:color="AEAAAA" w:themeColor="background2" w:themeShade="BF" w:fill="auto"/>
            <w:vAlign w:val="center"/>
          </w:tcPr>
          <w:p w14:paraId="4EBEE61A" w14:textId="77777777" w:rsidR="009B65E0" w:rsidRPr="0005473E" w:rsidRDefault="009B65E0" w:rsidP="009B65E0">
            <w:pPr>
              <w:pStyle w:val="WW-NormalWeb1"/>
              <w:spacing w:before="0" w:after="0"/>
              <w:contextualSpacing/>
              <w:jc w:val="both"/>
              <w:rPr>
                <w:rFonts w:ascii="Arial" w:hAnsi="Arial" w:cs="Arial"/>
                <w:b/>
                <w:sz w:val="20"/>
                <w:szCs w:val="18"/>
                <w:lang w:val="en-US"/>
              </w:rPr>
            </w:pPr>
          </w:p>
        </w:tc>
      </w:tr>
      <w:tr w:rsidR="009B65E0" w:rsidRPr="00AF3DDA" w14:paraId="4D60B1B3" w14:textId="77777777" w:rsidTr="00301E9A">
        <w:trPr>
          <w:trHeight w:val="488"/>
        </w:trPr>
        <w:tc>
          <w:tcPr>
            <w:tcW w:w="3051" w:type="dxa"/>
            <w:shd w:val="clear" w:color="AEAAAA" w:themeColor="background2" w:themeShade="BF" w:fill="auto"/>
            <w:vAlign w:val="center"/>
          </w:tcPr>
          <w:p w14:paraId="7552D3A5" w14:textId="77777777" w:rsidR="009B65E0" w:rsidRPr="0005473E" w:rsidRDefault="009B65E0" w:rsidP="009B65E0">
            <w:pPr>
              <w:pStyle w:val="WW-NormalWeb1"/>
              <w:spacing w:before="0" w:after="0"/>
              <w:contextualSpacing/>
              <w:jc w:val="both"/>
              <w:rPr>
                <w:rFonts w:ascii="Arial" w:hAnsi="Arial" w:cs="Arial"/>
                <w:b/>
                <w:sz w:val="20"/>
                <w:szCs w:val="18"/>
                <w:lang w:val="en-US"/>
              </w:rPr>
            </w:pPr>
          </w:p>
        </w:tc>
        <w:tc>
          <w:tcPr>
            <w:tcW w:w="2785" w:type="dxa"/>
            <w:shd w:val="clear" w:color="AEAAAA" w:themeColor="background2" w:themeShade="BF" w:fill="auto"/>
            <w:vAlign w:val="center"/>
          </w:tcPr>
          <w:p w14:paraId="058E4B32" w14:textId="77777777" w:rsidR="009B65E0" w:rsidRPr="0005473E" w:rsidRDefault="009B65E0" w:rsidP="009B65E0">
            <w:pPr>
              <w:pStyle w:val="WW-NormalWeb1"/>
              <w:spacing w:before="0" w:after="0"/>
              <w:contextualSpacing/>
              <w:jc w:val="both"/>
              <w:rPr>
                <w:rFonts w:ascii="Arial" w:hAnsi="Arial" w:cs="Arial"/>
                <w:b/>
                <w:sz w:val="20"/>
                <w:szCs w:val="18"/>
                <w:lang w:val="en-US"/>
              </w:rPr>
            </w:pPr>
          </w:p>
        </w:tc>
        <w:tc>
          <w:tcPr>
            <w:tcW w:w="3854" w:type="dxa"/>
            <w:shd w:val="clear" w:color="AEAAAA" w:themeColor="background2" w:themeShade="BF" w:fill="auto"/>
            <w:vAlign w:val="center"/>
          </w:tcPr>
          <w:p w14:paraId="3EE76028" w14:textId="77777777" w:rsidR="009B65E0" w:rsidRPr="0005473E" w:rsidRDefault="009B65E0" w:rsidP="009B65E0">
            <w:pPr>
              <w:pStyle w:val="WW-NormalWeb1"/>
              <w:spacing w:before="0" w:after="0"/>
              <w:contextualSpacing/>
              <w:jc w:val="both"/>
              <w:rPr>
                <w:rFonts w:ascii="Arial" w:hAnsi="Arial" w:cs="Arial"/>
                <w:b/>
                <w:sz w:val="20"/>
                <w:szCs w:val="18"/>
                <w:lang w:val="en-US"/>
              </w:rPr>
            </w:pPr>
          </w:p>
        </w:tc>
      </w:tr>
    </w:tbl>
    <w:p w14:paraId="747A3291" w14:textId="77777777" w:rsidR="004E49FA" w:rsidRPr="00AF3DDA" w:rsidRDefault="004E49FA" w:rsidP="00BF77A5">
      <w:pPr>
        <w:pStyle w:val="WW-NormalWeb1"/>
        <w:spacing w:before="0" w:after="0"/>
        <w:contextualSpacing/>
        <w:jc w:val="both"/>
        <w:rPr>
          <w:rFonts w:ascii="Arial" w:hAnsi="Arial" w:cs="Arial"/>
          <w:b/>
          <w:color w:val="000000"/>
          <w:sz w:val="20"/>
          <w:szCs w:val="18"/>
          <w:lang w:val="en-US"/>
        </w:rPr>
      </w:pPr>
    </w:p>
    <w:p w14:paraId="34EB916A" w14:textId="77777777" w:rsidR="00B46685" w:rsidRPr="001509DD" w:rsidRDefault="00B46685" w:rsidP="00B46685">
      <w:pPr>
        <w:pStyle w:val="WW-NormalWeb1"/>
        <w:spacing w:before="0" w:after="0"/>
        <w:ind w:left="360"/>
        <w:contextualSpacing/>
        <w:jc w:val="both"/>
        <w:rPr>
          <w:rFonts w:ascii="Arial" w:hAnsi="Arial" w:cs="Arial"/>
          <w:color w:val="222A35" w:themeColor="text2" w:themeShade="80"/>
          <w:sz w:val="18"/>
          <w:szCs w:val="18"/>
          <w:lang w:val="en-US"/>
        </w:rPr>
      </w:pPr>
    </w:p>
    <w:p w14:paraId="0A268938" w14:textId="66EA5443" w:rsidR="005A41D8" w:rsidRPr="00056E1D" w:rsidRDefault="00AF3DDA" w:rsidP="005A41D8">
      <w:pPr>
        <w:pStyle w:val="WW-NormalWeb1"/>
        <w:numPr>
          <w:ilvl w:val="0"/>
          <w:numId w:val="24"/>
        </w:numPr>
        <w:spacing w:before="0" w:after="0"/>
        <w:contextualSpacing/>
        <w:jc w:val="both"/>
        <w:rPr>
          <w:rFonts w:ascii="Arial" w:hAnsi="Arial" w:cs="Arial"/>
          <w:color w:val="323E4F" w:themeColor="text2" w:themeShade="BF"/>
          <w:sz w:val="18"/>
          <w:szCs w:val="18"/>
          <w:lang w:val="en-US"/>
        </w:rPr>
      </w:pPr>
      <w:r w:rsidRPr="001509DD">
        <w:rPr>
          <w:rFonts w:ascii="Arial" w:hAnsi="Arial" w:cs="Arial"/>
          <w:b/>
          <w:color w:val="222A35" w:themeColor="text2" w:themeShade="80"/>
          <w:sz w:val="20"/>
          <w:szCs w:val="18"/>
          <w:lang w:val="en-US"/>
        </w:rPr>
        <w:t>LIST OF POTENTIAL CONFLICTS</w:t>
      </w:r>
      <w:r w:rsidR="005A41D8" w:rsidRPr="001509DD">
        <w:rPr>
          <w:rFonts w:ascii="Arial" w:hAnsi="Arial" w:cs="Arial"/>
          <w:b/>
          <w:color w:val="222A35" w:themeColor="text2" w:themeShade="80"/>
          <w:sz w:val="20"/>
          <w:szCs w:val="18"/>
          <w:lang w:val="en-US"/>
        </w:rPr>
        <w:t xml:space="preserve"> OF INTEREST </w:t>
      </w:r>
      <w:r w:rsidR="005A41D8" w:rsidRPr="00301E9A">
        <w:rPr>
          <w:rFonts w:ascii="Arial" w:hAnsi="Arial" w:cs="Arial"/>
          <w:i/>
          <w:color w:val="8496B0" w:themeColor="text2" w:themeTint="99"/>
          <w:sz w:val="18"/>
          <w:szCs w:val="18"/>
          <w:lang w:val="en-US"/>
        </w:rPr>
        <w:t>(</w:t>
      </w:r>
      <w:r w:rsidR="005A41D8" w:rsidRPr="00301E9A">
        <w:rPr>
          <w:rFonts w:ascii="Arial" w:hAnsi="Arial" w:cs="Arial"/>
          <w:bCs/>
          <w:i/>
          <w:color w:val="8496B0" w:themeColor="text2" w:themeTint="99"/>
          <w:sz w:val="18"/>
          <w:szCs w:val="18"/>
          <w:lang w:val="en-US"/>
        </w:rPr>
        <w:t>Please list the name(s) of the people that you may possibly have conflict of interest (list may contain both SU or external faculty members)</w:t>
      </w:r>
      <w:r w:rsidR="00254CFC">
        <w:rPr>
          <w:rFonts w:ascii="Arial" w:hAnsi="Arial" w:cs="Arial"/>
          <w:bCs/>
          <w:i/>
          <w:color w:val="8496B0" w:themeColor="text2" w:themeTint="99"/>
          <w:sz w:val="18"/>
          <w:szCs w:val="18"/>
          <w:lang w:val="en-US"/>
        </w:rPr>
        <w:t>.</w:t>
      </w:r>
    </w:p>
    <w:p w14:paraId="6060151A" w14:textId="77777777" w:rsidR="00A11F13" w:rsidRPr="00AF3DDA" w:rsidRDefault="00A11F13" w:rsidP="00BF77A5">
      <w:pPr>
        <w:pStyle w:val="WW-NormalWeb1"/>
        <w:spacing w:before="0" w:after="0"/>
        <w:contextualSpacing/>
        <w:jc w:val="both"/>
        <w:rPr>
          <w:rFonts w:ascii="Arial" w:hAnsi="Arial" w:cs="Arial"/>
          <w:color w:val="000000"/>
          <w:sz w:val="18"/>
          <w:szCs w:val="18"/>
          <w:lang w:val="en-US"/>
        </w:rPr>
      </w:pPr>
    </w:p>
    <w:tbl>
      <w:tblPr>
        <w:tblW w:w="96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90"/>
        <w:gridCol w:w="5283"/>
      </w:tblGrid>
      <w:tr w:rsidR="00056E1D" w:rsidRPr="00056E1D" w14:paraId="7BAB88C4" w14:textId="77777777" w:rsidTr="004267E2">
        <w:trPr>
          <w:trHeight w:val="314"/>
        </w:trPr>
        <w:tc>
          <w:tcPr>
            <w:tcW w:w="4390" w:type="dxa"/>
            <w:shd w:val="clear" w:color="auto" w:fill="44546A" w:themeFill="text2"/>
            <w:vAlign w:val="center"/>
          </w:tcPr>
          <w:p w14:paraId="61167D5B" w14:textId="70543F7D" w:rsidR="00C66A23" w:rsidRPr="00056E1D" w:rsidRDefault="00D76840" w:rsidP="00C812CA">
            <w:pPr>
              <w:pStyle w:val="WW-NormalWeb1"/>
              <w:spacing w:before="0" w:after="0"/>
              <w:contextualSpacing/>
              <w:rPr>
                <w:rFonts w:ascii="Arial" w:hAnsi="Arial" w:cs="Arial"/>
                <w:b/>
                <w:color w:val="E7E6E6" w:themeColor="background2"/>
                <w:sz w:val="18"/>
                <w:szCs w:val="18"/>
                <w:lang w:val="en-US"/>
              </w:rPr>
            </w:pPr>
            <w:r w:rsidRPr="00056E1D">
              <w:rPr>
                <w:rFonts w:ascii="Arial" w:hAnsi="Arial" w:cs="Arial"/>
                <w:b/>
                <w:color w:val="E7E6E6" w:themeColor="background2"/>
                <w:sz w:val="18"/>
                <w:szCs w:val="18"/>
                <w:lang w:val="en-US"/>
              </w:rPr>
              <w:t>Title, Name and Surname</w:t>
            </w:r>
          </w:p>
        </w:tc>
        <w:tc>
          <w:tcPr>
            <w:tcW w:w="5283" w:type="dxa"/>
            <w:shd w:val="clear" w:color="auto" w:fill="44546A" w:themeFill="text2"/>
            <w:vAlign w:val="center"/>
          </w:tcPr>
          <w:p w14:paraId="36D3F004" w14:textId="51806688" w:rsidR="00C66A23" w:rsidRPr="00056E1D" w:rsidRDefault="00D76840" w:rsidP="00C812CA">
            <w:pPr>
              <w:pStyle w:val="WW-NormalWeb1"/>
              <w:spacing w:before="0" w:after="0"/>
              <w:contextualSpacing/>
              <w:rPr>
                <w:rFonts w:ascii="Arial" w:hAnsi="Arial" w:cs="Arial"/>
                <w:b/>
                <w:color w:val="E7E6E6" w:themeColor="background2"/>
                <w:sz w:val="18"/>
                <w:szCs w:val="18"/>
                <w:lang w:val="en-US"/>
              </w:rPr>
            </w:pPr>
            <w:r w:rsidRPr="00056E1D">
              <w:rPr>
                <w:rFonts w:ascii="Arial" w:hAnsi="Arial" w:cs="Arial"/>
                <w:b/>
                <w:color w:val="E7E6E6" w:themeColor="background2"/>
                <w:sz w:val="18"/>
                <w:szCs w:val="18"/>
                <w:lang w:val="en-US"/>
              </w:rPr>
              <w:t>Institution</w:t>
            </w:r>
          </w:p>
        </w:tc>
      </w:tr>
      <w:tr w:rsidR="00B46685" w:rsidRPr="00AF3DDA" w14:paraId="63641C5C" w14:textId="77777777" w:rsidTr="00301E9A">
        <w:trPr>
          <w:trHeight w:val="381"/>
        </w:trPr>
        <w:tc>
          <w:tcPr>
            <w:tcW w:w="4390" w:type="dxa"/>
            <w:shd w:val="clear" w:color="auto" w:fill="auto"/>
            <w:vAlign w:val="center"/>
          </w:tcPr>
          <w:p w14:paraId="7EAAB3B2" w14:textId="77777777" w:rsidR="00C66A23" w:rsidRPr="00A45F6C" w:rsidRDefault="00C66A23" w:rsidP="00361EDD">
            <w:pPr>
              <w:pStyle w:val="WW-NormalWeb1"/>
              <w:spacing w:before="0" w:after="0"/>
              <w:contextualSpacing/>
              <w:jc w:val="both"/>
              <w:rPr>
                <w:rFonts w:ascii="Arial" w:hAnsi="Arial" w:cs="Arial"/>
                <w:b/>
                <w:sz w:val="20"/>
                <w:szCs w:val="18"/>
                <w:lang w:val="en-US"/>
              </w:rPr>
            </w:pPr>
          </w:p>
        </w:tc>
        <w:tc>
          <w:tcPr>
            <w:tcW w:w="5283" w:type="dxa"/>
            <w:shd w:val="clear" w:color="auto" w:fill="auto"/>
            <w:vAlign w:val="center"/>
          </w:tcPr>
          <w:p w14:paraId="75BCB476" w14:textId="77777777" w:rsidR="00C66A23" w:rsidRPr="00A45F6C" w:rsidRDefault="00C66A23" w:rsidP="00361EDD">
            <w:pPr>
              <w:pStyle w:val="WW-NormalWeb1"/>
              <w:spacing w:before="0" w:after="0"/>
              <w:contextualSpacing/>
              <w:jc w:val="both"/>
              <w:rPr>
                <w:rFonts w:ascii="Arial" w:hAnsi="Arial" w:cs="Arial"/>
                <w:b/>
                <w:sz w:val="20"/>
                <w:szCs w:val="18"/>
                <w:lang w:val="en-US"/>
              </w:rPr>
            </w:pPr>
          </w:p>
        </w:tc>
      </w:tr>
      <w:tr w:rsidR="00B46685" w:rsidRPr="00AF3DDA" w14:paraId="0D1AEDFD" w14:textId="77777777" w:rsidTr="00301E9A">
        <w:trPr>
          <w:trHeight w:val="448"/>
        </w:trPr>
        <w:tc>
          <w:tcPr>
            <w:tcW w:w="4390" w:type="dxa"/>
            <w:shd w:val="clear" w:color="auto" w:fill="auto"/>
            <w:vAlign w:val="center"/>
          </w:tcPr>
          <w:p w14:paraId="12A0DB41" w14:textId="77777777" w:rsidR="00C66A23" w:rsidRPr="00A45F6C" w:rsidRDefault="00C66A23" w:rsidP="00361EDD">
            <w:pPr>
              <w:pStyle w:val="WW-NormalWeb1"/>
              <w:spacing w:before="0" w:after="0"/>
              <w:contextualSpacing/>
              <w:jc w:val="both"/>
              <w:rPr>
                <w:rFonts w:ascii="Arial" w:hAnsi="Arial" w:cs="Arial"/>
                <w:b/>
                <w:sz w:val="20"/>
                <w:szCs w:val="18"/>
                <w:lang w:val="en-US"/>
              </w:rPr>
            </w:pPr>
          </w:p>
        </w:tc>
        <w:tc>
          <w:tcPr>
            <w:tcW w:w="5283" w:type="dxa"/>
            <w:shd w:val="clear" w:color="auto" w:fill="auto"/>
            <w:vAlign w:val="center"/>
          </w:tcPr>
          <w:p w14:paraId="4007FA52" w14:textId="77777777" w:rsidR="00C66A23" w:rsidRPr="00A45F6C" w:rsidRDefault="00C66A23" w:rsidP="00361EDD">
            <w:pPr>
              <w:pStyle w:val="WW-NormalWeb1"/>
              <w:spacing w:before="0" w:after="0"/>
              <w:contextualSpacing/>
              <w:jc w:val="both"/>
              <w:rPr>
                <w:rFonts w:ascii="Arial" w:hAnsi="Arial" w:cs="Arial"/>
                <w:b/>
                <w:sz w:val="20"/>
                <w:szCs w:val="18"/>
                <w:lang w:val="en-US"/>
              </w:rPr>
            </w:pPr>
          </w:p>
        </w:tc>
      </w:tr>
    </w:tbl>
    <w:p w14:paraId="5D28C05A" w14:textId="77777777" w:rsidR="00C36AD4" w:rsidRPr="00AF3DDA" w:rsidRDefault="00C36AD4" w:rsidP="00BF77A5">
      <w:pPr>
        <w:pStyle w:val="WW-NormalWeb1"/>
        <w:spacing w:before="0" w:after="0"/>
        <w:contextualSpacing/>
        <w:jc w:val="both"/>
        <w:rPr>
          <w:rFonts w:ascii="Arial" w:hAnsi="Arial" w:cs="Arial"/>
          <w:color w:val="000000"/>
          <w:sz w:val="18"/>
          <w:szCs w:val="18"/>
          <w:lang w:val="en-US"/>
        </w:rPr>
      </w:pPr>
    </w:p>
    <w:p w14:paraId="24B4CEA7" w14:textId="1ABADE62" w:rsidR="00FE24FF" w:rsidRPr="00AF3DDA" w:rsidRDefault="00FE24FF" w:rsidP="009B65E0">
      <w:pPr>
        <w:pStyle w:val="WW-NormalWeb1"/>
        <w:spacing w:before="0" w:after="0"/>
        <w:contextualSpacing/>
        <w:jc w:val="both"/>
        <w:rPr>
          <w:rFonts w:ascii="Arial" w:hAnsi="Arial" w:cs="Arial"/>
          <w:b/>
          <w:color w:val="000000"/>
          <w:sz w:val="20"/>
          <w:szCs w:val="18"/>
          <w:lang w:val="en-US"/>
        </w:rPr>
      </w:pPr>
    </w:p>
    <w:p w14:paraId="2B0CEEE9" w14:textId="18CE04B7" w:rsidR="00936AC7" w:rsidRPr="009343BF" w:rsidRDefault="00022078" w:rsidP="00022078">
      <w:pPr>
        <w:pStyle w:val="ListParagraph"/>
        <w:ind w:left="360"/>
        <w:jc w:val="center"/>
        <w:rPr>
          <w:rFonts w:ascii="Arial" w:hAnsi="Arial" w:cs="Arial"/>
          <w:b/>
          <w:color w:val="222A35" w:themeColor="text2" w:themeShade="80"/>
          <w:sz w:val="24"/>
          <w:szCs w:val="28"/>
        </w:rPr>
      </w:pPr>
      <w:r>
        <w:rPr>
          <w:rFonts w:ascii="Arial" w:hAnsi="Arial" w:cs="Arial"/>
          <w:b/>
          <w:color w:val="222A35" w:themeColor="text2" w:themeShade="80"/>
          <w:sz w:val="24"/>
          <w:szCs w:val="28"/>
        </w:rPr>
        <w:t>Scientific</w:t>
      </w:r>
      <w:r w:rsidR="009B65E0" w:rsidRPr="009343BF">
        <w:rPr>
          <w:rFonts w:ascii="Arial" w:hAnsi="Arial" w:cs="Arial"/>
          <w:b/>
          <w:color w:val="222A35" w:themeColor="text2" w:themeShade="80"/>
          <w:sz w:val="24"/>
          <w:szCs w:val="28"/>
        </w:rPr>
        <w:t xml:space="preserve"> Part</w:t>
      </w:r>
    </w:p>
    <w:p w14:paraId="4F98ED75" w14:textId="3F50C1BA" w:rsidR="009B65E0" w:rsidRPr="009343BF" w:rsidRDefault="009B65E0" w:rsidP="009B65E0">
      <w:pPr>
        <w:pStyle w:val="ListParagraph"/>
        <w:ind w:left="360"/>
        <w:rPr>
          <w:rFonts w:ascii="Arial" w:hAnsi="Arial" w:cs="Arial"/>
          <w:b/>
          <w:i/>
          <w:iCs/>
          <w:color w:val="8496B0" w:themeColor="text2" w:themeTint="99"/>
        </w:rPr>
      </w:pPr>
      <w:r w:rsidRPr="009343BF">
        <w:rPr>
          <w:rFonts w:ascii="Arial" w:hAnsi="Arial" w:cs="Arial"/>
          <w:b/>
          <w:i/>
          <w:iCs/>
          <w:color w:val="8496B0" w:themeColor="text2" w:themeTint="99"/>
        </w:rPr>
        <w:t>(</w:t>
      </w:r>
      <w:r w:rsidR="00936AC7" w:rsidRPr="009343BF">
        <w:rPr>
          <w:rFonts w:ascii="Arial" w:hAnsi="Arial" w:cs="Arial"/>
          <w:b/>
          <w:i/>
          <w:iCs/>
          <w:color w:val="8496B0" w:themeColor="text2" w:themeTint="99"/>
        </w:rPr>
        <w:t xml:space="preserve">Page limit for sections 1-4 is 8, allowed font type and punto size is </w:t>
      </w:r>
      <w:r w:rsidR="00936AC7" w:rsidRPr="009343BF">
        <w:rPr>
          <w:rFonts w:ascii="Arial" w:hAnsi="Arial" w:cs="Arial"/>
          <w:b/>
          <w:i/>
          <w:iCs/>
          <w:color w:val="8496B0" w:themeColor="text2" w:themeTint="99"/>
          <w:u w:val="single"/>
        </w:rPr>
        <w:t>Arial 10</w:t>
      </w:r>
      <w:r w:rsidRPr="009343BF">
        <w:rPr>
          <w:rFonts w:ascii="Arial" w:hAnsi="Arial" w:cs="Arial"/>
          <w:b/>
          <w:i/>
          <w:iCs/>
          <w:color w:val="8496B0" w:themeColor="text2" w:themeTint="99"/>
        </w:rPr>
        <w:t>)</w:t>
      </w:r>
    </w:p>
    <w:p w14:paraId="33D40CF3" w14:textId="77777777" w:rsidR="009B65E0" w:rsidRDefault="009B65E0" w:rsidP="009B65E0">
      <w:pPr>
        <w:pStyle w:val="ListParagraph"/>
        <w:ind w:left="360"/>
        <w:rPr>
          <w:rFonts w:ascii="Arial" w:hAnsi="Arial" w:cs="Arial"/>
          <w:b/>
          <w:sz w:val="24"/>
          <w:szCs w:val="28"/>
        </w:rPr>
      </w:pPr>
    </w:p>
    <w:p w14:paraId="0556C024" w14:textId="326F1B24" w:rsidR="009B65E0" w:rsidRPr="009343BF" w:rsidRDefault="009B65E0" w:rsidP="009B65E0">
      <w:pPr>
        <w:pStyle w:val="ListParagraph"/>
        <w:ind w:left="360"/>
        <w:rPr>
          <w:rFonts w:ascii="Arial" w:hAnsi="Arial" w:cs="Arial"/>
          <w:b/>
          <w:color w:val="222A35" w:themeColor="text2" w:themeShade="80"/>
          <w:sz w:val="24"/>
          <w:szCs w:val="28"/>
        </w:rPr>
      </w:pPr>
      <w:r w:rsidRPr="009343BF">
        <w:rPr>
          <w:rFonts w:ascii="Arial" w:hAnsi="Arial" w:cs="Arial"/>
          <w:b/>
          <w:color w:val="222A35" w:themeColor="text2" w:themeShade="80"/>
          <w:sz w:val="24"/>
          <w:szCs w:val="28"/>
        </w:rPr>
        <w:t>1. Original Value</w:t>
      </w:r>
    </w:p>
    <w:p w14:paraId="6B71096B" w14:textId="43A5839F" w:rsidR="00470EA7" w:rsidRPr="009343BF" w:rsidRDefault="009343BF" w:rsidP="009B65E0">
      <w:pPr>
        <w:pStyle w:val="ListParagraph"/>
        <w:ind w:left="360"/>
        <w:rPr>
          <w:rFonts w:ascii="Arial" w:hAnsi="Arial" w:cs="Arial"/>
          <w:b/>
          <w:color w:val="8496B0" w:themeColor="text2" w:themeTint="99"/>
          <w:sz w:val="24"/>
          <w:szCs w:val="28"/>
        </w:rPr>
      </w:pPr>
      <w:r>
        <w:rPr>
          <w:rFonts w:ascii="Arial" w:hAnsi="Arial" w:cs="Arial"/>
          <w:bCs/>
          <w:i/>
          <w:iCs/>
          <w:color w:val="8496B0" w:themeColor="text2" w:themeTint="99"/>
          <w:sz w:val="16"/>
          <w:szCs w:val="16"/>
        </w:rPr>
        <w:t>H</w:t>
      </w:r>
      <w:r w:rsidR="00470EA7" w:rsidRPr="009343BF">
        <w:rPr>
          <w:rFonts w:ascii="Arial" w:hAnsi="Arial" w:cs="Arial"/>
          <w:bCs/>
          <w:i/>
          <w:iCs/>
          <w:color w:val="8496B0" w:themeColor="text2" w:themeTint="99"/>
          <w:sz w:val="16"/>
          <w:szCs w:val="16"/>
        </w:rPr>
        <w:t>ow your project goes beyond the state-of-the-art, and the extent the proposed work is ambitious. Indicate any exceptional ground-breaking R&amp;I, novel concepts and approaches, new products, services or business and organizational models</w:t>
      </w:r>
    </w:p>
    <w:p w14:paraId="7EC64E7F" w14:textId="77777777" w:rsidR="009B65E0" w:rsidRPr="009B65E0" w:rsidRDefault="009B65E0" w:rsidP="009B65E0">
      <w:pPr>
        <w:pStyle w:val="ListParagraph"/>
        <w:ind w:left="360"/>
        <w:rPr>
          <w:rFonts w:ascii="Arial" w:hAnsi="Arial" w:cs="Arial"/>
          <w:b/>
          <w:sz w:val="24"/>
          <w:szCs w:val="28"/>
        </w:rPr>
      </w:pPr>
    </w:p>
    <w:p w14:paraId="152F6BA5" w14:textId="182F5C33" w:rsidR="00470EA7" w:rsidRPr="00022078" w:rsidRDefault="009B65E0" w:rsidP="00022078">
      <w:pPr>
        <w:pStyle w:val="ListParagraph"/>
        <w:ind w:left="360"/>
        <w:rPr>
          <w:rFonts w:ascii="Arial" w:hAnsi="Arial" w:cs="Arial"/>
          <w:b/>
          <w:bCs/>
          <w:color w:val="000000"/>
          <w:sz w:val="18"/>
          <w:szCs w:val="18"/>
        </w:rPr>
      </w:pPr>
      <w:r w:rsidRPr="00246584">
        <w:rPr>
          <w:rFonts w:ascii="Arial" w:hAnsi="Arial" w:cs="Arial"/>
          <w:b/>
          <w:color w:val="222A35" w:themeColor="text2" w:themeShade="80"/>
        </w:rPr>
        <w:t xml:space="preserve">1.1 </w:t>
      </w:r>
      <w:r w:rsidRPr="00246584">
        <w:rPr>
          <w:rFonts w:ascii="Arial" w:hAnsi="Arial" w:cs="Arial"/>
          <w:b/>
          <w:bCs/>
          <w:color w:val="222A35" w:themeColor="text2" w:themeShade="80"/>
          <w:szCs w:val="18"/>
        </w:rPr>
        <w:t>Importance of the Proposal Subject, Original Value, Research Question or Hypothesis</w:t>
      </w:r>
      <w:r w:rsidR="00470EA7" w:rsidRPr="00246584">
        <w:rPr>
          <w:rFonts w:ascii="Arial" w:hAnsi="Arial" w:cs="Arial"/>
          <w:b/>
          <w:bCs/>
          <w:color w:val="000000"/>
          <w:szCs w:val="18"/>
        </w:rPr>
        <w:br/>
      </w:r>
      <w:r w:rsidR="00470EA7" w:rsidRPr="009343BF">
        <w:rPr>
          <w:rFonts w:ascii="Arial" w:hAnsi="Arial" w:cs="Arial"/>
          <w:bCs/>
          <w:i/>
          <w:iCs/>
          <w:color w:val="8496B0" w:themeColor="text2" w:themeTint="99"/>
          <w:sz w:val="16"/>
          <w:szCs w:val="16"/>
        </w:rPr>
        <w:t>The research question of the project and, if any, the hypothesis, or problem(s) it deals with needs to be clearly explained.</w:t>
      </w:r>
    </w:p>
    <w:tbl>
      <w:tblPr>
        <w:tblW w:w="9514" w:type="dxa"/>
        <w:tblInd w:w="108" w:type="dxa"/>
        <w:tblLayout w:type="fixed"/>
        <w:tblLook w:val="0000" w:firstRow="0" w:lastRow="0" w:firstColumn="0" w:lastColumn="0" w:noHBand="0" w:noVBand="0"/>
      </w:tblPr>
      <w:tblGrid>
        <w:gridCol w:w="9514"/>
      </w:tblGrid>
      <w:tr w:rsidR="00470EA7" w:rsidRPr="00301E9A" w14:paraId="0A49B6E9" w14:textId="77777777" w:rsidTr="003307E8">
        <w:trPr>
          <w:trHeight w:val="4421"/>
        </w:trPr>
        <w:tc>
          <w:tcPr>
            <w:tcW w:w="9514" w:type="dxa"/>
            <w:tcBorders>
              <w:top w:val="single" w:sz="4" w:space="0" w:color="000000"/>
              <w:left w:val="single" w:sz="8" w:space="0" w:color="000000"/>
              <w:bottom w:val="single" w:sz="4" w:space="0" w:color="000000"/>
              <w:right w:val="single" w:sz="8" w:space="0" w:color="000000"/>
            </w:tcBorders>
            <w:vAlign w:val="center"/>
          </w:tcPr>
          <w:p w14:paraId="715F58BC" w14:textId="77777777" w:rsidR="00470EA7" w:rsidRPr="00246584" w:rsidRDefault="00470EA7" w:rsidP="00470EA7">
            <w:pPr>
              <w:pStyle w:val="WW-NormalWeb1"/>
              <w:snapToGrid w:val="0"/>
              <w:spacing w:before="0" w:after="0"/>
              <w:contextualSpacing/>
              <w:rPr>
                <w:rFonts w:ascii="Arial" w:hAnsi="Arial" w:cs="Arial"/>
                <w:b/>
                <w:color w:val="000000"/>
                <w:sz w:val="20"/>
                <w:szCs w:val="20"/>
                <w:lang w:val="en-US"/>
              </w:rPr>
            </w:pPr>
          </w:p>
          <w:p w14:paraId="71DC1FC7" w14:textId="77777777" w:rsidR="00470EA7" w:rsidRPr="00301E9A" w:rsidRDefault="00470EA7" w:rsidP="003307E8">
            <w:pPr>
              <w:pStyle w:val="WW-NormalWeb1"/>
              <w:snapToGrid w:val="0"/>
              <w:spacing w:before="0" w:after="0"/>
              <w:contextualSpacing/>
              <w:jc w:val="center"/>
              <w:rPr>
                <w:rFonts w:ascii="Arial" w:hAnsi="Arial" w:cs="Arial"/>
                <w:b/>
                <w:color w:val="000000"/>
                <w:sz w:val="20"/>
                <w:szCs w:val="20"/>
                <w:lang w:val="en-US"/>
              </w:rPr>
            </w:pPr>
          </w:p>
          <w:p w14:paraId="24BBFC52" w14:textId="77777777" w:rsidR="00470EA7" w:rsidRPr="00301E9A" w:rsidRDefault="00470EA7" w:rsidP="003307E8">
            <w:pPr>
              <w:pStyle w:val="WW-NormalWeb1"/>
              <w:snapToGrid w:val="0"/>
              <w:spacing w:before="0" w:after="0"/>
              <w:contextualSpacing/>
              <w:jc w:val="center"/>
              <w:rPr>
                <w:rFonts w:ascii="Arial" w:hAnsi="Arial" w:cs="Arial"/>
                <w:b/>
                <w:color w:val="000000"/>
                <w:sz w:val="20"/>
                <w:szCs w:val="20"/>
                <w:lang w:val="en-US"/>
              </w:rPr>
            </w:pPr>
          </w:p>
          <w:p w14:paraId="51B91532" w14:textId="77777777" w:rsidR="00470EA7" w:rsidRPr="00301E9A" w:rsidRDefault="00470EA7" w:rsidP="003307E8">
            <w:pPr>
              <w:pStyle w:val="WW-NormalWeb1"/>
              <w:snapToGrid w:val="0"/>
              <w:spacing w:before="0" w:after="0"/>
              <w:contextualSpacing/>
              <w:jc w:val="center"/>
              <w:rPr>
                <w:rFonts w:ascii="Arial" w:hAnsi="Arial" w:cs="Arial"/>
                <w:b/>
                <w:color w:val="000000"/>
                <w:sz w:val="20"/>
                <w:szCs w:val="20"/>
                <w:lang w:val="en-US"/>
              </w:rPr>
            </w:pPr>
          </w:p>
          <w:p w14:paraId="446F04D8" w14:textId="77777777" w:rsidR="00470EA7" w:rsidRPr="00301E9A" w:rsidRDefault="00470EA7" w:rsidP="003307E8">
            <w:pPr>
              <w:pStyle w:val="WW-NormalWeb1"/>
              <w:snapToGrid w:val="0"/>
              <w:spacing w:before="0" w:after="0"/>
              <w:contextualSpacing/>
              <w:jc w:val="center"/>
              <w:rPr>
                <w:rFonts w:ascii="Arial" w:hAnsi="Arial" w:cs="Arial"/>
                <w:b/>
                <w:color w:val="000000"/>
                <w:sz w:val="20"/>
                <w:szCs w:val="20"/>
                <w:lang w:val="en-US"/>
              </w:rPr>
            </w:pPr>
          </w:p>
          <w:p w14:paraId="72199899" w14:textId="77777777" w:rsidR="00470EA7" w:rsidRPr="00301E9A" w:rsidRDefault="00470EA7" w:rsidP="003307E8">
            <w:pPr>
              <w:pStyle w:val="WW-NormalWeb1"/>
              <w:snapToGrid w:val="0"/>
              <w:spacing w:before="0" w:after="0"/>
              <w:contextualSpacing/>
              <w:jc w:val="center"/>
              <w:rPr>
                <w:rFonts w:ascii="Arial" w:hAnsi="Arial" w:cs="Arial"/>
                <w:b/>
                <w:color w:val="000000"/>
                <w:sz w:val="20"/>
                <w:szCs w:val="20"/>
                <w:lang w:val="en-US"/>
              </w:rPr>
            </w:pPr>
          </w:p>
          <w:p w14:paraId="5B002662" w14:textId="77777777" w:rsidR="00470EA7" w:rsidRPr="00301E9A" w:rsidRDefault="00470EA7" w:rsidP="003307E8">
            <w:pPr>
              <w:pStyle w:val="WW-NormalWeb1"/>
              <w:snapToGrid w:val="0"/>
              <w:spacing w:before="0" w:after="0"/>
              <w:contextualSpacing/>
              <w:jc w:val="center"/>
              <w:rPr>
                <w:rFonts w:ascii="Arial" w:hAnsi="Arial" w:cs="Arial"/>
                <w:b/>
                <w:color w:val="000000"/>
                <w:sz w:val="20"/>
                <w:szCs w:val="20"/>
                <w:lang w:val="en-US"/>
              </w:rPr>
            </w:pPr>
          </w:p>
          <w:p w14:paraId="2FCD60BC" w14:textId="77777777" w:rsidR="00470EA7" w:rsidRPr="00301E9A" w:rsidRDefault="00470EA7" w:rsidP="003307E8">
            <w:pPr>
              <w:pStyle w:val="WW-NormalWeb1"/>
              <w:snapToGrid w:val="0"/>
              <w:spacing w:before="0" w:after="0"/>
              <w:contextualSpacing/>
              <w:jc w:val="center"/>
              <w:rPr>
                <w:rFonts w:ascii="Arial" w:hAnsi="Arial" w:cs="Arial"/>
                <w:b/>
                <w:color w:val="000000"/>
                <w:sz w:val="20"/>
                <w:szCs w:val="20"/>
                <w:lang w:val="en-US"/>
              </w:rPr>
            </w:pPr>
          </w:p>
          <w:p w14:paraId="7504CBAF" w14:textId="77777777" w:rsidR="00470EA7" w:rsidRPr="00301E9A" w:rsidRDefault="00470EA7" w:rsidP="003307E8">
            <w:pPr>
              <w:pStyle w:val="WW-NormalWeb1"/>
              <w:snapToGrid w:val="0"/>
              <w:spacing w:before="0" w:after="0"/>
              <w:contextualSpacing/>
              <w:jc w:val="center"/>
              <w:rPr>
                <w:rFonts w:ascii="Arial" w:hAnsi="Arial" w:cs="Arial"/>
                <w:b/>
                <w:color w:val="000000"/>
                <w:sz w:val="20"/>
                <w:szCs w:val="20"/>
                <w:lang w:val="en-US"/>
              </w:rPr>
            </w:pPr>
          </w:p>
          <w:p w14:paraId="5406EC0A" w14:textId="77777777" w:rsidR="00470EA7" w:rsidRPr="00301E9A" w:rsidRDefault="00470EA7" w:rsidP="003307E8">
            <w:pPr>
              <w:pStyle w:val="WW-NormalWeb1"/>
              <w:snapToGrid w:val="0"/>
              <w:spacing w:before="0" w:after="0"/>
              <w:contextualSpacing/>
              <w:jc w:val="center"/>
              <w:rPr>
                <w:rFonts w:ascii="Arial" w:hAnsi="Arial" w:cs="Arial"/>
                <w:b/>
                <w:color w:val="000000"/>
                <w:sz w:val="20"/>
                <w:szCs w:val="20"/>
                <w:lang w:val="en-US"/>
              </w:rPr>
            </w:pPr>
          </w:p>
          <w:p w14:paraId="289A1207" w14:textId="77777777" w:rsidR="00470EA7" w:rsidRPr="00301E9A" w:rsidRDefault="00470EA7" w:rsidP="003307E8">
            <w:pPr>
              <w:pStyle w:val="WW-NormalWeb1"/>
              <w:snapToGrid w:val="0"/>
              <w:spacing w:before="0" w:after="0"/>
              <w:contextualSpacing/>
              <w:jc w:val="center"/>
              <w:rPr>
                <w:rFonts w:ascii="Arial" w:hAnsi="Arial" w:cs="Arial"/>
                <w:b/>
                <w:color w:val="000000"/>
                <w:sz w:val="20"/>
                <w:szCs w:val="20"/>
                <w:lang w:val="en-US"/>
              </w:rPr>
            </w:pPr>
          </w:p>
          <w:p w14:paraId="39B25A94" w14:textId="77777777" w:rsidR="00470EA7" w:rsidRPr="00301E9A" w:rsidRDefault="00470EA7" w:rsidP="003307E8">
            <w:pPr>
              <w:pStyle w:val="WW-NormalWeb1"/>
              <w:spacing w:before="0" w:after="0"/>
              <w:contextualSpacing/>
              <w:jc w:val="both"/>
              <w:rPr>
                <w:rFonts w:ascii="Arial" w:hAnsi="Arial" w:cs="Arial"/>
                <w:b/>
                <w:color w:val="000000"/>
                <w:sz w:val="20"/>
                <w:szCs w:val="20"/>
                <w:lang w:val="en-US"/>
              </w:rPr>
            </w:pPr>
          </w:p>
        </w:tc>
      </w:tr>
    </w:tbl>
    <w:p w14:paraId="78513AD4" w14:textId="77777777" w:rsidR="00470EA7" w:rsidRDefault="00470EA7" w:rsidP="009B65E0">
      <w:pPr>
        <w:pStyle w:val="ListParagraph"/>
        <w:ind w:left="360"/>
        <w:rPr>
          <w:rFonts w:ascii="Arial" w:hAnsi="Arial" w:cs="Arial"/>
          <w:b/>
          <w:bCs/>
          <w:color w:val="000000"/>
          <w:sz w:val="18"/>
          <w:szCs w:val="18"/>
        </w:rPr>
      </w:pPr>
    </w:p>
    <w:p w14:paraId="727E073A" w14:textId="010E1062" w:rsidR="00470EA7" w:rsidRPr="00470EA7" w:rsidRDefault="009B65E0" w:rsidP="00470EA7">
      <w:pPr>
        <w:pStyle w:val="ListParagraph"/>
        <w:ind w:left="360"/>
        <w:rPr>
          <w:rFonts w:ascii="Arial" w:hAnsi="Arial" w:cs="Arial"/>
          <w:b/>
          <w:bCs/>
          <w:color w:val="000000"/>
          <w:sz w:val="18"/>
          <w:szCs w:val="18"/>
        </w:rPr>
      </w:pPr>
      <w:r w:rsidRPr="00246584">
        <w:rPr>
          <w:rFonts w:ascii="Arial" w:hAnsi="Arial" w:cs="Arial"/>
          <w:b/>
          <w:bCs/>
          <w:color w:val="222A35" w:themeColor="text2" w:themeShade="80"/>
          <w:szCs w:val="18"/>
        </w:rPr>
        <w:t>1.2.</w:t>
      </w:r>
      <w:r w:rsidRPr="00246584">
        <w:rPr>
          <w:rFonts w:ascii="Arial" w:hAnsi="Arial" w:cs="Arial"/>
          <w:b/>
          <w:bCs/>
          <w:color w:val="222A35" w:themeColor="text2" w:themeShade="80"/>
          <w:szCs w:val="18"/>
        </w:rPr>
        <w:tab/>
        <w:t>Aims and Goals</w:t>
      </w:r>
      <w:r w:rsidR="00470EA7">
        <w:rPr>
          <w:rFonts w:ascii="Arial" w:hAnsi="Arial" w:cs="Arial"/>
          <w:b/>
          <w:bCs/>
          <w:color w:val="000000"/>
          <w:sz w:val="18"/>
          <w:szCs w:val="18"/>
        </w:rPr>
        <w:br/>
      </w:r>
      <w:r w:rsidR="00470EA7" w:rsidRPr="00470EA7">
        <w:rPr>
          <w:rFonts w:ascii="Arial" w:hAnsi="Arial" w:cs="Arial"/>
          <w:bCs/>
          <w:i/>
          <w:iCs/>
          <w:color w:val="7F7F7F" w:themeColor="text1" w:themeTint="80"/>
          <w:sz w:val="16"/>
          <w:szCs w:val="16"/>
        </w:rPr>
        <w:t xml:space="preserve"> </w:t>
      </w:r>
      <w:r w:rsidR="00470EA7" w:rsidRPr="009343BF">
        <w:rPr>
          <w:rFonts w:ascii="Arial" w:hAnsi="Arial" w:cs="Arial"/>
          <w:bCs/>
          <w:i/>
          <w:iCs/>
          <w:color w:val="8496B0" w:themeColor="text2" w:themeTint="99"/>
          <w:sz w:val="16"/>
          <w:szCs w:val="16"/>
        </w:rPr>
        <w:t>The aims and objectives of the project proposal are written in a clear, measurable, realistic, and accessible form throughout the project.</w:t>
      </w:r>
    </w:p>
    <w:tbl>
      <w:tblPr>
        <w:tblW w:w="9632" w:type="dxa"/>
        <w:tblLayout w:type="fixed"/>
        <w:tblLook w:val="0000" w:firstRow="0" w:lastRow="0" w:firstColumn="0" w:lastColumn="0" w:noHBand="0" w:noVBand="0"/>
      </w:tblPr>
      <w:tblGrid>
        <w:gridCol w:w="9632"/>
      </w:tblGrid>
      <w:tr w:rsidR="00470EA7" w:rsidRPr="00301E9A" w14:paraId="4CFD2C9E" w14:textId="77777777" w:rsidTr="00246584">
        <w:trPr>
          <w:trHeight w:val="4421"/>
        </w:trPr>
        <w:tc>
          <w:tcPr>
            <w:tcW w:w="9632" w:type="dxa"/>
            <w:tcBorders>
              <w:top w:val="single" w:sz="4" w:space="0" w:color="000000"/>
              <w:left w:val="single" w:sz="8" w:space="0" w:color="000000"/>
              <w:bottom w:val="single" w:sz="4" w:space="0" w:color="000000"/>
              <w:right w:val="single" w:sz="8" w:space="0" w:color="000000"/>
            </w:tcBorders>
            <w:vAlign w:val="center"/>
          </w:tcPr>
          <w:p w14:paraId="54879152" w14:textId="77777777" w:rsidR="00470EA7" w:rsidRPr="00301E9A" w:rsidRDefault="00470EA7" w:rsidP="00470EA7">
            <w:pPr>
              <w:pStyle w:val="WW-NormalWeb1"/>
              <w:snapToGrid w:val="0"/>
              <w:spacing w:before="0" w:after="0"/>
              <w:contextualSpacing/>
              <w:rPr>
                <w:rFonts w:ascii="Arial" w:hAnsi="Arial" w:cs="Arial"/>
                <w:b/>
                <w:color w:val="000000"/>
                <w:sz w:val="20"/>
                <w:szCs w:val="18"/>
                <w:lang w:val="en-US"/>
              </w:rPr>
            </w:pPr>
          </w:p>
          <w:p w14:paraId="6FDED964" w14:textId="77777777" w:rsidR="00470EA7" w:rsidRPr="00301E9A" w:rsidRDefault="00470EA7" w:rsidP="003307E8">
            <w:pPr>
              <w:pStyle w:val="WW-NormalWeb1"/>
              <w:snapToGrid w:val="0"/>
              <w:spacing w:before="0" w:after="0"/>
              <w:contextualSpacing/>
              <w:jc w:val="center"/>
              <w:rPr>
                <w:rFonts w:ascii="Arial" w:hAnsi="Arial" w:cs="Arial"/>
                <w:b/>
                <w:color w:val="000000"/>
                <w:sz w:val="20"/>
                <w:szCs w:val="18"/>
                <w:lang w:val="en-US"/>
              </w:rPr>
            </w:pPr>
          </w:p>
          <w:p w14:paraId="5346D307" w14:textId="77777777" w:rsidR="00470EA7" w:rsidRPr="00301E9A" w:rsidRDefault="00470EA7" w:rsidP="00301E9A">
            <w:pPr>
              <w:pStyle w:val="WW-NormalWeb1"/>
              <w:snapToGrid w:val="0"/>
              <w:spacing w:before="0" w:after="0"/>
              <w:contextualSpacing/>
              <w:rPr>
                <w:rFonts w:ascii="Arial" w:hAnsi="Arial" w:cs="Arial"/>
                <w:b/>
                <w:color w:val="000000"/>
                <w:sz w:val="20"/>
                <w:szCs w:val="18"/>
                <w:lang w:val="en-US"/>
              </w:rPr>
            </w:pPr>
          </w:p>
          <w:p w14:paraId="5F1A9D91" w14:textId="77777777" w:rsidR="00470EA7" w:rsidRPr="00301E9A" w:rsidRDefault="00470EA7" w:rsidP="003307E8">
            <w:pPr>
              <w:pStyle w:val="WW-NormalWeb1"/>
              <w:snapToGrid w:val="0"/>
              <w:spacing w:before="0" w:after="0"/>
              <w:contextualSpacing/>
              <w:jc w:val="center"/>
              <w:rPr>
                <w:rFonts w:ascii="Arial" w:hAnsi="Arial" w:cs="Arial"/>
                <w:b/>
                <w:color w:val="000000"/>
                <w:sz w:val="20"/>
                <w:szCs w:val="18"/>
                <w:lang w:val="en-US"/>
              </w:rPr>
            </w:pPr>
          </w:p>
          <w:p w14:paraId="1B1B9E57" w14:textId="77777777" w:rsidR="00470EA7" w:rsidRPr="00301E9A" w:rsidRDefault="00470EA7" w:rsidP="003307E8">
            <w:pPr>
              <w:pStyle w:val="WW-NormalWeb1"/>
              <w:snapToGrid w:val="0"/>
              <w:spacing w:before="0" w:after="0"/>
              <w:contextualSpacing/>
              <w:jc w:val="center"/>
              <w:rPr>
                <w:rFonts w:ascii="Arial" w:hAnsi="Arial" w:cs="Arial"/>
                <w:b/>
                <w:color w:val="000000"/>
                <w:sz w:val="20"/>
                <w:szCs w:val="18"/>
                <w:lang w:val="en-US"/>
              </w:rPr>
            </w:pPr>
          </w:p>
          <w:p w14:paraId="0D964135" w14:textId="77777777" w:rsidR="00470EA7" w:rsidRPr="00301E9A" w:rsidRDefault="00470EA7" w:rsidP="003307E8">
            <w:pPr>
              <w:pStyle w:val="WW-NormalWeb1"/>
              <w:snapToGrid w:val="0"/>
              <w:spacing w:before="0" w:after="0"/>
              <w:contextualSpacing/>
              <w:jc w:val="center"/>
              <w:rPr>
                <w:rFonts w:ascii="Arial" w:hAnsi="Arial" w:cs="Arial"/>
                <w:b/>
                <w:color w:val="000000"/>
                <w:sz w:val="20"/>
                <w:szCs w:val="18"/>
                <w:lang w:val="en-US"/>
              </w:rPr>
            </w:pPr>
          </w:p>
          <w:p w14:paraId="58503A50" w14:textId="77777777" w:rsidR="00470EA7" w:rsidRPr="00301E9A" w:rsidRDefault="00470EA7" w:rsidP="003307E8">
            <w:pPr>
              <w:pStyle w:val="WW-NormalWeb1"/>
              <w:snapToGrid w:val="0"/>
              <w:spacing w:before="0" w:after="0"/>
              <w:contextualSpacing/>
              <w:jc w:val="center"/>
              <w:rPr>
                <w:rFonts w:ascii="Arial" w:hAnsi="Arial" w:cs="Arial"/>
                <w:b/>
                <w:color w:val="000000"/>
                <w:sz w:val="20"/>
                <w:szCs w:val="18"/>
                <w:lang w:val="en-US"/>
              </w:rPr>
            </w:pPr>
          </w:p>
          <w:p w14:paraId="18D9E169" w14:textId="77777777" w:rsidR="00470EA7" w:rsidRPr="00301E9A" w:rsidRDefault="00470EA7" w:rsidP="003307E8">
            <w:pPr>
              <w:pStyle w:val="WW-NormalWeb1"/>
              <w:snapToGrid w:val="0"/>
              <w:spacing w:before="0" w:after="0"/>
              <w:contextualSpacing/>
              <w:jc w:val="center"/>
              <w:rPr>
                <w:rFonts w:ascii="Arial" w:hAnsi="Arial" w:cs="Arial"/>
                <w:b/>
                <w:color w:val="000000"/>
                <w:sz w:val="20"/>
                <w:szCs w:val="18"/>
                <w:lang w:val="en-US"/>
              </w:rPr>
            </w:pPr>
          </w:p>
          <w:p w14:paraId="79A94485" w14:textId="77777777" w:rsidR="00470EA7" w:rsidRPr="00301E9A" w:rsidRDefault="00470EA7" w:rsidP="003307E8">
            <w:pPr>
              <w:pStyle w:val="WW-NormalWeb1"/>
              <w:snapToGrid w:val="0"/>
              <w:spacing w:before="0" w:after="0"/>
              <w:contextualSpacing/>
              <w:jc w:val="center"/>
              <w:rPr>
                <w:rFonts w:ascii="Arial" w:hAnsi="Arial" w:cs="Arial"/>
                <w:b/>
                <w:color w:val="000000"/>
                <w:sz w:val="20"/>
                <w:szCs w:val="18"/>
                <w:lang w:val="en-US"/>
              </w:rPr>
            </w:pPr>
          </w:p>
          <w:p w14:paraId="6DB6982D" w14:textId="77777777" w:rsidR="00470EA7" w:rsidRPr="00301E9A" w:rsidRDefault="00470EA7" w:rsidP="003307E8">
            <w:pPr>
              <w:pStyle w:val="WW-NormalWeb1"/>
              <w:snapToGrid w:val="0"/>
              <w:spacing w:before="0" w:after="0"/>
              <w:contextualSpacing/>
              <w:jc w:val="center"/>
              <w:rPr>
                <w:rFonts w:ascii="Arial" w:hAnsi="Arial" w:cs="Arial"/>
                <w:b/>
                <w:color w:val="000000"/>
                <w:sz w:val="20"/>
                <w:szCs w:val="18"/>
                <w:lang w:val="en-US"/>
              </w:rPr>
            </w:pPr>
          </w:p>
          <w:p w14:paraId="10F8EBEA" w14:textId="77777777" w:rsidR="00470EA7" w:rsidRPr="00301E9A" w:rsidRDefault="00470EA7" w:rsidP="003307E8">
            <w:pPr>
              <w:pStyle w:val="WW-NormalWeb1"/>
              <w:snapToGrid w:val="0"/>
              <w:spacing w:before="0" w:after="0"/>
              <w:contextualSpacing/>
              <w:jc w:val="center"/>
              <w:rPr>
                <w:rFonts w:ascii="Arial" w:hAnsi="Arial" w:cs="Arial"/>
                <w:b/>
                <w:color w:val="000000"/>
                <w:sz w:val="20"/>
                <w:szCs w:val="18"/>
                <w:lang w:val="en-US"/>
              </w:rPr>
            </w:pPr>
          </w:p>
          <w:p w14:paraId="387F2356" w14:textId="77777777" w:rsidR="00470EA7" w:rsidRPr="00301E9A" w:rsidRDefault="00470EA7" w:rsidP="003307E8">
            <w:pPr>
              <w:pStyle w:val="WW-NormalWeb1"/>
              <w:snapToGrid w:val="0"/>
              <w:spacing w:before="0" w:after="0"/>
              <w:contextualSpacing/>
              <w:jc w:val="center"/>
              <w:rPr>
                <w:rFonts w:ascii="Arial" w:hAnsi="Arial" w:cs="Arial"/>
                <w:b/>
                <w:color w:val="000000"/>
                <w:sz w:val="20"/>
                <w:szCs w:val="18"/>
                <w:lang w:val="en-US"/>
              </w:rPr>
            </w:pPr>
          </w:p>
          <w:p w14:paraId="007B5DFB" w14:textId="77777777" w:rsidR="00470EA7" w:rsidRPr="00301E9A" w:rsidRDefault="00470EA7" w:rsidP="003307E8">
            <w:pPr>
              <w:pStyle w:val="WW-NormalWeb1"/>
              <w:snapToGrid w:val="0"/>
              <w:spacing w:before="0" w:after="0"/>
              <w:contextualSpacing/>
              <w:jc w:val="center"/>
              <w:rPr>
                <w:rFonts w:ascii="Arial" w:hAnsi="Arial" w:cs="Arial"/>
                <w:b/>
                <w:color w:val="000000"/>
                <w:sz w:val="20"/>
                <w:szCs w:val="18"/>
                <w:lang w:val="en-US"/>
              </w:rPr>
            </w:pPr>
          </w:p>
          <w:p w14:paraId="17D12174" w14:textId="77777777" w:rsidR="00470EA7" w:rsidRPr="00301E9A" w:rsidRDefault="00470EA7" w:rsidP="003307E8">
            <w:pPr>
              <w:pStyle w:val="WW-NormalWeb1"/>
              <w:spacing w:before="0" w:after="0"/>
              <w:contextualSpacing/>
              <w:jc w:val="both"/>
              <w:rPr>
                <w:rFonts w:ascii="Arial" w:hAnsi="Arial" w:cs="Arial"/>
                <w:b/>
                <w:color w:val="000000"/>
                <w:sz w:val="20"/>
                <w:szCs w:val="18"/>
                <w:lang w:val="en-US"/>
              </w:rPr>
            </w:pPr>
          </w:p>
        </w:tc>
      </w:tr>
    </w:tbl>
    <w:p w14:paraId="577CD282" w14:textId="77777777" w:rsidR="00470EA7" w:rsidRDefault="00470EA7" w:rsidP="009B65E0">
      <w:pPr>
        <w:pStyle w:val="ListParagraph"/>
        <w:ind w:left="360"/>
        <w:rPr>
          <w:rFonts w:ascii="Arial" w:hAnsi="Arial" w:cs="Arial"/>
          <w:b/>
          <w:bCs/>
          <w:color w:val="000000"/>
          <w:sz w:val="18"/>
          <w:szCs w:val="18"/>
        </w:rPr>
      </w:pPr>
    </w:p>
    <w:p w14:paraId="03131389" w14:textId="0DE12F49" w:rsidR="009B65E0" w:rsidRDefault="009B65E0" w:rsidP="009B65E0">
      <w:pPr>
        <w:pStyle w:val="ListParagraph"/>
        <w:ind w:left="360"/>
        <w:rPr>
          <w:rFonts w:ascii="Arial" w:hAnsi="Arial" w:cs="Arial"/>
          <w:b/>
          <w:bCs/>
          <w:color w:val="000000"/>
          <w:sz w:val="18"/>
          <w:szCs w:val="18"/>
        </w:rPr>
      </w:pPr>
    </w:p>
    <w:p w14:paraId="57208D87" w14:textId="6A1FBD1D" w:rsidR="00470EA7" w:rsidRPr="00ED5E53" w:rsidRDefault="00470EA7" w:rsidP="00ED5E53">
      <w:pPr>
        <w:rPr>
          <w:rFonts w:ascii="Arial" w:eastAsia="Calibri" w:hAnsi="Arial" w:cs="Arial"/>
          <w:b/>
          <w:szCs w:val="28"/>
        </w:rPr>
      </w:pPr>
      <w:r>
        <w:rPr>
          <w:rFonts w:ascii="Arial" w:hAnsi="Arial" w:cs="Arial"/>
          <w:b/>
          <w:szCs w:val="28"/>
        </w:rPr>
        <w:br w:type="page"/>
      </w:r>
      <w:r w:rsidR="009B65E0" w:rsidRPr="00ED5E53">
        <w:rPr>
          <w:rFonts w:ascii="Arial" w:hAnsi="Arial" w:cs="Arial"/>
          <w:b/>
          <w:color w:val="222A35" w:themeColor="text2" w:themeShade="80"/>
          <w:szCs w:val="28"/>
        </w:rPr>
        <w:lastRenderedPageBreak/>
        <w:t>2.</w:t>
      </w:r>
      <w:r w:rsidRPr="00ED5E53">
        <w:rPr>
          <w:rFonts w:ascii="Arial" w:hAnsi="Arial" w:cs="Arial"/>
          <w:b/>
          <w:color w:val="222A35" w:themeColor="text2" w:themeShade="80"/>
          <w:szCs w:val="28"/>
        </w:rPr>
        <w:t xml:space="preserve"> Methodology</w:t>
      </w:r>
    </w:p>
    <w:p w14:paraId="5514E8E0" w14:textId="16E25B99" w:rsidR="00470EA7" w:rsidRPr="009343BF" w:rsidRDefault="00470EA7" w:rsidP="00470EA7">
      <w:pPr>
        <w:pStyle w:val="ListParagraph"/>
        <w:ind w:left="360"/>
        <w:rPr>
          <w:rFonts w:ascii="Arial" w:hAnsi="Arial" w:cs="Arial"/>
          <w:bCs/>
          <w:i/>
          <w:iCs/>
          <w:color w:val="8496B0" w:themeColor="text2" w:themeTint="99"/>
          <w:sz w:val="16"/>
          <w:szCs w:val="16"/>
          <w:u w:val="single"/>
        </w:rPr>
      </w:pPr>
      <w:r w:rsidRPr="009343BF">
        <w:rPr>
          <w:rFonts w:ascii="Arial" w:hAnsi="Arial" w:cs="Arial"/>
          <w:bCs/>
          <w:i/>
          <w:iCs/>
          <w:color w:val="8496B0" w:themeColor="text2" w:themeTint="99"/>
          <w:sz w:val="16"/>
          <w:szCs w:val="16"/>
        </w:rPr>
        <w:t xml:space="preserve">The methodology section should include the design of the study, dependent and independent variables, and statistical methods. If any preliminary work or feasibility is made in the project proposal, they are expected to be explained. </w:t>
      </w:r>
      <w:r w:rsidRPr="009343BF">
        <w:rPr>
          <w:rFonts w:ascii="Arial" w:hAnsi="Arial" w:cs="Arial"/>
          <w:bCs/>
          <w:i/>
          <w:iCs/>
          <w:color w:val="8496B0" w:themeColor="text2" w:themeTint="99"/>
          <w:sz w:val="16"/>
          <w:szCs w:val="16"/>
          <w:u w:val="single"/>
        </w:rPr>
        <w:t>The methods need to be associated with work packages.</w:t>
      </w:r>
    </w:p>
    <w:tbl>
      <w:tblPr>
        <w:tblW w:w="9417" w:type="dxa"/>
        <w:tblInd w:w="108" w:type="dxa"/>
        <w:tblLayout w:type="fixed"/>
        <w:tblLook w:val="0000" w:firstRow="0" w:lastRow="0" w:firstColumn="0" w:lastColumn="0" w:noHBand="0" w:noVBand="0"/>
      </w:tblPr>
      <w:tblGrid>
        <w:gridCol w:w="9417"/>
      </w:tblGrid>
      <w:tr w:rsidR="00470EA7" w:rsidRPr="00171586" w14:paraId="22CE0B06" w14:textId="77777777" w:rsidTr="00246584">
        <w:trPr>
          <w:trHeight w:val="12319"/>
        </w:trPr>
        <w:tc>
          <w:tcPr>
            <w:tcW w:w="9417" w:type="dxa"/>
            <w:tcBorders>
              <w:top w:val="single" w:sz="4" w:space="0" w:color="000000"/>
              <w:left w:val="single" w:sz="4" w:space="0" w:color="000000"/>
              <w:bottom w:val="single" w:sz="4" w:space="0" w:color="000000"/>
              <w:right w:val="single" w:sz="4" w:space="0" w:color="000000"/>
            </w:tcBorders>
          </w:tcPr>
          <w:p w14:paraId="2C7E1758" w14:textId="77777777" w:rsidR="00470EA7" w:rsidRPr="00171586" w:rsidRDefault="00470EA7" w:rsidP="003307E8">
            <w:pPr>
              <w:pStyle w:val="WW-NormalWeb1"/>
              <w:snapToGrid w:val="0"/>
              <w:spacing w:before="0" w:after="0"/>
              <w:jc w:val="both"/>
              <w:rPr>
                <w:rFonts w:ascii="Arial" w:hAnsi="Arial" w:cs="Arial"/>
                <w:color w:val="000000"/>
                <w:sz w:val="20"/>
                <w:szCs w:val="18"/>
              </w:rPr>
            </w:pPr>
          </w:p>
          <w:p w14:paraId="7C524988" w14:textId="77777777" w:rsidR="00470EA7" w:rsidRPr="00171586" w:rsidRDefault="00470EA7" w:rsidP="003307E8">
            <w:pPr>
              <w:pStyle w:val="WW-NormalWeb1"/>
              <w:spacing w:before="0" w:after="0"/>
              <w:jc w:val="both"/>
              <w:rPr>
                <w:rFonts w:ascii="Arial" w:hAnsi="Arial" w:cs="Arial"/>
                <w:color w:val="000000"/>
                <w:sz w:val="20"/>
                <w:szCs w:val="18"/>
              </w:rPr>
            </w:pPr>
          </w:p>
          <w:p w14:paraId="7BDBD9F1" w14:textId="77777777" w:rsidR="00470EA7" w:rsidRPr="00171586" w:rsidRDefault="00470EA7" w:rsidP="003307E8">
            <w:pPr>
              <w:pStyle w:val="WW-NormalWeb1"/>
              <w:spacing w:before="0" w:after="0"/>
              <w:jc w:val="both"/>
              <w:rPr>
                <w:rFonts w:ascii="Arial" w:hAnsi="Arial" w:cs="Arial"/>
                <w:color w:val="000000"/>
                <w:sz w:val="20"/>
                <w:szCs w:val="18"/>
              </w:rPr>
            </w:pPr>
          </w:p>
          <w:p w14:paraId="3C44F65A" w14:textId="77777777" w:rsidR="00470EA7" w:rsidRPr="00171586" w:rsidRDefault="00470EA7" w:rsidP="003307E8">
            <w:pPr>
              <w:pStyle w:val="WW-NormalWeb1"/>
              <w:spacing w:before="0" w:after="0"/>
              <w:jc w:val="both"/>
              <w:rPr>
                <w:rFonts w:ascii="Arial" w:hAnsi="Arial" w:cs="Arial"/>
                <w:color w:val="000000"/>
                <w:sz w:val="20"/>
                <w:szCs w:val="18"/>
              </w:rPr>
            </w:pPr>
          </w:p>
          <w:p w14:paraId="3CABA1A7" w14:textId="77777777" w:rsidR="00470EA7" w:rsidRPr="00171586" w:rsidRDefault="00470EA7" w:rsidP="003307E8">
            <w:pPr>
              <w:pStyle w:val="WW-NormalWeb1"/>
              <w:spacing w:before="0" w:after="0"/>
              <w:jc w:val="both"/>
              <w:rPr>
                <w:rFonts w:ascii="Arial" w:hAnsi="Arial" w:cs="Arial"/>
                <w:color w:val="000000"/>
                <w:sz w:val="20"/>
                <w:szCs w:val="18"/>
              </w:rPr>
            </w:pPr>
          </w:p>
          <w:p w14:paraId="1F655E09" w14:textId="77777777" w:rsidR="00470EA7" w:rsidRPr="00171586" w:rsidRDefault="00470EA7" w:rsidP="003307E8">
            <w:pPr>
              <w:pStyle w:val="WW-NormalWeb1"/>
              <w:spacing w:before="0" w:after="0"/>
              <w:jc w:val="both"/>
              <w:rPr>
                <w:rFonts w:ascii="Arial" w:hAnsi="Arial" w:cs="Arial"/>
                <w:color w:val="000000"/>
                <w:sz w:val="20"/>
                <w:szCs w:val="18"/>
              </w:rPr>
            </w:pPr>
          </w:p>
          <w:p w14:paraId="0ED534FF" w14:textId="77777777" w:rsidR="00470EA7" w:rsidRPr="00171586" w:rsidRDefault="00470EA7" w:rsidP="003307E8">
            <w:pPr>
              <w:pStyle w:val="WW-NormalWeb1"/>
              <w:spacing w:before="0" w:after="0"/>
              <w:jc w:val="both"/>
              <w:rPr>
                <w:rFonts w:ascii="Arial" w:hAnsi="Arial" w:cs="Arial"/>
                <w:color w:val="000000"/>
                <w:sz w:val="20"/>
                <w:szCs w:val="18"/>
              </w:rPr>
            </w:pPr>
          </w:p>
          <w:p w14:paraId="245ED72E" w14:textId="77777777" w:rsidR="00470EA7" w:rsidRPr="00171586" w:rsidRDefault="00470EA7" w:rsidP="003307E8">
            <w:pPr>
              <w:pStyle w:val="WW-NormalWeb1"/>
              <w:spacing w:before="0" w:after="0"/>
              <w:jc w:val="both"/>
              <w:rPr>
                <w:rFonts w:ascii="Arial" w:hAnsi="Arial" w:cs="Arial"/>
                <w:color w:val="000000"/>
                <w:sz w:val="20"/>
                <w:szCs w:val="18"/>
              </w:rPr>
            </w:pPr>
          </w:p>
          <w:p w14:paraId="6571D08E" w14:textId="77777777" w:rsidR="00470EA7" w:rsidRPr="00171586" w:rsidRDefault="00470EA7" w:rsidP="003307E8">
            <w:pPr>
              <w:pStyle w:val="WW-NormalWeb1"/>
              <w:spacing w:before="0" w:after="0"/>
              <w:jc w:val="both"/>
              <w:rPr>
                <w:rFonts w:ascii="Arial" w:hAnsi="Arial" w:cs="Arial"/>
                <w:color w:val="000000"/>
                <w:sz w:val="20"/>
                <w:szCs w:val="18"/>
              </w:rPr>
            </w:pPr>
          </w:p>
          <w:p w14:paraId="5A5AD76A" w14:textId="77777777" w:rsidR="00470EA7" w:rsidRPr="00171586" w:rsidRDefault="00470EA7" w:rsidP="003307E8">
            <w:pPr>
              <w:pStyle w:val="WW-NormalWeb1"/>
              <w:spacing w:before="0" w:after="0"/>
              <w:jc w:val="both"/>
              <w:rPr>
                <w:rFonts w:ascii="Arial" w:hAnsi="Arial" w:cs="Arial"/>
                <w:color w:val="000000"/>
                <w:sz w:val="20"/>
                <w:szCs w:val="18"/>
              </w:rPr>
            </w:pPr>
          </w:p>
          <w:p w14:paraId="6A06D2B3" w14:textId="77777777" w:rsidR="00470EA7" w:rsidRPr="00171586" w:rsidRDefault="00470EA7" w:rsidP="003307E8">
            <w:pPr>
              <w:pStyle w:val="WW-NormalWeb1"/>
              <w:spacing w:before="0" w:after="0"/>
              <w:jc w:val="both"/>
              <w:rPr>
                <w:rFonts w:ascii="Arial" w:hAnsi="Arial" w:cs="Arial"/>
                <w:color w:val="000000"/>
                <w:sz w:val="20"/>
                <w:szCs w:val="18"/>
              </w:rPr>
            </w:pPr>
          </w:p>
        </w:tc>
      </w:tr>
    </w:tbl>
    <w:p w14:paraId="3FE2DF33" w14:textId="77777777" w:rsidR="00470EA7" w:rsidRDefault="00470EA7" w:rsidP="009B65E0">
      <w:pPr>
        <w:pStyle w:val="ListParagraph"/>
        <w:ind w:left="360"/>
        <w:rPr>
          <w:rFonts w:ascii="Arial" w:hAnsi="Arial" w:cs="Arial"/>
          <w:b/>
          <w:sz w:val="24"/>
          <w:szCs w:val="28"/>
        </w:rPr>
      </w:pPr>
    </w:p>
    <w:p w14:paraId="0F19F7D9" w14:textId="77777777" w:rsidR="00C760FE" w:rsidRPr="00D065FD" w:rsidRDefault="00C760FE" w:rsidP="00D065FD">
      <w:pPr>
        <w:rPr>
          <w:rFonts w:ascii="Arial" w:hAnsi="Arial" w:cs="Arial"/>
          <w:b/>
          <w:szCs w:val="28"/>
        </w:rPr>
        <w:sectPr w:rsidR="00C760FE" w:rsidRPr="00D065FD" w:rsidSect="00056E1D">
          <w:headerReference w:type="default" r:id="rId9"/>
          <w:footerReference w:type="even" r:id="rId10"/>
          <w:footerReference w:type="default" r:id="rId11"/>
          <w:footnotePr>
            <w:pos w:val="beneathText"/>
          </w:footnotePr>
          <w:pgSz w:w="11899" w:h="16837" w:code="9"/>
          <w:pgMar w:top="1423" w:right="1077" w:bottom="1440" w:left="1077" w:header="851" w:footer="851" w:gutter="0"/>
          <w:cols w:space="708"/>
          <w:docGrid w:linePitch="360"/>
        </w:sectPr>
      </w:pPr>
    </w:p>
    <w:p w14:paraId="09D8064A" w14:textId="35F70B3C" w:rsidR="00C760FE" w:rsidRPr="009343BF" w:rsidRDefault="009B65E0" w:rsidP="00C760FE">
      <w:pPr>
        <w:pStyle w:val="ListParagraph"/>
        <w:ind w:left="360"/>
        <w:rPr>
          <w:rFonts w:ascii="Arial" w:hAnsi="Arial" w:cs="Arial"/>
          <w:b/>
          <w:color w:val="222A35" w:themeColor="text2" w:themeShade="80"/>
          <w:sz w:val="24"/>
          <w:szCs w:val="28"/>
        </w:rPr>
      </w:pPr>
      <w:r w:rsidRPr="009343BF">
        <w:rPr>
          <w:rFonts w:ascii="Arial" w:hAnsi="Arial" w:cs="Arial"/>
          <w:b/>
          <w:color w:val="222A35" w:themeColor="text2" w:themeShade="80"/>
          <w:sz w:val="24"/>
          <w:szCs w:val="28"/>
        </w:rPr>
        <w:lastRenderedPageBreak/>
        <w:t xml:space="preserve">3. </w:t>
      </w:r>
      <w:r w:rsidR="004A5230">
        <w:rPr>
          <w:rFonts w:ascii="Arial" w:hAnsi="Arial" w:cs="Arial"/>
          <w:b/>
          <w:color w:val="222A35" w:themeColor="text2" w:themeShade="80"/>
          <w:sz w:val="24"/>
          <w:szCs w:val="28"/>
        </w:rPr>
        <w:t>Gant</w:t>
      </w:r>
      <w:r w:rsidR="00C760FE" w:rsidRPr="009343BF">
        <w:rPr>
          <w:rFonts w:ascii="Arial" w:hAnsi="Arial" w:cs="Arial"/>
          <w:b/>
          <w:color w:val="222A35" w:themeColor="text2" w:themeShade="80"/>
          <w:sz w:val="24"/>
          <w:szCs w:val="28"/>
        </w:rPr>
        <w:t>t Chart</w:t>
      </w:r>
    </w:p>
    <w:tbl>
      <w:tblPr>
        <w:tblpPr w:leftFromText="141" w:rightFromText="141" w:vertAnchor="text" w:tblpX="70"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45"/>
        <w:gridCol w:w="1321"/>
        <w:gridCol w:w="335"/>
        <w:gridCol w:w="335"/>
        <w:gridCol w:w="335"/>
        <w:gridCol w:w="335"/>
        <w:gridCol w:w="335"/>
        <w:gridCol w:w="335"/>
        <w:gridCol w:w="335"/>
        <w:gridCol w:w="335"/>
        <w:gridCol w:w="335"/>
        <w:gridCol w:w="335"/>
        <w:gridCol w:w="335"/>
        <w:gridCol w:w="335"/>
        <w:gridCol w:w="335"/>
        <w:gridCol w:w="335"/>
        <w:gridCol w:w="335"/>
        <w:gridCol w:w="335"/>
        <w:gridCol w:w="338"/>
        <w:gridCol w:w="338"/>
        <w:gridCol w:w="338"/>
        <w:gridCol w:w="338"/>
        <w:gridCol w:w="338"/>
        <w:gridCol w:w="338"/>
        <w:gridCol w:w="338"/>
        <w:gridCol w:w="338"/>
        <w:gridCol w:w="338"/>
        <w:gridCol w:w="338"/>
        <w:gridCol w:w="338"/>
        <w:gridCol w:w="338"/>
        <w:gridCol w:w="338"/>
        <w:gridCol w:w="338"/>
        <w:gridCol w:w="338"/>
        <w:gridCol w:w="338"/>
        <w:gridCol w:w="338"/>
        <w:gridCol w:w="338"/>
        <w:gridCol w:w="338"/>
        <w:gridCol w:w="416"/>
      </w:tblGrid>
      <w:tr w:rsidR="009343BF" w:rsidRPr="009343BF" w14:paraId="17F710A7" w14:textId="77777777" w:rsidTr="009343BF">
        <w:trPr>
          <w:trHeight w:hRule="exact" w:val="785"/>
        </w:trPr>
        <w:tc>
          <w:tcPr>
            <w:tcW w:w="159" w:type="pct"/>
            <w:vMerge w:val="restart"/>
            <w:shd w:val="clear" w:color="auto" w:fill="44546A" w:themeFill="text2"/>
            <w:tcMar>
              <w:left w:w="40" w:type="dxa"/>
              <w:right w:w="40" w:type="dxa"/>
            </w:tcMar>
            <w:vAlign w:val="center"/>
          </w:tcPr>
          <w:p w14:paraId="3081B6E6" w14:textId="7A66A325" w:rsidR="00C760FE" w:rsidRPr="004A5230" w:rsidRDefault="00C760FE" w:rsidP="00C760FE">
            <w:pPr>
              <w:contextualSpacing/>
              <w:rPr>
                <w:rFonts w:ascii="Arial" w:hAnsi="Arial" w:cs="Arial"/>
                <w:b/>
                <w:bCs/>
                <w:color w:val="E7E6E6" w:themeColor="background2"/>
                <w:sz w:val="20"/>
                <w:szCs w:val="16"/>
                <w:lang w:eastAsia="tr-TR"/>
              </w:rPr>
            </w:pPr>
            <w:r w:rsidRPr="004A5230">
              <w:rPr>
                <w:rFonts w:ascii="Arial" w:hAnsi="Arial" w:cs="Arial"/>
                <w:b/>
                <w:bCs/>
                <w:color w:val="E7E6E6" w:themeColor="background2"/>
                <w:sz w:val="20"/>
                <w:szCs w:val="16"/>
                <w:lang w:eastAsia="tr-TR"/>
              </w:rPr>
              <w:t>WP No</w:t>
            </w:r>
          </w:p>
        </w:tc>
        <w:tc>
          <w:tcPr>
            <w:tcW w:w="473" w:type="pct"/>
            <w:vMerge w:val="restart"/>
            <w:shd w:val="clear" w:color="auto" w:fill="44546A" w:themeFill="text2"/>
            <w:tcMar>
              <w:left w:w="40" w:type="dxa"/>
              <w:right w:w="40" w:type="dxa"/>
            </w:tcMar>
            <w:vAlign w:val="center"/>
          </w:tcPr>
          <w:p w14:paraId="7B5269FF" w14:textId="70308FE3" w:rsidR="00C760FE" w:rsidRPr="004A5230" w:rsidRDefault="00C760FE" w:rsidP="00C760FE">
            <w:pPr>
              <w:contextualSpacing/>
              <w:rPr>
                <w:rFonts w:ascii="Arial" w:hAnsi="Arial" w:cs="Arial"/>
                <w:b/>
                <w:bCs/>
                <w:color w:val="E7E6E6" w:themeColor="background2"/>
                <w:sz w:val="20"/>
                <w:szCs w:val="16"/>
                <w:lang w:eastAsia="tr-TR"/>
              </w:rPr>
            </w:pPr>
            <w:r w:rsidRPr="004A5230">
              <w:rPr>
                <w:rFonts w:ascii="Arial" w:hAnsi="Arial" w:cs="Arial"/>
                <w:b/>
                <w:bCs/>
                <w:color w:val="E7E6E6" w:themeColor="background2"/>
                <w:sz w:val="20"/>
                <w:szCs w:val="16"/>
                <w:lang w:eastAsia="tr-TR"/>
              </w:rPr>
              <w:t xml:space="preserve">WP Name </w:t>
            </w:r>
          </w:p>
        </w:tc>
        <w:tc>
          <w:tcPr>
            <w:tcW w:w="4368" w:type="pct"/>
            <w:gridSpan w:val="36"/>
            <w:shd w:val="clear" w:color="auto" w:fill="44546A" w:themeFill="text2"/>
            <w:tcMar>
              <w:left w:w="40" w:type="dxa"/>
              <w:right w:w="40" w:type="dxa"/>
            </w:tcMar>
            <w:vAlign w:val="center"/>
          </w:tcPr>
          <w:p w14:paraId="0FE3245F" w14:textId="06775344" w:rsidR="00C760FE" w:rsidRPr="009343BF" w:rsidRDefault="00C760FE" w:rsidP="003307E8">
            <w:pPr>
              <w:ind w:right="-502"/>
              <w:contextualSpacing/>
              <w:jc w:val="center"/>
              <w:rPr>
                <w:rFonts w:ascii="Arial" w:hAnsi="Arial" w:cs="Arial"/>
                <w:b/>
                <w:bCs/>
                <w:color w:val="E7E6E6" w:themeColor="background2"/>
                <w:sz w:val="16"/>
                <w:szCs w:val="16"/>
                <w:lang w:eastAsia="tr-TR"/>
              </w:rPr>
            </w:pPr>
            <w:r w:rsidRPr="004A5230">
              <w:rPr>
                <w:rFonts w:ascii="Arial" w:hAnsi="Arial" w:cs="Arial"/>
                <w:b/>
                <w:bCs/>
                <w:color w:val="E7E6E6" w:themeColor="background2"/>
                <w:sz w:val="20"/>
                <w:szCs w:val="16"/>
                <w:lang w:eastAsia="tr-TR"/>
              </w:rPr>
              <w:t>Months</w:t>
            </w:r>
          </w:p>
        </w:tc>
      </w:tr>
      <w:tr w:rsidR="002D4EB0" w:rsidRPr="009343BF" w14:paraId="34CB98DC" w14:textId="77777777" w:rsidTr="009343BF">
        <w:trPr>
          <w:trHeight w:val="119"/>
        </w:trPr>
        <w:tc>
          <w:tcPr>
            <w:tcW w:w="159" w:type="pct"/>
            <w:vMerge/>
            <w:shd w:val="clear" w:color="auto" w:fill="44546A" w:themeFill="text2"/>
            <w:tcMar>
              <w:left w:w="40" w:type="dxa"/>
              <w:right w:w="40" w:type="dxa"/>
            </w:tcMar>
            <w:vAlign w:val="center"/>
          </w:tcPr>
          <w:p w14:paraId="7C469CB9" w14:textId="77777777" w:rsidR="00C760FE" w:rsidRPr="009343BF" w:rsidRDefault="00C760FE" w:rsidP="003307E8">
            <w:pPr>
              <w:contextualSpacing/>
              <w:rPr>
                <w:rFonts w:ascii="Arial" w:hAnsi="Arial" w:cs="Arial"/>
                <w:b/>
                <w:bCs/>
                <w:color w:val="E7E6E6" w:themeColor="background2"/>
                <w:sz w:val="16"/>
                <w:szCs w:val="16"/>
                <w:lang w:eastAsia="tr-TR"/>
              </w:rPr>
            </w:pPr>
          </w:p>
        </w:tc>
        <w:tc>
          <w:tcPr>
            <w:tcW w:w="473" w:type="pct"/>
            <w:vMerge/>
            <w:shd w:val="clear" w:color="auto" w:fill="44546A" w:themeFill="text2"/>
            <w:tcMar>
              <w:left w:w="40" w:type="dxa"/>
              <w:right w:w="40" w:type="dxa"/>
            </w:tcMar>
            <w:vAlign w:val="center"/>
          </w:tcPr>
          <w:p w14:paraId="3BF75F0B" w14:textId="77777777" w:rsidR="00C760FE" w:rsidRPr="009343BF" w:rsidRDefault="00C760FE" w:rsidP="003307E8">
            <w:pPr>
              <w:contextualSpacing/>
              <w:rPr>
                <w:rFonts w:ascii="Arial" w:hAnsi="Arial" w:cs="Arial"/>
                <w:b/>
                <w:bCs/>
                <w:color w:val="E7E6E6" w:themeColor="background2"/>
                <w:sz w:val="16"/>
                <w:szCs w:val="16"/>
                <w:lang w:eastAsia="tr-TR"/>
              </w:rPr>
            </w:pPr>
          </w:p>
        </w:tc>
        <w:tc>
          <w:tcPr>
            <w:tcW w:w="120" w:type="pct"/>
            <w:shd w:val="clear" w:color="auto" w:fill="44546A" w:themeFill="text2"/>
            <w:tcMar>
              <w:left w:w="40" w:type="dxa"/>
              <w:right w:w="40" w:type="dxa"/>
            </w:tcMar>
            <w:vAlign w:val="center"/>
          </w:tcPr>
          <w:p w14:paraId="0EFD7133" w14:textId="77777777" w:rsidR="00C760FE" w:rsidRPr="009343BF" w:rsidRDefault="00C760FE" w:rsidP="003307E8">
            <w:pPr>
              <w:contextualSpacing/>
              <w:jc w:val="center"/>
              <w:rPr>
                <w:rFonts w:ascii="Arial" w:hAnsi="Arial" w:cs="Arial"/>
                <w:b/>
                <w:bCs/>
                <w:color w:val="E7E6E6" w:themeColor="background2"/>
                <w:sz w:val="16"/>
                <w:szCs w:val="16"/>
                <w:lang w:eastAsia="tr-TR"/>
              </w:rPr>
            </w:pPr>
            <w:r w:rsidRPr="009343BF">
              <w:rPr>
                <w:rFonts w:ascii="Arial" w:hAnsi="Arial" w:cs="Arial"/>
                <w:b/>
                <w:bCs/>
                <w:color w:val="E7E6E6" w:themeColor="background2"/>
                <w:sz w:val="16"/>
                <w:szCs w:val="16"/>
                <w:lang w:eastAsia="tr-TR"/>
              </w:rPr>
              <w:t>1</w:t>
            </w:r>
          </w:p>
        </w:tc>
        <w:tc>
          <w:tcPr>
            <w:tcW w:w="120" w:type="pct"/>
            <w:shd w:val="clear" w:color="auto" w:fill="44546A" w:themeFill="text2"/>
            <w:tcMar>
              <w:left w:w="40" w:type="dxa"/>
              <w:right w:w="40" w:type="dxa"/>
            </w:tcMar>
            <w:vAlign w:val="center"/>
          </w:tcPr>
          <w:p w14:paraId="2BEC7677" w14:textId="77777777" w:rsidR="00C760FE" w:rsidRPr="009343BF" w:rsidRDefault="00C760FE" w:rsidP="003307E8">
            <w:pPr>
              <w:contextualSpacing/>
              <w:jc w:val="center"/>
              <w:rPr>
                <w:rFonts w:ascii="Arial" w:hAnsi="Arial" w:cs="Arial"/>
                <w:b/>
                <w:bCs/>
                <w:color w:val="E7E6E6" w:themeColor="background2"/>
                <w:sz w:val="16"/>
                <w:szCs w:val="16"/>
                <w:lang w:eastAsia="tr-TR"/>
              </w:rPr>
            </w:pPr>
            <w:r w:rsidRPr="009343BF">
              <w:rPr>
                <w:rFonts w:ascii="Arial" w:hAnsi="Arial" w:cs="Arial"/>
                <w:b/>
                <w:bCs/>
                <w:color w:val="E7E6E6" w:themeColor="background2"/>
                <w:sz w:val="16"/>
                <w:szCs w:val="16"/>
                <w:lang w:eastAsia="tr-TR"/>
              </w:rPr>
              <w:t>2</w:t>
            </w:r>
          </w:p>
        </w:tc>
        <w:tc>
          <w:tcPr>
            <w:tcW w:w="120" w:type="pct"/>
            <w:shd w:val="clear" w:color="auto" w:fill="44546A" w:themeFill="text2"/>
            <w:tcMar>
              <w:left w:w="40" w:type="dxa"/>
              <w:right w:w="40" w:type="dxa"/>
            </w:tcMar>
            <w:vAlign w:val="center"/>
          </w:tcPr>
          <w:p w14:paraId="29896AE7" w14:textId="77777777" w:rsidR="00C760FE" w:rsidRPr="009343BF" w:rsidRDefault="00C760FE" w:rsidP="003307E8">
            <w:pPr>
              <w:contextualSpacing/>
              <w:jc w:val="center"/>
              <w:rPr>
                <w:rFonts w:ascii="Arial" w:hAnsi="Arial" w:cs="Arial"/>
                <w:b/>
                <w:bCs/>
                <w:color w:val="E7E6E6" w:themeColor="background2"/>
                <w:sz w:val="16"/>
                <w:szCs w:val="16"/>
                <w:lang w:eastAsia="tr-TR"/>
              </w:rPr>
            </w:pPr>
            <w:r w:rsidRPr="009343BF">
              <w:rPr>
                <w:rFonts w:ascii="Arial" w:hAnsi="Arial" w:cs="Arial"/>
                <w:b/>
                <w:bCs/>
                <w:color w:val="E7E6E6" w:themeColor="background2"/>
                <w:sz w:val="16"/>
                <w:szCs w:val="16"/>
                <w:lang w:eastAsia="tr-TR"/>
              </w:rPr>
              <w:t>3</w:t>
            </w:r>
          </w:p>
        </w:tc>
        <w:tc>
          <w:tcPr>
            <w:tcW w:w="120" w:type="pct"/>
            <w:shd w:val="clear" w:color="auto" w:fill="44546A" w:themeFill="text2"/>
            <w:tcMar>
              <w:left w:w="40" w:type="dxa"/>
              <w:right w:w="40" w:type="dxa"/>
            </w:tcMar>
            <w:vAlign w:val="center"/>
          </w:tcPr>
          <w:p w14:paraId="17D6F830" w14:textId="77777777" w:rsidR="00C760FE" w:rsidRPr="009343BF" w:rsidRDefault="00C760FE" w:rsidP="003307E8">
            <w:pPr>
              <w:contextualSpacing/>
              <w:jc w:val="center"/>
              <w:rPr>
                <w:rFonts w:ascii="Arial" w:hAnsi="Arial" w:cs="Arial"/>
                <w:b/>
                <w:bCs/>
                <w:color w:val="E7E6E6" w:themeColor="background2"/>
                <w:sz w:val="16"/>
                <w:szCs w:val="16"/>
                <w:lang w:eastAsia="tr-TR"/>
              </w:rPr>
            </w:pPr>
            <w:r w:rsidRPr="009343BF">
              <w:rPr>
                <w:rFonts w:ascii="Arial" w:hAnsi="Arial" w:cs="Arial"/>
                <w:b/>
                <w:bCs/>
                <w:color w:val="E7E6E6" w:themeColor="background2"/>
                <w:sz w:val="16"/>
                <w:szCs w:val="16"/>
                <w:lang w:eastAsia="tr-TR"/>
              </w:rPr>
              <w:t>4</w:t>
            </w:r>
          </w:p>
        </w:tc>
        <w:tc>
          <w:tcPr>
            <w:tcW w:w="120" w:type="pct"/>
            <w:shd w:val="clear" w:color="auto" w:fill="44546A" w:themeFill="text2"/>
            <w:tcMar>
              <w:left w:w="40" w:type="dxa"/>
              <w:right w:w="40" w:type="dxa"/>
            </w:tcMar>
            <w:vAlign w:val="center"/>
          </w:tcPr>
          <w:p w14:paraId="2CFBFBDE" w14:textId="77777777" w:rsidR="00C760FE" w:rsidRPr="009343BF" w:rsidRDefault="00C760FE" w:rsidP="003307E8">
            <w:pPr>
              <w:contextualSpacing/>
              <w:jc w:val="center"/>
              <w:rPr>
                <w:rFonts w:ascii="Arial" w:hAnsi="Arial" w:cs="Arial"/>
                <w:b/>
                <w:bCs/>
                <w:color w:val="E7E6E6" w:themeColor="background2"/>
                <w:sz w:val="16"/>
                <w:szCs w:val="16"/>
                <w:lang w:eastAsia="tr-TR"/>
              </w:rPr>
            </w:pPr>
            <w:r w:rsidRPr="009343BF">
              <w:rPr>
                <w:rFonts w:ascii="Arial" w:hAnsi="Arial" w:cs="Arial"/>
                <w:b/>
                <w:bCs/>
                <w:color w:val="E7E6E6" w:themeColor="background2"/>
                <w:sz w:val="16"/>
                <w:szCs w:val="16"/>
                <w:lang w:eastAsia="tr-TR"/>
              </w:rPr>
              <w:t>5</w:t>
            </w:r>
          </w:p>
        </w:tc>
        <w:tc>
          <w:tcPr>
            <w:tcW w:w="120" w:type="pct"/>
            <w:shd w:val="clear" w:color="auto" w:fill="44546A" w:themeFill="text2"/>
            <w:tcMar>
              <w:left w:w="40" w:type="dxa"/>
              <w:right w:w="40" w:type="dxa"/>
            </w:tcMar>
            <w:vAlign w:val="center"/>
          </w:tcPr>
          <w:p w14:paraId="59FA307D" w14:textId="77777777" w:rsidR="00C760FE" w:rsidRPr="009343BF" w:rsidRDefault="00C760FE" w:rsidP="003307E8">
            <w:pPr>
              <w:contextualSpacing/>
              <w:jc w:val="center"/>
              <w:rPr>
                <w:rFonts w:ascii="Arial" w:hAnsi="Arial" w:cs="Arial"/>
                <w:b/>
                <w:bCs/>
                <w:color w:val="E7E6E6" w:themeColor="background2"/>
                <w:sz w:val="16"/>
                <w:szCs w:val="16"/>
                <w:lang w:eastAsia="tr-TR"/>
              </w:rPr>
            </w:pPr>
            <w:r w:rsidRPr="009343BF">
              <w:rPr>
                <w:rFonts w:ascii="Arial" w:hAnsi="Arial" w:cs="Arial"/>
                <w:b/>
                <w:bCs/>
                <w:color w:val="E7E6E6" w:themeColor="background2"/>
                <w:sz w:val="16"/>
                <w:szCs w:val="16"/>
                <w:lang w:eastAsia="tr-TR"/>
              </w:rPr>
              <w:t>6</w:t>
            </w:r>
          </w:p>
        </w:tc>
        <w:tc>
          <w:tcPr>
            <w:tcW w:w="120" w:type="pct"/>
            <w:shd w:val="clear" w:color="auto" w:fill="44546A" w:themeFill="text2"/>
            <w:tcMar>
              <w:left w:w="40" w:type="dxa"/>
              <w:right w:w="40" w:type="dxa"/>
            </w:tcMar>
            <w:vAlign w:val="center"/>
          </w:tcPr>
          <w:p w14:paraId="6E231821" w14:textId="77777777" w:rsidR="00C760FE" w:rsidRPr="009343BF" w:rsidRDefault="00C760FE" w:rsidP="003307E8">
            <w:pPr>
              <w:contextualSpacing/>
              <w:jc w:val="center"/>
              <w:rPr>
                <w:rFonts w:ascii="Arial" w:hAnsi="Arial" w:cs="Arial"/>
                <w:b/>
                <w:bCs/>
                <w:color w:val="E7E6E6" w:themeColor="background2"/>
                <w:sz w:val="16"/>
                <w:szCs w:val="16"/>
                <w:lang w:eastAsia="tr-TR"/>
              </w:rPr>
            </w:pPr>
            <w:r w:rsidRPr="009343BF">
              <w:rPr>
                <w:rFonts w:ascii="Arial" w:hAnsi="Arial" w:cs="Arial"/>
                <w:b/>
                <w:bCs/>
                <w:color w:val="E7E6E6" w:themeColor="background2"/>
                <w:sz w:val="16"/>
                <w:szCs w:val="16"/>
                <w:lang w:eastAsia="tr-TR"/>
              </w:rPr>
              <w:t>7</w:t>
            </w:r>
          </w:p>
        </w:tc>
        <w:tc>
          <w:tcPr>
            <w:tcW w:w="120" w:type="pct"/>
            <w:shd w:val="clear" w:color="auto" w:fill="44546A" w:themeFill="text2"/>
            <w:tcMar>
              <w:left w:w="40" w:type="dxa"/>
              <w:right w:w="40" w:type="dxa"/>
            </w:tcMar>
            <w:vAlign w:val="center"/>
          </w:tcPr>
          <w:p w14:paraId="53619955" w14:textId="77777777" w:rsidR="00C760FE" w:rsidRPr="009343BF" w:rsidRDefault="00C760FE" w:rsidP="003307E8">
            <w:pPr>
              <w:contextualSpacing/>
              <w:jc w:val="center"/>
              <w:rPr>
                <w:rFonts w:ascii="Arial" w:hAnsi="Arial" w:cs="Arial"/>
                <w:b/>
                <w:bCs/>
                <w:color w:val="E7E6E6" w:themeColor="background2"/>
                <w:sz w:val="16"/>
                <w:szCs w:val="16"/>
                <w:lang w:eastAsia="tr-TR"/>
              </w:rPr>
            </w:pPr>
            <w:r w:rsidRPr="009343BF">
              <w:rPr>
                <w:rFonts w:ascii="Arial" w:hAnsi="Arial" w:cs="Arial"/>
                <w:b/>
                <w:bCs/>
                <w:color w:val="E7E6E6" w:themeColor="background2"/>
                <w:sz w:val="16"/>
                <w:szCs w:val="16"/>
                <w:lang w:eastAsia="tr-TR"/>
              </w:rPr>
              <w:t>8</w:t>
            </w:r>
          </w:p>
        </w:tc>
        <w:tc>
          <w:tcPr>
            <w:tcW w:w="120" w:type="pct"/>
            <w:shd w:val="clear" w:color="auto" w:fill="44546A" w:themeFill="text2"/>
            <w:tcMar>
              <w:left w:w="40" w:type="dxa"/>
              <w:right w:w="40" w:type="dxa"/>
            </w:tcMar>
            <w:vAlign w:val="center"/>
          </w:tcPr>
          <w:p w14:paraId="624428B8" w14:textId="77777777" w:rsidR="00C760FE" w:rsidRPr="009343BF" w:rsidRDefault="00C760FE" w:rsidP="003307E8">
            <w:pPr>
              <w:contextualSpacing/>
              <w:jc w:val="center"/>
              <w:rPr>
                <w:rFonts w:ascii="Arial" w:hAnsi="Arial" w:cs="Arial"/>
                <w:b/>
                <w:bCs/>
                <w:color w:val="E7E6E6" w:themeColor="background2"/>
                <w:sz w:val="16"/>
                <w:szCs w:val="16"/>
                <w:lang w:eastAsia="tr-TR"/>
              </w:rPr>
            </w:pPr>
            <w:r w:rsidRPr="009343BF">
              <w:rPr>
                <w:rFonts w:ascii="Arial" w:hAnsi="Arial" w:cs="Arial"/>
                <w:b/>
                <w:bCs/>
                <w:color w:val="E7E6E6" w:themeColor="background2"/>
                <w:sz w:val="16"/>
                <w:szCs w:val="16"/>
                <w:lang w:eastAsia="tr-TR"/>
              </w:rPr>
              <w:t>9</w:t>
            </w:r>
          </w:p>
        </w:tc>
        <w:tc>
          <w:tcPr>
            <w:tcW w:w="120" w:type="pct"/>
            <w:shd w:val="clear" w:color="auto" w:fill="44546A" w:themeFill="text2"/>
            <w:tcMar>
              <w:left w:w="40" w:type="dxa"/>
              <w:right w:w="40" w:type="dxa"/>
            </w:tcMar>
            <w:vAlign w:val="center"/>
          </w:tcPr>
          <w:p w14:paraId="6BDB08B0" w14:textId="77777777" w:rsidR="00C760FE" w:rsidRPr="009343BF" w:rsidRDefault="00C760FE" w:rsidP="003307E8">
            <w:pPr>
              <w:contextualSpacing/>
              <w:jc w:val="center"/>
              <w:rPr>
                <w:rFonts w:ascii="Arial" w:hAnsi="Arial" w:cs="Arial"/>
                <w:b/>
                <w:bCs/>
                <w:color w:val="E7E6E6" w:themeColor="background2"/>
                <w:sz w:val="16"/>
                <w:szCs w:val="16"/>
                <w:lang w:eastAsia="tr-TR"/>
              </w:rPr>
            </w:pPr>
            <w:r w:rsidRPr="009343BF">
              <w:rPr>
                <w:rFonts w:ascii="Arial" w:hAnsi="Arial" w:cs="Arial"/>
                <w:b/>
                <w:bCs/>
                <w:color w:val="E7E6E6" w:themeColor="background2"/>
                <w:sz w:val="16"/>
                <w:szCs w:val="16"/>
                <w:lang w:eastAsia="tr-TR"/>
              </w:rPr>
              <w:t>10</w:t>
            </w:r>
          </w:p>
        </w:tc>
        <w:tc>
          <w:tcPr>
            <w:tcW w:w="120" w:type="pct"/>
            <w:shd w:val="clear" w:color="auto" w:fill="44546A" w:themeFill="text2"/>
            <w:tcMar>
              <w:left w:w="40" w:type="dxa"/>
              <w:right w:w="40" w:type="dxa"/>
            </w:tcMar>
            <w:vAlign w:val="center"/>
          </w:tcPr>
          <w:p w14:paraId="4CE92CB7" w14:textId="77777777" w:rsidR="00C760FE" w:rsidRPr="009343BF" w:rsidRDefault="00C760FE" w:rsidP="003307E8">
            <w:pPr>
              <w:contextualSpacing/>
              <w:jc w:val="center"/>
              <w:rPr>
                <w:rFonts w:ascii="Arial" w:hAnsi="Arial" w:cs="Arial"/>
                <w:b/>
                <w:bCs/>
                <w:color w:val="E7E6E6" w:themeColor="background2"/>
                <w:sz w:val="16"/>
                <w:szCs w:val="16"/>
                <w:lang w:eastAsia="tr-TR"/>
              </w:rPr>
            </w:pPr>
            <w:r w:rsidRPr="009343BF">
              <w:rPr>
                <w:rFonts w:ascii="Arial" w:hAnsi="Arial" w:cs="Arial"/>
                <w:b/>
                <w:bCs/>
                <w:color w:val="E7E6E6" w:themeColor="background2"/>
                <w:sz w:val="16"/>
                <w:szCs w:val="16"/>
                <w:lang w:eastAsia="tr-TR"/>
              </w:rPr>
              <w:t>11</w:t>
            </w:r>
          </w:p>
        </w:tc>
        <w:tc>
          <w:tcPr>
            <w:tcW w:w="120" w:type="pct"/>
            <w:shd w:val="clear" w:color="auto" w:fill="44546A" w:themeFill="text2"/>
            <w:tcMar>
              <w:left w:w="40" w:type="dxa"/>
              <w:right w:w="40" w:type="dxa"/>
            </w:tcMar>
            <w:vAlign w:val="center"/>
          </w:tcPr>
          <w:p w14:paraId="28654E29" w14:textId="77777777" w:rsidR="00C760FE" w:rsidRPr="009343BF" w:rsidRDefault="00C760FE" w:rsidP="003307E8">
            <w:pPr>
              <w:contextualSpacing/>
              <w:jc w:val="center"/>
              <w:rPr>
                <w:rFonts w:ascii="Arial" w:hAnsi="Arial" w:cs="Arial"/>
                <w:b/>
                <w:bCs/>
                <w:color w:val="E7E6E6" w:themeColor="background2"/>
                <w:sz w:val="16"/>
                <w:szCs w:val="16"/>
                <w:lang w:eastAsia="tr-TR"/>
              </w:rPr>
            </w:pPr>
            <w:r w:rsidRPr="009343BF">
              <w:rPr>
                <w:rFonts w:ascii="Arial" w:hAnsi="Arial" w:cs="Arial"/>
                <w:b/>
                <w:bCs/>
                <w:color w:val="E7E6E6" w:themeColor="background2"/>
                <w:sz w:val="16"/>
                <w:szCs w:val="16"/>
                <w:lang w:eastAsia="tr-TR"/>
              </w:rPr>
              <w:t>12</w:t>
            </w:r>
          </w:p>
        </w:tc>
        <w:tc>
          <w:tcPr>
            <w:tcW w:w="120" w:type="pct"/>
            <w:shd w:val="clear" w:color="auto" w:fill="44546A" w:themeFill="text2"/>
            <w:tcMar>
              <w:left w:w="40" w:type="dxa"/>
              <w:right w:w="40" w:type="dxa"/>
            </w:tcMar>
            <w:vAlign w:val="center"/>
          </w:tcPr>
          <w:p w14:paraId="51744107" w14:textId="77777777" w:rsidR="00C760FE" w:rsidRPr="009343BF" w:rsidRDefault="00C760FE" w:rsidP="003307E8">
            <w:pPr>
              <w:contextualSpacing/>
              <w:jc w:val="center"/>
              <w:rPr>
                <w:rFonts w:ascii="Arial" w:hAnsi="Arial" w:cs="Arial"/>
                <w:b/>
                <w:bCs/>
                <w:color w:val="E7E6E6" w:themeColor="background2"/>
                <w:sz w:val="16"/>
                <w:szCs w:val="16"/>
                <w:lang w:eastAsia="tr-TR"/>
              </w:rPr>
            </w:pPr>
            <w:r w:rsidRPr="009343BF">
              <w:rPr>
                <w:rFonts w:ascii="Arial" w:hAnsi="Arial" w:cs="Arial"/>
                <w:b/>
                <w:bCs/>
                <w:color w:val="E7E6E6" w:themeColor="background2"/>
                <w:sz w:val="16"/>
                <w:szCs w:val="16"/>
                <w:lang w:eastAsia="tr-TR"/>
              </w:rPr>
              <w:t>13</w:t>
            </w:r>
          </w:p>
        </w:tc>
        <w:tc>
          <w:tcPr>
            <w:tcW w:w="120" w:type="pct"/>
            <w:shd w:val="clear" w:color="auto" w:fill="44546A" w:themeFill="text2"/>
            <w:tcMar>
              <w:left w:w="40" w:type="dxa"/>
              <w:right w:w="40" w:type="dxa"/>
            </w:tcMar>
            <w:vAlign w:val="center"/>
          </w:tcPr>
          <w:p w14:paraId="73EF83FB" w14:textId="77777777" w:rsidR="00C760FE" w:rsidRPr="009343BF" w:rsidRDefault="00C760FE" w:rsidP="003307E8">
            <w:pPr>
              <w:contextualSpacing/>
              <w:jc w:val="center"/>
              <w:rPr>
                <w:rFonts w:ascii="Arial" w:hAnsi="Arial" w:cs="Arial"/>
                <w:b/>
                <w:bCs/>
                <w:color w:val="E7E6E6" w:themeColor="background2"/>
                <w:sz w:val="16"/>
                <w:szCs w:val="16"/>
                <w:lang w:eastAsia="tr-TR"/>
              </w:rPr>
            </w:pPr>
            <w:r w:rsidRPr="009343BF">
              <w:rPr>
                <w:rFonts w:ascii="Arial" w:hAnsi="Arial" w:cs="Arial"/>
                <w:b/>
                <w:bCs/>
                <w:color w:val="E7E6E6" w:themeColor="background2"/>
                <w:sz w:val="16"/>
                <w:szCs w:val="16"/>
                <w:lang w:eastAsia="tr-TR"/>
              </w:rPr>
              <w:t>14</w:t>
            </w:r>
          </w:p>
        </w:tc>
        <w:tc>
          <w:tcPr>
            <w:tcW w:w="120" w:type="pct"/>
            <w:shd w:val="clear" w:color="auto" w:fill="44546A" w:themeFill="text2"/>
            <w:tcMar>
              <w:left w:w="40" w:type="dxa"/>
              <w:right w:w="40" w:type="dxa"/>
            </w:tcMar>
            <w:vAlign w:val="center"/>
          </w:tcPr>
          <w:p w14:paraId="46A7173D" w14:textId="77777777" w:rsidR="00C760FE" w:rsidRPr="009343BF" w:rsidRDefault="00C760FE" w:rsidP="003307E8">
            <w:pPr>
              <w:contextualSpacing/>
              <w:jc w:val="center"/>
              <w:rPr>
                <w:rFonts w:ascii="Arial" w:hAnsi="Arial" w:cs="Arial"/>
                <w:b/>
                <w:bCs/>
                <w:color w:val="E7E6E6" w:themeColor="background2"/>
                <w:sz w:val="16"/>
                <w:szCs w:val="16"/>
                <w:lang w:eastAsia="tr-TR"/>
              </w:rPr>
            </w:pPr>
            <w:r w:rsidRPr="009343BF">
              <w:rPr>
                <w:rFonts w:ascii="Arial" w:hAnsi="Arial" w:cs="Arial"/>
                <w:b/>
                <w:bCs/>
                <w:color w:val="E7E6E6" w:themeColor="background2"/>
                <w:sz w:val="16"/>
                <w:szCs w:val="16"/>
                <w:lang w:eastAsia="tr-TR"/>
              </w:rPr>
              <w:t>15</w:t>
            </w:r>
          </w:p>
        </w:tc>
        <w:tc>
          <w:tcPr>
            <w:tcW w:w="120" w:type="pct"/>
            <w:shd w:val="clear" w:color="auto" w:fill="44546A" w:themeFill="text2"/>
            <w:tcMar>
              <w:left w:w="40" w:type="dxa"/>
              <w:right w:w="40" w:type="dxa"/>
            </w:tcMar>
            <w:vAlign w:val="center"/>
          </w:tcPr>
          <w:p w14:paraId="13335E19" w14:textId="77777777" w:rsidR="00C760FE" w:rsidRPr="009343BF" w:rsidRDefault="00C760FE" w:rsidP="003307E8">
            <w:pPr>
              <w:contextualSpacing/>
              <w:jc w:val="center"/>
              <w:rPr>
                <w:rFonts w:ascii="Arial" w:hAnsi="Arial" w:cs="Arial"/>
                <w:b/>
                <w:bCs/>
                <w:color w:val="E7E6E6" w:themeColor="background2"/>
                <w:sz w:val="16"/>
                <w:szCs w:val="16"/>
                <w:lang w:eastAsia="tr-TR"/>
              </w:rPr>
            </w:pPr>
            <w:r w:rsidRPr="009343BF">
              <w:rPr>
                <w:rFonts w:ascii="Arial" w:hAnsi="Arial" w:cs="Arial"/>
                <w:b/>
                <w:bCs/>
                <w:color w:val="E7E6E6" w:themeColor="background2"/>
                <w:sz w:val="16"/>
                <w:szCs w:val="16"/>
                <w:lang w:eastAsia="tr-TR"/>
              </w:rPr>
              <w:t>16</w:t>
            </w:r>
          </w:p>
        </w:tc>
        <w:tc>
          <w:tcPr>
            <w:tcW w:w="121" w:type="pct"/>
            <w:shd w:val="clear" w:color="auto" w:fill="44546A" w:themeFill="text2"/>
            <w:tcMar>
              <w:left w:w="40" w:type="dxa"/>
              <w:right w:w="40" w:type="dxa"/>
            </w:tcMar>
            <w:vAlign w:val="center"/>
          </w:tcPr>
          <w:p w14:paraId="34AD9DE1" w14:textId="77777777" w:rsidR="00C760FE" w:rsidRPr="009343BF" w:rsidRDefault="00C760FE" w:rsidP="003307E8">
            <w:pPr>
              <w:contextualSpacing/>
              <w:jc w:val="center"/>
              <w:rPr>
                <w:rFonts w:ascii="Arial" w:hAnsi="Arial" w:cs="Arial"/>
                <w:b/>
                <w:bCs/>
                <w:color w:val="E7E6E6" w:themeColor="background2"/>
                <w:sz w:val="16"/>
                <w:szCs w:val="16"/>
                <w:lang w:eastAsia="tr-TR"/>
              </w:rPr>
            </w:pPr>
            <w:r w:rsidRPr="009343BF">
              <w:rPr>
                <w:rFonts w:ascii="Arial" w:hAnsi="Arial" w:cs="Arial"/>
                <w:b/>
                <w:bCs/>
                <w:color w:val="E7E6E6" w:themeColor="background2"/>
                <w:sz w:val="16"/>
                <w:szCs w:val="16"/>
                <w:lang w:eastAsia="tr-TR"/>
              </w:rPr>
              <w:t>17</w:t>
            </w:r>
          </w:p>
        </w:tc>
        <w:tc>
          <w:tcPr>
            <w:tcW w:w="121" w:type="pct"/>
            <w:shd w:val="clear" w:color="auto" w:fill="44546A" w:themeFill="text2"/>
            <w:tcMar>
              <w:left w:w="40" w:type="dxa"/>
              <w:right w:w="40" w:type="dxa"/>
            </w:tcMar>
            <w:vAlign w:val="center"/>
          </w:tcPr>
          <w:p w14:paraId="038E8E71" w14:textId="77777777" w:rsidR="00C760FE" w:rsidRPr="009343BF" w:rsidRDefault="00C760FE" w:rsidP="003307E8">
            <w:pPr>
              <w:contextualSpacing/>
              <w:jc w:val="center"/>
              <w:rPr>
                <w:rFonts w:ascii="Arial" w:hAnsi="Arial" w:cs="Arial"/>
                <w:b/>
                <w:bCs/>
                <w:color w:val="E7E6E6" w:themeColor="background2"/>
                <w:sz w:val="16"/>
                <w:szCs w:val="16"/>
                <w:lang w:eastAsia="tr-TR"/>
              </w:rPr>
            </w:pPr>
            <w:r w:rsidRPr="009343BF">
              <w:rPr>
                <w:rFonts w:ascii="Arial" w:hAnsi="Arial" w:cs="Arial"/>
                <w:b/>
                <w:bCs/>
                <w:color w:val="E7E6E6" w:themeColor="background2"/>
                <w:sz w:val="16"/>
                <w:szCs w:val="16"/>
                <w:lang w:eastAsia="tr-TR"/>
              </w:rPr>
              <w:t>18</w:t>
            </w:r>
          </w:p>
        </w:tc>
        <w:tc>
          <w:tcPr>
            <w:tcW w:w="121" w:type="pct"/>
            <w:shd w:val="clear" w:color="auto" w:fill="44546A" w:themeFill="text2"/>
            <w:tcMar>
              <w:left w:w="40" w:type="dxa"/>
              <w:right w:w="40" w:type="dxa"/>
            </w:tcMar>
            <w:vAlign w:val="center"/>
          </w:tcPr>
          <w:p w14:paraId="0EFB4664" w14:textId="77777777" w:rsidR="00C760FE" w:rsidRPr="009343BF" w:rsidRDefault="00C760FE" w:rsidP="003307E8">
            <w:pPr>
              <w:contextualSpacing/>
              <w:jc w:val="center"/>
              <w:rPr>
                <w:rFonts w:ascii="Arial" w:hAnsi="Arial" w:cs="Arial"/>
                <w:b/>
                <w:bCs/>
                <w:color w:val="E7E6E6" w:themeColor="background2"/>
                <w:sz w:val="16"/>
                <w:szCs w:val="16"/>
                <w:lang w:eastAsia="tr-TR"/>
              </w:rPr>
            </w:pPr>
            <w:r w:rsidRPr="009343BF">
              <w:rPr>
                <w:rFonts w:ascii="Arial" w:hAnsi="Arial" w:cs="Arial"/>
                <w:b/>
                <w:bCs/>
                <w:color w:val="E7E6E6" w:themeColor="background2"/>
                <w:sz w:val="16"/>
                <w:szCs w:val="16"/>
                <w:lang w:eastAsia="tr-TR"/>
              </w:rPr>
              <w:t>19</w:t>
            </w:r>
          </w:p>
        </w:tc>
        <w:tc>
          <w:tcPr>
            <w:tcW w:w="121" w:type="pct"/>
            <w:shd w:val="clear" w:color="auto" w:fill="44546A" w:themeFill="text2"/>
            <w:tcMar>
              <w:left w:w="40" w:type="dxa"/>
              <w:right w:w="40" w:type="dxa"/>
            </w:tcMar>
            <w:vAlign w:val="center"/>
          </w:tcPr>
          <w:p w14:paraId="58C82CCA" w14:textId="77777777" w:rsidR="00C760FE" w:rsidRPr="009343BF" w:rsidRDefault="00C760FE" w:rsidP="003307E8">
            <w:pPr>
              <w:contextualSpacing/>
              <w:jc w:val="center"/>
              <w:rPr>
                <w:rFonts w:ascii="Arial" w:hAnsi="Arial" w:cs="Arial"/>
                <w:b/>
                <w:bCs/>
                <w:color w:val="E7E6E6" w:themeColor="background2"/>
                <w:sz w:val="16"/>
                <w:szCs w:val="16"/>
                <w:lang w:eastAsia="tr-TR"/>
              </w:rPr>
            </w:pPr>
            <w:r w:rsidRPr="009343BF">
              <w:rPr>
                <w:rFonts w:ascii="Arial" w:hAnsi="Arial" w:cs="Arial"/>
                <w:b/>
                <w:bCs/>
                <w:color w:val="E7E6E6" w:themeColor="background2"/>
                <w:sz w:val="16"/>
                <w:szCs w:val="16"/>
                <w:lang w:eastAsia="tr-TR"/>
              </w:rPr>
              <w:t>20</w:t>
            </w:r>
          </w:p>
        </w:tc>
        <w:tc>
          <w:tcPr>
            <w:tcW w:w="121" w:type="pct"/>
            <w:shd w:val="clear" w:color="auto" w:fill="44546A" w:themeFill="text2"/>
            <w:tcMar>
              <w:left w:w="40" w:type="dxa"/>
              <w:right w:w="40" w:type="dxa"/>
            </w:tcMar>
            <w:vAlign w:val="center"/>
          </w:tcPr>
          <w:p w14:paraId="126B1FA5" w14:textId="77777777" w:rsidR="00C760FE" w:rsidRPr="009343BF" w:rsidRDefault="00C760FE" w:rsidP="003307E8">
            <w:pPr>
              <w:contextualSpacing/>
              <w:jc w:val="center"/>
              <w:rPr>
                <w:rFonts w:ascii="Arial" w:hAnsi="Arial" w:cs="Arial"/>
                <w:b/>
                <w:bCs/>
                <w:color w:val="E7E6E6" w:themeColor="background2"/>
                <w:sz w:val="16"/>
                <w:szCs w:val="16"/>
                <w:lang w:eastAsia="tr-TR"/>
              </w:rPr>
            </w:pPr>
            <w:r w:rsidRPr="009343BF">
              <w:rPr>
                <w:rFonts w:ascii="Arial" w:hAnsi="Arial" w:cs="Arial"/>
                <w:b/>
                <w:bCs/>
                <w:color w:val="E7E6E6" w:themeColor="background2"/>
                <w:sz w:val="16"/>
                <w:szCs w:val="16"/>
                <w:lang w:eastAsia="tr-TR"/>
              </w:rPr>
              <w:t>21</w:t>
            </w:r>
          </w:p>
        </w:tc>
        <w:tc>
          <w:tcPr>
            <w:tcW w:w="121" w:type="pct"/>
            <w:shd w:val="clear" w:color="auto" w:fill="44546A" w:themeFill="text2"/>
            <w:tcMar>
              <w:left w:w="40" w:type="dxa"/>
              <w:right w:w="40" w:type="dxa"/>
            </w:tcMar>
            <w:vAlign w:val="center"/>
          </w:tcPr>
          <w:p w14:paraId="32A9C3C0" w14:textId="77777777" w:rsidR="00C760FE" w:rsidRPr="009343BF" w:rsidRDefault="00C760FE" w:rsidP="003307E8">
            <w:pPr>
              <w:contextualSpacing/>
              <w:jc w:val="center"/>
              <w:rPr>
                <w:rFonts w:ascii="Arial" w:hAnsi="Arial" w:cs="Arial"/>
                <w:b/>
                <w:bCs/>
                <w:color w:val="E7E6E6" w:themeColor="background2"/>
                <w:sz w:val="16"/>
                <w:szCs w:val="16"/>
                <w:lang w:eastAsia="tr-TR"/>
              </w:rPr>
            </w:pPr>
            <w:r w:rsidRPr="009343BF">
              <w:rPr>
                <w:rFonts w:ascii="Arial" w:hAnsi="Arial" w:cs="Arial"/>
                <w:b/>
                <w:bCs/>
                <w:color w:val="E7E6E6" w:themeColor="background2"/>
                <w:sz w:val="16"/>
                <w:szCs w:val="16"/>
                <w:lang w:eastAsia="tr-TR"/>
              </w:rPr>
              <w:t>22</w:t>
            </w:r>
          </w:p>
        </w:tc>
        <w:tc>
          <w:tcPr>
            <w:tcW w:w="121" w:type="pct"/>
            <w:shd w:val="clear" w:color="auto" w:fill="44546A" w:themeFill="text2"/>
            <w:tcMar>
              <w:left w:w="40" w:type="dxa"/>
              <w:right w:w="40" w:type="dxa"/>
            </w:tcMar>
            <w:vAlign w:val="center"/>
          </w:tcPr>
          <w:p w14:paraId="35C7692E" w14:textId="77777777" w:rsidR="00C760FE" w:rsidRPr="009343BF" w:rsidRDefault="00C760FE" w:rsidP="003307E8">
            <w:pPr>
              <w:contextualSpacing/>
              <w:jc w:val="center"/>
              <w:rPr>
                <w:rFonts w:ascii="Arial" w:hAnsi="Arial" w:cs="Arial"/>
                <w:b/>
                <w:bCs/>
                <w:color w:val="E7E6E6" w:themeColor="background2"/>
                <w:sz w:val="16"/>
                <w:szCs w:val="16"/>
                <w:lang w:eastAsia="tr-TR"/>
              </w:rPr>
            </w:pPr>
            <w:r w:rsidRPr="009343BF">
              <w:rPr>
                <w:rFonts w:ascii="Arial" w:hAnsi="Arial" w:cs="Arial"/>
                <w:b/>
                <w:bCs/>
                <w:color w:val="E7E6E6" w:themeColor="background2"/>
                <w:sz w:val="16"/>
                <w:szCs w:val="16"/>
                <w:lang w:eastAsia="tr-TR"/>
              </w:rPr>
              <w:t>23</w:t>
            </w:r>
          </w:p>
        </w:tc>
        <w:tc>
          <w:tcPr>
            <w:tcW w:w="121" w:type="pct"/>
            <w:shd w:val="clear" w:color="auto" w:fill="44546A" w:themeFill="text2"/>
            <w:tcMar>
              <w:left w:w="40" w:type="dxa"/>
              <w:right w:w="40" w:type="dxa"/>
            </w:tcMar>
            <w:vAlign w:val="center"/>
          </w:tcPr>
          <w:p w14:paraId="3E1AC7AD" w14:textId="77777777" w:rsidR="00C760FE" w:rsidRPr="009343BF" w:rsidRDefault="00C760FE" w:rsidP="003307E8">
            <w:pPr>
              <w:contextualSpacing/>
              <w:jc w:val="center"/>
              <w:rPr>
                <w:rFonts w:ascii="Arial" w:hAnsi="Arial" w:cs="Arial"/>
                <w:b/>
                <w:bCs/>
                <w:color w:val="E7E6E6" w:themeColor="background2"/>
                <w:sz w:val="16"/>
                <w:szCs w:val="16"/>
                <w:lang w:eastAsia="tr-TR"/>
              </w:rPr>
            </w:pPr>
            <w:r w:rsidRPr="009343BF">
              <w:rPr>
                <w:rFonts w:ascii="Arial" w:hAnsi="Arial" w:cs="Arial"/>
                <w:b/>
                <w:bCs/>
                <w:color w:val="E7E6E6" w:themeColor="background2"/>
                <w:sz w:val="16"/>
                <w:szCs w:val="16"/>
                <w:lang w:eastAsia="tr-TR"/>
              </w:rPr>
              <w:t>24</w:t>
            </w:r>
          </w:p>
        </w:tc>
        <w:tc>
          <w:tcPr>
            <w:tcW w:w="121" w:type="pct"/>
            <w:shd w:val="clear" w:color="auto" w:fill="44546A" w:themeFill="text2"/>
            <w:tcMar>
              <w:left w:w="40" w:type="dxa"/>
              <w:right w:w="40" w:type="dxa"/>
            </w:tcMar>
            <w:vAlign w:val="center"/>
          </w:tcPr>
          <w:p w14:paraId="246B1A01" w14:textId="77777777" w:rsidR="00C760FE" w:rsidRPr="009343BF" w:rsidRDefault="00C760FE" w:rsidP="003307E8">
            <w:pPr>
              <w:contextualSpacing/>
              <w:jc w:val="center"/>
              <w:rPr>
                <w:rFonts w:ascii="Arial" w:hAnsi="Arial" w:cs="Arial"/>
                <w:b/>
                <w:bCs/>
                <w:color w:val="E7E6E6" w:themeColor="background2"/>
                <w:sz w:val="16"/>
                <w:szCs w:val="16"/>
                <w:lang w:eastAsia="tr-TR"/>
              </w:rPr>
            </w:pPr>
            <w:r w:rsidRPr="009343BF">
              <w:rPr>
                <w:rFonts w:ascii="Arial" w:hAnsi="Arial" w:cs="Arial"/>
                <w:b/>
                <w:bCs/>
                <w:color w:val="E7E6E6" w:themeColor="background2"/>
                <w:sz w:val="16"/>
                <w:szCs w:val="16"/>
                <w:lang w:eastAsia="tr-TR"/>
              </w:rPr>
              <w:t>25</w:t>
            </w:r>
          </w:p>
        </w:tc>
        <w:tc>
          <w:tcPr>
            <w:tcW w:w="121" w:type="pct"/>
            <w:shd w:val="clear" w:color="auto" w:fill="44546A" w:themeFill="text2"/>
            <w:tcMar>
              <w:left w:w="40" w:type="dxa"/>
              <w:right w:w="40" w:type="dxa"/>
            </w:tcMar>
            <w:vAlign w:val="center"/>
          </w:tcPr>
          <w:p w14:paraId="3BD17041" w14:textId="77777777" w:rsidR="00C760FE" w:rsidRPr="009343BF" w:rsidRDefault="00C760FE" w:rsidP="003307E8">
            <w:pPr>
              <w:contextualSpacing/>
              <w:jc w:val="center"/>
              <w:rPr>
                <w:rFonts w:ascii="Arial" w:hAnsi="Arial" w:cs="Arial"/>
                <w:b/>
                <w:bCs/>
                <w:color w:val="E7E6E6" w:themeColor="background2"/>
                <w:sz w:val="16"/>
                <w:szCs w:val="16"/>
                <w:lang w:eastAsia="tr-TR"/>
              </w:rPr>
            </w:pPr>
            <w:r w:rsidRPr="009343BF">
              <w:rPr>
                <w:rFonts w:ascii="Arial" w:hAnsi="Arial" w:cs="Arial"/>
                <w:b/>
                <w:bCs/>
                <w:color w:val="E7E6E6" w:themeColor="background2"/>
                <w:sz w:val="16"/>
                <w:szCs w:val="16"/>
                <w:lang w:eastAsia="tr-TR"/>
              </w:rPr>
              <w:t>26</w:t>
            </w:r>
          </w:p>
        </w:tc>
        <w:tc>
          <w:tcPr>
            <w:tcW w:w="121" w:type="pct"/>
            <w:shd w:val="clear" w:color="auto" w:fill="44546A" w:themeFill="text2"/>
            <w:tcMar>
              <w:left w:w="40" w:type="dxa"/>
              <w:right w:w="40" w:type="dxa"/>
            </w:tcMar>
            <w:vAlign w:val="center"/>
          </w:tcPr>
          <w:p w14:paraId="6CCC49EC" w14:textId="77777777" w:rsidR="00C760FE" w:rsidRPr="009343BF" w:rsidRDefault="00C760FE" w:rsidP="003307E8">
            <w:pPr>
              <w:contextualSpacing/>
              <w:jc w:val="center"/>
              <w:rPr>
                <w:rFonts w:ascii="Arial" w:hAnsi="Arial" w:cs="Arial"/>
                <w:b/>
                <w:bCs/>
                <w:color w:val="E7E6E6" w:themeColor="background2"/>
                <w:sz w:val="16"/>
                <w:szCs w:val="16"/>
                <w:lang w:eastAsia="tr-TR"/>
              </w:rPr>
            </w:pPr>
            <w:r w:rsidRPr="009343BF">
              <w:rPr>
                <w:rFonts w:ascii="Arial" w:hAnsi="Arial" w:cs="Arial"/>
                <w:b/>
                <w:bCs/>
                <w:color w:val="E7E6E6" w:themeColor="background2"/>
                <w:sz w:val="16"/>
                <w:szCs w:val="16"/>
                <w:lang w:eastAsia="tr-TR"/>
              </w:rPr>
              <w:t>27</w:t>
            </w:r>
          </w:p>
        </w:tc>
        <w:tc>
          <w:tcPr>
            <w:tcW w:w="121" w:type="pct"/>
            <w:shd w:val="clear" w:color="auto" w:fill="44546A" w:themeFill="text2"/>
            <w:tcMar>
              <w:left w:w="40" w:type="dxa"/>
              <w:right w:w="40" w:type="dxa"/>
            </w:tcMar>
            <w:vAlign w:val="center"/>
          </w:tcPr>
          <w:p w14:paraId="743CDA8B" w14:textId="77777777" w:rsidR="00C760FE" w:rsidRPr="009343BF" w:rsidRDefault="00C760FE" w:rsidP="003307E8">
            <w:pPr>
              <w:contextualSpacing/>
              <w:jc w:val="center"/>
              <w:rPr>
                <w:rFonts w:ascii="Arial" w:hAnsi="Arial" w:cs="Arial"/>
                <w:b/>
                <w:bCs/>
                <w:color w:val="E7E6E6" w:themeColor="background2"/>
                <w:sz w:val="16"/>
                <w:szCs w:val="16"/>
                <w:lang w:eastAsia="tr-TR"/>
              </w:rPr>
            </w:pPr>
            <w:r w:rsidRPr="009343BF">
              <w:rPr>
                <w:rFonts w:ascii="Arial" w:hAnsi="Arial" w:cs="Arial"/>
                <w:b/>
                <w:bCs/>
                <w:color w:val="E7E6E6" w:themeColor="background2"/>
                <w:sz w:val="16"/>
                <w:szCs w:val="16"/>
                <w:lang w:eastAsia="tr-TR"/>
              </w:rPr>
              <w:t>28</w:t>
            </w:r>
          </w:p>
        </w:tc>
        <w:tc>
          <w:tcPr>
            <w:tcW w:w="121" w:type="pct"/>
            <w:shd w:val="clear" w:color="auto" w:fill="44546A" w:themeFill="text2"/>
            <w:tcMar>
              <w:left w:w="40" w:type="dxa"/>
              <w:right w:w="40" w:type="dxa"/>
            </w:tcMar>
            <w:vAlign w:val="center"/>
          </w:tcPr>
          <w:p w14:paraId="5D98F16B" w14:textId="77777777" w:rsidR="00C760FE" w:rsidRPr="009343BF" w:rsidRDefault="00C760FE" w:rsidP="003307E8">
            <w:pPr>
              <w:contextualSpacing/>
              <w:jc w:val="center"/>
              <w:rPr>
                <w:rFonts w:ascii="Arial" w:hAnsi="Arial" w:cs="Arial"/>
                <w:b/>
                <w:bCs/>
                <w:color w:val="E7E6E6" w:themeColor="background2"/>
                <w:sz w:val="16"/>
                <w:szCs w:val="16"/>
                <w:lang w:eastAsia="tr-TR"/>
              </w:rPr>
            </w:pPr>
            <w:r w:rsidRPr="009343BF">
              <w:rPr>
                <w:rFonts w:ascii="Arial" w:hAnsi="Arial" w:cs="Arial"/>
                <w:b/>
                <w:bCs/>
                <w:color w:val="E7E6E6" w:themeColor="background2"/>
                <w:sz w:val="16"/>
                <w:szCs w:val="16"/>
                <w:lang w:eastAsia="tr-TR"/>
              </w:rPr>
              <w:t>29</w:t>
            </w:r>
          </w:p>
        </w:tc>
        <w:tc>
          <w:tcPr>
            <w:tcW w:w="121" w:type="pct"/>
            <w:shd w:val="clear" w:color="auto" w:fill="44546A" w:themeFill="text2"/>
            <w:tcMar>
              <w:left w:w="40" w:type="dxa"/>
              <w:right w:w="40" w:type="dxa"/>
            </w:tcMar>
            <w:vAlign w:val="center"/>
          </w:tcPr>
          <w:p w14:paraId="4F727781" w14:textId="77777777" w:rsidR="00C760FE" w:rsidRPr="009343BF" w:rsidRDefault="00C760FE" w:rsidP="003307E8">
            <w:pPr>
              <w:contextualSpacing/>
              <w:jc w:val="center"/>
              <w:rPr>
                <w:rFonts w:ascii="Arial" w:hAnsi="Arial" w:cs="Arial"/>
                <w:b/>
                <w:bCs/>
                <w:color w:val="E7E6E6" w:themeColor="background2"/>
                <w:sz w:val="16"/>
                <w:szCs w:val="16"/>
                <w:lang w:eastAsia="tr-TR"/>
              </w:rPr>
            </w:pPr>
            <w:r w:rsidRPr="009343BF">
              <w:rPr>
                <w:rFonts w:ascii="Arial" w:hAnsi="Arial" w:cs="Arial"/>
                <w:b/>
                <w:bCs/>
                <w:color w:val="E7E6E6" w:themeColor="background2"/>
                <w:sz w:val="16"/>
                <w:szCs w:val="16"/>
                <w:lang w:eastAsia="tr-TR"/>
              </w:rPr>
              <w:t>30</w:t>
            </w:r>
          </w:p>
        </w:tc>
        <w:tc>
          <w:tcPr>
            <w:tcW w:w="121" w:type="pct"/>
            <w:shd w:val="clear" w:color="auto" w:fill="44546A" w:themeFill="text2"/>
            <w:tcMar>
              <w:left w:w="40" w:type="dxa"/>
              <w:right w:w="40" w:type="dxa"/>
            </w:tcMar>
            <w:vAlign w:val="center"/>
          </w:tcPr>
          <w:p w14:paraId="755F5D56" w14:textId="77777777" w:rsidR="00C760FE" w:rsidRPr="009343BF" w:rsidRDefault="00C760FE" w:rsidP="003307E8">
            <w:pPr>
              <w:contextualSpacing/>
              <w:jc w:val="center"/>
              <w:rPr>
                <w:rFonts w:ascii="Arial" w:hAnsi="Arial" w:cs="Arial"/>
                <w:b/>
                <w:bCs/>
                <w:color w:val="E7E6E6" w:themeColor="background2"/>
                <w:sz w:val="16"/>
                <w:szCs w:val="16"/>
                <w:lang w:eastAsia="tr-TR"/>
              </w:rPr>
            </w:pPr>
            <w:r w:rsidRPr="009343BF">
              <w:rPr>
                <w:rFonts w:ascii="Arial" w:hAnsi="Arial" w:cs="Arial"/>
                <w:b/>
                <w:bCs/>
                <w:color w:val="E7E6E6" w:themeColor="background2"/>
                <w:sz w:val="16"/>
                <w:szCs w:val="16"/>
                <w:lang w:eastAsia="tr-TR"/>
              </w:rPr>
              <w:t>31</w:t>
            </w:r>
          </w:p>
        </w:tc>
        <w:tc>
          <w:tcPr>
            <w:tcW w:w="121" w:type="pct"/>
            <w:shd w:val="clear" w:color="auto" w:fill="44546A" w:themeFill="text2"/>
            <w:tcMar>
              <w:left w:w="40" w:type="dxa"/>
              <w:right w:w="40" w:type="dxa"/>
            </w:tcMar>
            <w:vAlign w:val="center"/>
          </w:tcPr>
          <w:p w14:paraId="668CA566" w14:textId="77777777" w:rsidR="00C760FE" w:rsidRPr="009343BF" w:rsidRDefault="00C760FE" w:rsidP="003307E8">
            <w:pPr>
              <w:contextualSpacing/>
              <w:jc w:val="center"/>
              <w:rPr>
                <w:rFonts w:ascii="Arial" w:hAnsi="Arial" w:cs="Arial"/>
                <w:b/>
                <w:bCs/>
                <w:color w:val="E7E6E6" w:themeColor="background2"/>
                <w:sz w:val="16"/>
                <w:szCs w:val="16"/>
                <w:lang w:eastAsia="tr-TR"/>
              </w:rPr>
            </w:pPr>
            <w:r w:rsidRPr="009343BF">
              <w:rPr>
                <w:rFonts w:ascii="Arial" w:hAnsi="Arial" w:cs="Arial"/>
                <w:b/>
                <w:bCs/>
                <w:color w:val="E7E6E6" w:themeColor="background2"/>
                <w:sz w:val="16"/>
                <w:szCs w:val="16"/>
                <w:lang w:eastAsia="tr-TR"/>
              </w:rPr>
              <w:t>32</w:t>
            </w:r>
          </w:p>
        </w:tc>
        <w:tc>
          <w:tcPr>
            <w:tcW w:w="121" w:type="pct"/>
            <w:shd w:val="clear" w:color="auto" w:fill="44546A" w:themeFill="text2"/>
            <w:tcMar>
              <w:left w:w="40" w:type="dxa"/>
              <w:right w:w="40" w:type="dxa"/>
            </w:tcMar>
            <w:vAlign w:val="center"/>
          </w:tcPr>
          <w:p w14:paraId="3CB22F51" w14:textId="77777777" w:rsidR="00C760FE" w:rsidRPr="009343BF" w:rsidRDefault="00C760FE" w:rsidP="003307E8">
            <w:pPr>
              <w:contextualSpacing/>
              <w:jc w:val="center"/>
              <w:rPr>
                <w:rFonts w:ascii="Arial" w:hAnsi="Arial" w:cs="Arial"/>
                <w:b/>
                <w:bCs/>
                <w:color w:val="E7E6E6" w:themeColor="background2"/>
                <w:sz w:val="16"/>
                <w:szCs w:val="16"/>
                <w:lang w:eastAsia="tr-TR"/>
              </w:rPr>
            </w:pPr>
            <w:r w:rsidRPr="009343BF">
              <w:rPr>
                <w:rFonts w:ascii="Arial" w:hAnsi="Arial" w:cs="Arial"/>
                <w:b/>
                <w:bCs/>
                <w:color w:val="E7E6E6" w:themeColor="background2"/>
                <w:sz w:val="16"/>
                <w:szCs w:val="16"/>
                <w:lang w:eastAsia="tr-TR"/>
              </w:rPr>
              <w:t>33</w:t>
            </w:r>
          </w:p>
        </w:tc>
        <w:tc>
          <w:tcPr>
            <w:tcW w:w="121" w:type="pct"/>
            <w:shd w:val="clear" w:color="auto" w:fill="44546A" w:themeFill="text2"/>
            <w:tcMar>
              <w:left w:w="40" w:type="dxa"/>
              <w:right w:w="40" w:type="dxa"/>
            </w:tcMar>
            <w:vAlign w:val="center"/>
          </w:tcPr>
          <w:p w14:paraId="1ACE1A88" w14:textId="77777777" w:rsidR="00C760FE" w:rsidRPr="009343BF" w:rsidRDefault="00C760FE" w:rsidP="003307E8">
            <w:pPr>
              <w:contextualSpacing/>
              <w:jc w:val="center"/>
              <w:rPr>
                <w:rFonts w:ascii="Arial" w:hAnsi="Arial" w:cs="Arial"/>
                <w:b/>
                <w:bCs/>
                <w:color w:val="E7E6E6" w:themeColor="background2"/>
                <w:sz w:val="16"/>
                <w:szCs w:val="16"/>
                <w:lang w:eastAsia="tr-TR"/>
              </w:rPr>
            </w:pPr>
            <w:r w:rsidRPr="009343BF">
              <w:rPr>
                <w:rFonts w:ascii="Arial" w:hAnsi="Arial" w:cs="Arial"/>
                <w:b/>
                <w:bCs/>
                <w:color w:val="E7E6E6" w:themeColor="background2"/>
                <w:sz w:val="16"/>
                <w:szCs w:val="16"/>
                <w:lang w:eastAsia="tr-TR"/>
              </w:rPr>
              <w:t>34</w:t>
            </w:r>
          </w:p>
        </w:tc>
        <w:tc>
          <w:tcPr>
            <w:tcW w:w="121" w:type="pct"/>
            <w:shd w:val="clear" w:color="auto" w:fill="44546A" w:themeFill="text2"/>
            <w:tcMar>
              <w:left w:w="40" w:type="dxa"/>
              <w:right w:w="40" w:type="dxa"/>
            </w:tcMar>
            <w:vAlign w:val="center"/>
          </w:tcPr>
          <w:p w14:paraId="6FDCA0A8" w14:textId="77777777" w:rsidR="00C760FE" w:rsidRPr="009343BF" w:rsidRDefault="00C760FE" w:rsidP="003307E8">
            <w:pPr>
              <w:contextualSpacing/>
              <w:jc w:val="center"/>
              <w:rPr>
                <w:rFonts w:ascii="Arial" w:hAnsi="Arial" w:cs="Arial"/>
                <w:b/>
                <w:bCs/>
                <w:color w:val="E7E6E6" w:themeColor="background2"/>
                <w:sz w:val="16"/>
                <w:szCs w:val="16"/>
                <w:lang w:eastAsia="tr-TR"/>
              </w:rPr>
            </w:pPr>
            <w:r w:rsidRPr="009343BF">
              <w:rPr>
                <w:rFonts w:ascii="Arial" w:hAnsi="Arial" w:cs="Arial"/>
                <w:b/>
                <w:bCs/>
                <w:color w:val="E7E6E6" w:themeColor="background2"/>
                <w:sz w:val="16"/>
                <w:szCs w:val="16"/>
                <w:lang w:eastAsia="tr-TR"/>
              </w:rPr>
              <w:t>35</w:t>
            </w:r>
          </w:p>
        </w:tc>
        <w:tc>
          <w:tcPr>
            <w:tcW w:w="150" w:type="pct"/>
            <w:shd w:val="clear" w:color="auto" w:fill="44546A" w:themeFill="text2"/>
            <w:tcMar>
              <w:left w:w="40" w:type="dxa"/>
              <w:right w:w="40" w:type="dxa"/>
            </w:tcMar>
            <w:vAlign w:val="center"/>
          </w:tcPr>
          <w:p w14:paraId="7E0C3148" w14:textId="77777777" w:rsidR="00C760FE" w:rsidRPr="009343BF" w:rsidRDefault="00C760FE" w:rsidP="003307E8">
            <w:pPr>
              <w:contextualSpacing/>
              <w:jc w:val="center"/>
              <w:rPr>
                <w:rFonts w:ascii="Arial" w:hAnsi="Arial" w:cs="Arial"/>
                <w:b/>
                <w:bCs/>
                <w:color w:val="E7E6E6" w:themeColor="background2"/>
                <w:sz w:val="16"/>
                <w:szCs w:val="16"/>
                <w:lang w:eastAsia="tr-TR"/>
              </w:rPr>
            </w:pPr>
            <w:r w:rsidRPr="009343BF">
              <w:rPr>
                <w:rFonts w:ascii="Arial" w:hAnsi="Arial" w:cs="Arial"/>
                <w:b/>
                <w:bCs/>
                <w:color w:val="E7E6E6" w:themeColor="background2"/>
                <w:sz w:val="16"/>
                <w:szCs w:val="16"/>
                <w:lang w:eastAsia="tr-TR"/>
              </w:rPr>
              <w:t>36</w:t>
            </w:r>
          </w:p>
        </w:tc>
      </w:tr>
      <w:tr w:rsidR="00C760FE" w:rsidRPr="00C760FE" w14:paraId="148512F7" w14:textId="77777777" w:rsidTr="004A5230">
        <w:trPr>
          <w:trHeight w:val="1061"/>
        </w:trPr>
        <w:tc>
          <w:tcPr>
            <w:tcW w:w="159" w:type="pct"/>
            <w:shd w:val="clear" w:color="auto" w:fill="auto"/>
            <w:tcMar>
              <w:left w:w="40" w:type="dxa"/>
              <w:right w:w="40" w:type="dxa"/>
            </w:tcMar>
            <w:vAlign w:val="center"/>
          </w:tcPr>
          <w:p w14:paraId="01B3F396" w14:textId="77777777" w:rsidR="00C760FE" w:rsidRPr="00C760FE" w:rsidRDefault="00C760FE" w:rsidP="003307E8">
            <w:pPr>
              <w:contextualSpacing/>
              <w:rPr>
                <w:rFonts w:ascii="Arial" w:hAnsi="Arial" w:cs="Arial"/>
                <w:bCs/>
                <w:color w:val="000000"/>
                <w:sz w:val="14"/>
                <w:szCs w:val="14"/>
                <w:lang w:eastAsia="tr-TR"/>
              </w:rPr>
            </w:pPr>
          </w:p>
        </w:tc>
        <w:tc>
          <w:tcPr>
            <w:tcW w:w="473" w:type="pct"/>
            <w:shd w:val="clear" w:color="auto" w:fill="auto"/>
            <w:tcMar>
              <w:left w:w="40" w:type="dxa"/>
              <w:right w:w="40" w:type="dxa"/>
            </w:tcMar>
            <w:vAlign w:val="center"/>
          </w:tcPr>
          <w:p w14:paraId="6F9475CA" w14:textId="77777777" w:rsidR="00C760FE" w:rsidRPr="00C760FE" w:rsidRDefault="00C760FE" w:rsidP="003307E8">
            <w:pPr>
              <w:contextualSpacing/>
              <w:rPr>
                <w:rFonts w:ascii="Arial" w:hAnsi="Arial" w:cs="Arial"/>
                <w:bCs/>
                <w:color w:val="000000"/>
                <w:sz w:val="14"/>
                <w:szCs w:val="14"/>
                <w:lang w:eastAsia="tr-TR"/>
              </w:rPr>
            </w:pPr>
          </w:p>
        </w:tc>
        <w:tc>
          <w:tcPr>
            <w:tcW w:w="120" w:type="pct"/>
            <w:shd w:val="clear" w:color="auto" w:fill="auto"/>
            <w:tcMar>
              <w:left w:w="40" w:type="dxa"/>
              <w:right w:w="40" w:type="dxa"/>
            </w:tcMar>
            <w:vAlign w:val="center"/>
          </w:tcPr>
          <w:p w14:paraId="2F972EF9" w14:textId="77777777" w:rsidR="00C760FE" w:rsidRPr="00C760FE" w:rsidRDefault="00C760FE" w:rsidP="003307E8">
            <w:pPr>
              <w:contextualSpacing/>
              <w:rPr>
                <w:rFonts w:ascii="Arial" w:hAnsi="Arial" w:cs="Arial"/>
                <w:color w:val="000000"/>
                <w:sz w:val="14"/>
                <w:szCs w:val="14"/>
                <w:lang w:eastAsia="tr-TR"/>
              </w:rPr>
            </w:pPr>
          </w:p>
        </w:tc>
        <w:tc>
          <w:tcPr>
            <w:tcW w:w="120" w:type="pct"/>
            <w:shd w:val="clear" w:color="auto" w:fill="auto"/>
            <w:tcMar>
              <w:left w:w="40" w:type="dxa"/>
              <w:right w:w="40" w:type="dxa"/>
            </w:tcMar>
            <w:vAlign w:val="center"/>
          </w:tcPr>
          <w:p w14:paraId="55F1D2A8" w14:textId="77777777" w:rsidR="00C760FE" w:rsidRPr="00C760FE" w:rsidRDefault="00C760FE" w:rsidP="003307E8">
            <w:pPr>
              <w:contextualSpacing/>
              <w:rPr>
                <w:rFonts w:ascii="Arial" w:hAnsi="Arial" w:cs="Arial"/>
                <w:color w:val="000000"/>
                <w:sz w:val="14"/>
                <w:szCs w:val="14"/>
                <w:lang w:eastAsia="tr-TR"/>
              </w:rPr>
            </w:pPr>
          </w:p>
        </w:tc>
        <w:tc>
          <w:tcPr>
            <w:tcW w:w="120" w:type="pct"/>
            <w:shd w:val="clear" w:color="auto" w:fill="auto"/>
            <w:tcMar>
              <w:left w:w="40" w:type="dxa"/>
              <w:right w:w="40" w:type="dxa"/>
            </w:tcMar>
            <w:vAlign w:val="center"/>
          </w:tcPr>
          <w:p w14:paraId="392B6CD2" w14:textId="77777777" w:rsidR="00C760FE" w:rsidRPr="00C760FE" w:rsidRDefault="00C760FE" w:rsidP="003307E8">
            <w:pPr>
              <w:contextualSpacing/>
              <w:rPr>
                <w:rFonts w:ascii="Arial" w:hAnsi="Arial" w:cs="Arial"/>
                <w:color w:val="000000"/>
                <w:sz w:val="14"/>
                <w:szCs w:val="14"/>
                <w:lang w:eastAsia="tr-TR"/>
              </w:rPr>
            </w:pPr>
          </w:p>
        </w:tc>
        <w:tc>
          <w:tcPr>
            <w:tcW w:w="120" w:type="pct"/>
            <w:shd w:val="clear" w:color="auto" w:fill="auto"/>
            <w:tcMar>
              <w:left w:w="40" w:type="dxa"/>
              <w:right w:w="40" w:type="dxa"/>
            </w:tcMar>
            <w:vAlign w:val="center"/>
          </w:tcPr>
          <w:p w14:paraId="51FA7C72" w14:textId="77777777" w:rsidR="00C760FE" w:rsidRPr="00C760FE" w:rsidRDefault="00C760FE" w:rsidP="003307E8">
            <w:pPr>
              <w:contextualSpacing/>
              <w:rPr>
                <w:rFonts w:ascii="Arial" w:hAnsi="Arial" w:cs="Arial"/>
                <w:color w:val="000000"/>
                <w:sz w:val="14"/>
                <w:szCs w:val="14"/>
                <w:lang w:eastAsia="tr-TR"/>
              </w:rPr>
            </w:pPr>
          </w:p>
        </w:tc>
        <w:tc>
          <w:tcPr>
            <w:tcW w:w="120" w:type="pct"/>
            <w:shd w:val="clear" w:color="auto" w:fill="auto"/>
            <w:tcMar>
              <w:left w:w="40" w:type="dxa"/>
              <w:right w:w="40" w:type="dxa"/>
            </w:tcMar>
            <w:vAlign w:val="center"/>
          </w:tcPr>
          <w:p w14:paraId="1184F82F" w14:textId="77777777" w:rsidR="00C760FE" w:rsidRPr="00C760FE" w:rsidRDefault="00C760FE" w:rsidP="003307E8">
            <w:pPr>
              <w:contextualSpacing/>
              <w:rPr>
                <w:rFonts w:ascii="Arial" w:hAnsi="Arial" w:cs="Arial"/>
                <w:color w:val="000000"/>
                <w:sz w:val="14"/>
                <w:szCs w:val="14"/>
                <w:lang w:eastAsia="tr-TR"/>
              </w:rPr>
            </w:pPr>
          </w:p>
        </w:tc>
        <w:tc>
          <w:tcPr>
            <w:tcW w:w="120" w:type="pct"/>
            <w:shd w:val="clear" w:color="auto" w:fill="auto"/>
            <w:tcMar>
              <w:left w:w="40" w:type="dxa"/>
              <w:right w:w="40" w:type="dxa"/>
            </w:tcMar>
            <w:vAlign w:val="center"/>
          </w:tcPr>
          <w:p w14:paraId="3531E397" w14:textId="77777777" w:rsidR="00C760FE" w:rsidRPr="00C760FE" w:rsidRDefault="00C760FE" w:rsidP="003307E8">
            <w:pPr>
              <w:contextualSpacing/>
              <w:rPr>
                <w:rFonts w:ascii="Arial" w:hAnsi="Arial" w:cs="Arial"/>
                <w:color w:val="000000"/>
                <w:sz w:val="14"/>
                <w:szCs w:val="14"/>
                <w:lang w:eastAsia="tr-TR"/>
              </w:rPr>
            </w:pPr>
          </w:p>
        </w:tc>
        <w:tc>
          <w:tcPr>
            <w:tcW w:w="120" w:type="pct"/>
            <w:shd w:val="clear" w:color="auto" w:fill="auto"/>
            <w:tcMar>
              <w:left w:w="40" w:type="dxa"/>
              <w:right w:w="40" w:type="dxa"/>
            </w:tcMar>
            <w:vAlign w:val="center"/>
          </w:tcPr>
          <w:p w14:paraId="55F4DA64" w14:textId="77777777" w:rsidR="00C760FE" w:rsidRPr="00C760FE" w:rsidRDefault="00C760FE" w:rsidP="003307E8">
            <w:pPr>
              <w:contextualSpacing/>
              <w:rPr>
                <w:rFonts w:ascii="Arial" w:hAnsi="Arial" w:cs="Arial"/>
                <w:color w:val="000000"/>
                <w:sz w:val="14"/>
                <w:szCs w:val="14"/>
                <w:lang w:eastAsia="tr-TR"/>
              </w:rPr>
            </w:pPr>
          </w:p>
        </w:tc>
        <w:tc>
          <w:tcPr>
            <w:tcW w:w="120" w:type="pct"/>
            <w:shd w:val="clear" w:color="auto" w:fill="auto"/>
            <w:tcMar>
              <w:left w:w="40" w:type="dxa"/>
              <w:right w:w="40" w:type="dxa"/>
            </w:tcMar>
            <w:vAlign w:val="center"/>
          </w:tcPr>
          <w:p w14:paraId="2D6B138F" w14:textId="77777777" w:rsidR="00C760FE" w:rsidRPr="00C760FE" w:rsidRDefault="00C760FE" w:rsidP="003307E8">
            <w:pPr>
              <w:contextualSpacing/>
              <w:rPr>
                <w:rFonts w:ascii="Arial" w:hAnsi="Arial" w:cs="Arial"/>
                <w:color w:val="000000"/>
                <w:sz w:val="14"/>
                <w:szCs w:val="14"/>
                <w:lang w:eastAsia="tr-TR"/>
              </w:rPr>
            </w:pPr>
          </w:p>
        </w:tc>
        <w:tc>
          <w:tcPr>
            <w:tcW w:w="120" w:type="pct"/>
            <w:shd w:val="clear" w:color="auto" w:fill="auto"/>
            <w:tcMar>
              <w:left w:w="40" w:type="dxa"/>
              <w:right w:w="40" w:type="dxa"/>
            </w:tcMar>
            <w:vAlign w:val="center"/>
          </w:tcPr>
          <w:p w14:paraId="7FDA17A2" w14:textId="77777777" w:rsidR="00C760FE" w:rsidRPr="00C760FE" w:rsidRDefault="00C760FE" w:rsidP="003307E8">
            <w:pPr>
              <w:contextualSpacing/>
              <w:rPr>
                <w:rFonts w:ascii="Arial" w:hAnsi="Arial" w:cs="Arial"/>
                <w:color w:val="000000"/>
                <w:sz w:val="14"/>
                <w:szCs w:val="14"/>
                <w:lang w:eastAsia="tr-TR"/>
              </w:rPr>
            </w:pPr>
          </w:p>
        </w:tc>
        <w:tc>
          <w:tcPr>
            <w:tcW w:w="120" w:type="pct"/>
            <w:shd w:val="clear" w:color="auto" w:fill="auto"/>
            <w:tcMar>
              <w:left w:w="40" w:type="dxa"/>
              <w:right w:w="40" w:type="dxa"/>
            </w:tcMar>
            <w:vAlign w:val="center"/>
          </w:tcPr>
          <w:p w14:paraId="6CC99504" w14:textId="77777777" w:rsidR="00C760FE" w:rsidRPr="00C760FE" w:rsidRDefault="00C760FE" w:rsidP="003307E8">
            <w:pPr>
              <w:contextualSpacing/>
              <w:rPr>
                <w:rFonts w:ascii="Arial" w:hAnsi="Arial" w:cs="Arial"/>
                <w:color w:val="000000"/>
                <w:sz w:val="14"/>
                <w:szCs w:val="14"/>
                <w:lang w:eastAsia="tr-TR"/>
              </w:rPr>
            </w:pPr>
          </w:p>
        </w:tc>
        <w:tc>
          <w:tcPr>
            <w:tcW w:w="120" w:type="pct"/>
            <w:shd w:val="clear" w:color="auto" w:fill="auto"/>
            <w:tcMar>
              <w:left w:w="40" w:type="dxa"/>
              <w:right w:w="40" w:type="dxa"/>
            </w:tcMar>
            <w:vAlign w:val="center"/>
          </w:tcPr>
          <w:p w14:paraId="0C669B57" w14:textId="77777777" w:rsidR="00C760FE" w:rsidRPr="00C760FE" w:rsidRDefault="00C760FE" w:rsidP="003307E8">
            <w:pPr>
              <w:contextualSpacing/>
              <w:rPr>
                <w:rFonts w:ascii="Arial" w:hAnsi="Arial" w:cs="Arial"/>
                <w:color w:val="000000"/>
                <w:sz w:val="14"/>
                <w:szCs w:val="14"/>
                <w:lang w:eastAsia="tr-TR"/>
              </w:rPr>
            </w:pPr>
          </w:p>
        </w:tc>
        <w:tc>
          <w:tcPr>
            <w:tcW w:w="120" w:type="pct"/>
            <w:shd w:val="clear" w:color="auto" w:fill="auto"/>
            <w:tcMar>
              <w:left w:w="40" w:type="dxa"/>
              <w:right w:w="40" w:type="dxa"/>
            </w:tcMar>
            <w:vAlign w:val="center"/>
          </w:tcPr>
          <w:p w14:paraId="576206D6" w14:textId="77777777" w:rsidR="00C760FE" w:rsidRPr="00C760FE" w:rsidRDefault="00C760FE" w:rsidP="003307E8">
            <w:pPr>
              <w:contextualSpacing/>
              <w:rPr>
                <w:rFonts w:ascii="Arial" w:hAnsi="Arial" w:cs="Arial"/>
                <w:color w:val="000000"/>
                <w:sz w:val="14"/>
                <w:szCs w:val="14"/>
                <w:lang w:eastAsia="tr-TR"/>
              </w:rPr>
            </w:pPr>
          </w:p>
        </w:tc>
        <w:tc>
          <w:tcPr>
            <w:tcW w:w="120" w:type="pct"/>
            <w:shd w:val="clear" w:color="auto" w:fill="auto"/>
            <w:tcMar>
              <w:left w:w="40" w:type="dxa"/>
              <w:right w:w="40" w:type="dxa"/>
            </w:tcMar>
            <w:vAlign w:val="center"/>
          </w:tcPr>
          <w:p w14:paraId="66AD1C5A" w14:textId="77777777" w:rsidR="00C760FE" w:rsidRPr="00C760FE" w:rsidRDefault="00C760FE" w:rsidP="003307E8">
            <w:pPr>
              <w:contextualSpacing/>
              <w:rPr>
                <w:rFonts w:ascii="Arial" w:hAnsi="Arial" w:cs="Arial"/>
                <w:color w:val="000000"/>
                <w:sz w:val="14"/>
                <w:szCs w:val="14"/>
                <w:lang w:eastAsia="tr-TR"/>
              </w:rPr>
            </w:pPr>
          </w:p>
        </w:tc>
        <w:tc>
          <w:tcPr>
            <w:tcW w:w="120" w:type="pct"/>
            <w:shd w:val="clear" w:color="auto" w:fill="auto"/>
            <w:tcMar>
              <w:left w:w="40" w:type="dxa"/>
              <w:right w:w="40" w:type="dxa"/>
            </w:tcMar>
            <w:vAlign w:val="center"/>
          </w:tcPr>
          <w:p w14:paraId="1A259605" w14:textId="77777777" w:rsidR="00C760FE" w:rsidRPr="00C760FE" w:rsidRDefault="00C760FE" w:rsidP="003307E8">
            <w:pPr>
              <w:contextualSpacing/>
              <w:rPr>
                <w:rFonts w:ascii="Arial" w:hAnsi="Arial" w:cs="Arial"/>
                <w:color w:val="000000"/>
                <w:sz w:val="14"/>
                <w:szCs w:val="14"/>
                <w:lang w:eastAsia="tr-TR"/>
              </w:rPr>
            </w:pPr>
          </w:p>
        </w:tc>
        <w:tc>
          <w:tcPr>
            <w:tcW w:w="120" w:type="pct"/>
            <w:shd w:val="clear" w:color="auto" w:fill="auto"/>
            <w:tcMar>
              <w:left w:w="40" w:type="dxa"/>
              <w:right w:w="40" w:type="dxa"/>
            </w:tcMar>
            <w:vAlign w:val="center"/>
          </w:tcPr>
          <w:p w14:paraId="2EF8F1D1" w14:textId="77777777" w:rsidR="00C760FE" w:rsidRPr="00C760FE" w:rsidRDefault="00C760FE" w:rsidP="003307E8">
            <w:pPr>
              <w:contextualSpacing/>
              <w:rPr>
                <w:rFonts w:ascii="Arial" w:hAnsi="Arial" w:cs="Arial"/>
                <w:color w:val="000000"/>
                <w:sz w:val="14"/>
                <w:szCs w:val="14"/>
                <w:lang w:eastAsia="tr-TR"/>
              </w:rPr>
            </w:pPr>
          </w:p>
        </w:tc>
        <w:tc>
          <w:tcPr>
            <w:tcW w:w="120" w:type="pct"/>
            <w:shd w:val="clear" w:color="auto" w:fill="auto"/>
            <w:tcMar>
              <w:left w:w="40" w:type="dxa"/>
              <w:right w:w="40" w:type="dxa"/>
            </w:tcMar>
            <w:vAlign w:val="center"/>
          </w:tcPr>
          <w:p w14:paraId="1F61BB04" w14:textId="77777777" w:rsidR="00C760FE" w:rsidRPr="00C760FE" w:rsidRDefault="00C760FE" w:rsidP="003307E8">
            <w:pPr>
              <w:contextualSpacing/>
              <w:rPr>
                <w:rFonts w:ascii="Arial" w:hAnsi="Arial" w:cs="Arial"/>
                <w:color w:val="000000"/>
                <w:sz w:val="14"/>
                <w:szCs w:val="14"/>
                <w:lang w:eastAsia="tr-TR"/>
              </w:rPr>
            </w:pPr>
          </w:p>
        </w:tc>
        <w:tc>
          <w:tcPr>
            <w:tcW w:w="121" w:type="pct"/>
            <w:shd w:val="clear" w:color="auto" w:fill="auto"/>
            <w:tcMar>
              <w:left w:w="40" w:type="dxa"/>
              <w:right w:w="40" w:type="dxa"/>
            </w:tcMar>
            <w:vAlign w:val="center"/>
          </w:tcPr>
          <w:p w14:paraId="03504500" w14:textId="77777777" w:rsidR="00C760FE" w:rsidRPr="00C760FE" w:rsidRDefault="00C760FE" w:rsidP="003307E8">
            <w:pPr>
              <w:contextualSpacing/>
              <w:rPr>
                <w:rFonts w:ascii="Arial" w:hAnsi="Arial" w:cs="Arial"/>
                <w:color w:val="000000"/>
                <w:sz w:val="14"/>
                <w:szCs w:val="14"/>
                <w:lang w:eastAsia="tr-TR"/>
              </w:rPr>
            </w:pPr>
          </w:p>
        </w:tc>
        <w:tc>
          <w:tcPr>
            <w:tcW w:w="121" w:type="pct"/>
            <w:shd w:val="clear" w:color="auto" w:fill="auto"/>
            <w:tcMar>
              <w:left w:w="40" w:type="dxa"/>
              <w:right w:w="40" w:type="dxa"/>
            </w:tcMar>
            <w:vAlign w:val="center"/>
          </w:tcPr>
          <w:p w14:paraId="3973BB7C" w14:textId="77777777" w:rsidR="00C760FE" w:rsidRPr="00C760FE" w:rsidRDefault="00C760FE" w:rsidP="003307E8">
            <w:pPr>
              <w:contextualSpacing/>
              <w:rPr>
                <w:rFonts w:ascii="Arial" w:hAnsi="Arial" w:cs="Arial"/>
                <w:color w:val="000000"/>
                <w:sz w:val="14"/>
                <w:szCs w:val="14"/>
                <w:lang w:eastAsia="tr-TR"/>
              </w:rPr>
            </w:pPr>
          </w:p>
        </w:tc>
        <w:tc>
          <w:tcPr>
            <w:tcW w:w="121" w:type="pct"/>
            <w:shd w:val="clear" w:color="auto" w:fill="auto"/>
            <w:tcMar>
              <w:left w:w="40" w:type="dxa"/>
              <w:right w:w="40" w:type="dxa"/>
            </w:tcMar>
            <w:vAlign w:val="center"/>
          </w:tcPr>
          <w:p w14:paraId="27EC5D84" w14:textId="77777777" w:rsidR="00C760FE" w:rsidRPr="00C760FE" w:rsidRDefault="00C760FE" w:rsidP="003307E8">
            <w:pPr>
              <w:contextualSpacing/>
              <w:rPr>
                <w:rFonts w:ascii="Arial" w:hAnsi="Arial" w:cs="Arial"/>
                <w:color w:val="000000"/>
                <w:sz w:val="14"/>
                <w:szCs w:val="14"/>
                <w:lang w:eastAsia="tr-TR"/>
              </w:rPr>
            </w:pPr>
          </w:p>
        </w:tc>
        <w:tc>
          <w:tcPr>
            <w:tcW w:w="121" w:type="pct"/>
            <w:shd w:val="clear" w:color="auto" w:fill="auto"/>
            <w:tcMar>
              <w:left w:w="40" w:type="dxa"/>
              <w:right w:w="40" w:type="dxa"/>
            </w:tcMar>
            <w:vAlign w:val="center"/>
          </w:tcPr>
          <w:p w14:paraId="31CC56CA" w14:textId="77777777" w:rsidR="00C760FE" w:rsidRPr="00C760FE" w:rsidRDefault="00C760FE" w:rsidP="003307E8">
            <w:pPr>
              <w:contextualSpacing/>
              <w:rPr>
                <w:rFonts w:ascii="Arial" w:hAnsi="Arial" w:cs="Arial"/>
                <w:color w:val="000000"/>
                <w:sz w:val="14"/>
                <w:szCs w:val="14"/>
                <w:lang w:eastAsia="tr-TR"/>
              </w:rPr>
            </w:pPr>
          </w:p>
        </w:tc>
        <w:tc>
          <w:tcPr>
            <w:tcW w:w="121" w:type="pct"/>
            <w:shd w:val="clear" w:color="auto" w:fill="auto"/>
            <w:tcMar>
              <w:left w:w="40" w:type="dxa"/>
              <w:right w:w="40" w:type="dxa"/>
            </w:tcMar>
            <w:vAlign w:val="center"/>
          </w:tcPr>
          <w:p w14:paraId="072A41F4" w14:textId="77777777" w:rsidR="00C760FE" w:rsidRPr="00C760FE" w:rsidRDefault="00C760FE" w:rsidP="003307E8">
            <w:pPr>
              <w:contextualSpacing/>
              <w:rPr>
                <w:rFonts w:ascii="Arial" w:hAnsi="Arial" w:cs="Arial"/>
                <w:color w:val="000000"/>
                <w:sz w:val="14"/>
                <w:szCs w:val="14"/>
                <w:lang w:eastAsia="tr-TR"/>
              </w:rPr>
            </w:pPr>
          </w:p>
        </w:tc>
        <w:tc>
          <w:tcPr>
            <w:tcW w:w="121" w:type="pct"/>
            <w:shd w:val="clear" w:color="auto" w:fill="auto"/>
            <w:tcMar>
              <w:left w:w="40" w:type="dxa"/>
              <w:right w:w="40" w:type="dxa"/>
            </w:tcMar>
            <w:vAlign w:val="center"/>
          </w:tcPr>
          <w:p w14:paraId="7B30D473" w14:textId="77777777" w:rsidR="00C760FE" w:rsidRPr="00C760FE" w:rsidRDefault="00C760FE" w:rsidP="003307E8">
            <w:pPr>
              <w:contextualSpacing/>
              <w:rPr>
                <w:rFonts w:ascii="Arial" w:hAnsi="Arial" w:cs="Arial"/>
                <w:color w:val="000000"/>
                <w:sz w:val="14"/>
                <w:szCs w:val="14"/>
                <w:lang w:eastAsia="tr-TR"/>
              </w:rPr>
            </w:pPr>
          </w:p>
        </w:tc>
        <w:tc>
          <w:tcPr>
            <w:tcW w:w="121" w:type="pct"/>
            <w:shd w:val="clear" w:color="auto" w:fill="auto"/>
            <w:tcMar>
              <w:left w:w="40" w:type="dxa"/>
              <w:right w:w="40" w:type="dxa"/>
            </w:tcMar>
            <w:vAlign w:val="center"/>
          </w:tcPr>
          <w:p w14:paraId="1B53436E" w14:textId="77777777" w:rsidR="00C760FE" w:rsidRPr="00C760FE" w:rsidRDefault="00C760FE" w:rsidP="003307E8">
            <w:pPr>
              <w:contextualSpacing/>
              <w:rPr>
                <w:rFonts w:ascii="Arial" w:hAnsi="Arial" w:cs="Arial"/>
                <w:color w:val="000000"/>
                <w:sz w:val="14"/>
                <w:szCs w:val="14"/>
                <w:lang w:eastAsia="tr-TR"/>
              </w:rPr>
            </w:pPr>
          </w:p>
        </w:tc>
        <w:tc>
          <w:tcPr>
            <w:tcW w:w="121" w:type="pct"/>
            <w:shd w:val="clear" w:color="auto" w:fill="auto"/>
            <w:tcMar>
              <w:left w:w="40" w:type="dxa"/>
              <w:right w:w="40" w:type="dxa"/>
            </w:tcMar>
            <w:vAlign w:val="center"/>
          </w:tcPr>
          <w:p w14:paraId="644E8BFB" w14:textId="77777777" w:rsidR="00C760FE" w:rsidRPr="00C760FE" w:rsidRDefault="00C760FE" w:rsidP="003307E8">
            <w:pPr>
              <w:contextualSpacing/>
              <w:rPr>
                <w:rFonts w:ascii="Arial" w:hAnsi="Arial" w:cs="Arial"/>
                <w:color w:val="000000"/>
                <w:sz w:val="14"/>
                <w:szCs w:val="14"/>
                <w:lang w:eastAsia="tr-TR"/>
              </w:rPr>
            </w:pPr>
          </w:p>
        </w:tc>
        <w:tc>
          <w:tcPr>
            <w:tcW w:w="121" w:type="pct"/>
            <w:shd w:val="clear" w:color="auto" w:fill="auto"/>
            <w:tcMar>
              <w:left w:w="40" w:type="dxa"/>
              <w:right w:w="40" w:type="dxa"/>
            </w:tcMar>
            <w:vAlign w:val="center"/>
          </w:tcPr>
          <w:p w14:paraId="345CFECA" w14:textId="77777777" w:rsidR="00C760FE" w:rsidRPr="00C760FE" w:rsidRDefault="00C760FE" w:rsidP="003307E8">
            <w:pPr>
              <w:contextualSpacing/>
              <w:rPr>
                <w:rFonts w:ascii="Arial" w:hAnsi="Arial" w:cs="Arial"/>
                <w:color w:val="000000"/>
                <w:sz w:val="14"/>
                <w:szCs w:val="14"/>
                <w:lang w:eastAsia="tr-TR"/>
              </w:rPr>
            </w:pPr>
          </w:p>
        </w:tc>
        <w:tc>
          <w:tcPr>
            <w:tcW w:w="121" w:type="pct"/>
            <w:shd w:val="clear" w:color="auto" w:fill="auto"/>
            <w:tcMar>
              <w:left w:w="40" w:type="dxa"/>
              <w:right w:w="40" w:type="dxa"/>
            </w:tcMar>
            <w:vAlign w:val="center"/>
          </w:tcPr>
          <w:p w14:paraId="6EA766B8" w14:textId="77777777" w:rsidR="00C760FE" w:rsidRPr="00C760FE" w:rsidRDefault="00C760FE" w:rsidP="003307E8">
            <w:pPr>
              <w:contextualSpacing/>
              <w:rPr>
                <w:rFonts w:ascii="Arial" w:hAnsi="Arial" w:cs="Arial"/>
                <w:color w:val="000000"/>
                <w:sz w:val="14"/>
                <w:szCs w:val="14"/>
                <w:lang w:eastAsia="tr-TR"/>
              </w:rPr>
            </w:pPr>
          </w:p>
        </w:tc>
        <w:tc>
          <w:tcPr>
            <w:tcW w:w="121" w:type="pct"/>
            <w:shd w:val="clear" w:color="auto" w:fill="auto"/>
            <w:tcMar>
              <w:left w:w="40" w:type="dxa"/>
              <w:right w:w="40" w:type="dxa"/>
            </w:tcMar>
            <w:vAlign w:val="center"/>
          </w:tcPr>
          <w:p w14:paraId="271C8ACB" w14:textId="77777777" w:rsidR="00C760FE" w:rsidRPr="00C760FE" w:rsidRDefault="00C760FE" w:rsidP="003307E8">
            <w:pPr>
              <w:contextualSpacing/>
              <w:rPr>
                <w:rFonts w:ascii="Arial" w:hAnsi="Arial" w:cs="Arial"/>
                <w:color w:val="000000"/>
                <w:sz w:val="14"/>
                <w:szCs w:val="14"/>
                <w:lang w:eastAsia="tr-TR"/>
              </w:rPr>
            </w:pPr>
          </w:p>
        </w:tc>
        <w:tc>
          <w:tcPr>
            <w:tcW w:w="121" w:type="pct"/>
            <w:shd w:val="clear" w:color="auto" w:fill="auto"/>
            <w:tcMar>
              <w:left w:w="40" w:type="dxa"/>
              <w:right w:w="40" w:type="dxa"/>
            </w:tcMar>
            <w:vAlign w:val="center"/>
          </w:tcPr>
          <w:p w14:paraId="0D056198" w14:textId="77777777" w:rsidR="00C760FE" w:rsidRPr="00C760FE" w:rsidRDefault="00C760FE" w:rsidP="003307E8">
            <w:pPr>
              <w:contextualSpacing/>
              <w:rPr>
                <w:rFonts w:ascii="Arial" w:hAnsi="Arial" w:cs="Arial"/>
                <w:color w:val="000000"/>
                <w:sz w:val="14"/>
                <w:szCs w:val="14"/>
                <w:lang w:eastAsia="tr-TR"/>
              </w:rPr>
            </w:pPr>
          </w:p>
        </w:tc>
        <w:tc>
          <w:tcPr>
            <w:tcW w:w="121" w:type="pct"/>
            <w:shd w:val="clear" w:color="auto" w:fill="auto"/>
            <w:tcMar>
              <w:left w:w="40" w:type="dxa"/>
              <w:right w:w="40" w:type="dxa"/>
            </w:tcMar>
            <w:vAlign w:val="center"/>
          </w:tcPr>
          <w:p w14:paraId="227DC183" w14:textId="77777777" w:rsidR="00C760FE" w:rsidRPr="00C760FE" w:rsidRDefault="00C760FE" w:rsidP="003307E8">
            <w:pPr>
              <w:contextualSpacing/>
              <w:rPr>
                <w:rFonts w:ascii="Arial" w:hAnsi="Arial" w:cs="Arial"/>
                <w:color w:val="000000"/>
                <w:sz w:val="14"/>
                <w:szCs w:val="14"/>
                <w:lang w:eastAsia="tr-TR"/>
              </w:rPr>
            </w:pPr>
          </w:p>
        </w:tc>
        <w:tc>
          <w:tcPr>
            <w:tcW w:w="121" w:type="pct"/>
            <w:shd w:val="clear" w:color="auto" w:fill="auto"/>
            <w:tcMar>
              <w:left w:w="40" w:type="dxa"/>
              <w:right w:w="40" w:type="dxa"/>
            </w:tcMar>
            <w:vAlign w:val="center"/>
          </w:tcPr>
          <w:p w14:paraId="4D758865" w14:textId="77777777" w:rsidR="00C760FE" w:rsidRPr="00C760FE" w:rsidRDefault="00C760FE" w:rsidP="003307E8">
            <w:pPr>
              <w:contextualSpacing/>
              <w:rPr>
                <w:rFonts w:ascii="Arial" w:hAnsi="Arial" w:cs="Arial"/>
                <w:color w:val="000000"/>
                <w:sz w:val="14"/>
                <w:szCs w:val="14"/>
                <w:lang w:eastAsia="tr-TR"/>
              </w:rPr>
            </w:pPr>
          </w:p>
        </w:tc>
        <w:tc>
          <w:tcPr>
            <w:tcW w:w="121" w:type="pct"/>
            <w:shd w:val="clear" w:color="auto" w:fill="auto"/>
            <w:tcMar>
              <w:left w:w="40" w:type="dxa"/>
              <w:right w:w="40" w:type="dxa"/>
            </w:tcMar>
            <w:vAlign w:val="center"/>
          </w:tcPr>
          <w:p w14:paraId="30FE614F" w14:textId="77777777" w:rsidR="00C760FE" w:rsidRPr="00C760FE" w:rsidRDefault="00C760FE" w:rsidP="003307E8">
            <w:pPr>
              <w:contextualSpacing/>
              <w:rPr>
                <w:rFonts w:ascii="Arial" w:hAnsi="Arial" w:cs="Arial"/>
                <w:color w:val="000000"/>
                <w:sz w:val="14"/>
                <w:szCs w:val="14"/>
                <w:lang w:eastAsia="tr-TR"/>
              </w:rPr>
            </w:pPr>
          </w:p>
        </w:tc>
        <w:tc>
          <w:tcPr>
            <w:tcW w:w="121" w:type="pct"/>
            <w:shd w:val="clear" w:color="auto" w:fill="auto"/>
            <w:tcMar>
              <w:left w:w="40" w:type="dxa"/>
              <w:right w:w="40" w:type="dxa"/>
            </w:tcMar>
            <w:vAlign w:val="center"/>
          </w:tcPr>
          <w:p w14:paraId="29E7ECA4" w14:textId="77777777" w:rsidR="00C760FE" w:rsidRPr="00C760FE" w:rsidRDefault="00C760FE" w:rsidP="003307E8">
            <w:pPr>
              <w:contextualSpacing/>
              <w:rPr>
                <w:rFonts w:ascii="Arial" w:hAnsi="Arial" w:cs="Arial"/>
                <w:color w:val="000000"/>
                <w:sz w:val="14"/>
                <w:szCs w:val="14"/>
                <w:lang w:eastAsia="tr-TR"/>
              </w:rPr>
            </w:pPr>
          </w:p>
        </w:tc>
        <w:tc>
          <w:tcPr>
            <w:tcW w:w="121" w:type="pct"/>
            <w:shd w:val="clear" w:color="auto" w:fill="auto"/>
            <w:tcMar>
              <w:left w:w="40" w:type="dxa"/>
              <w:right w:w="40" w:type="dxa"/>
            </w:tcMar>
            <w:vAlign w:val="center"/>
          </w:tcPr>
          <w:p w14:paraId="416E1A5B" w14:textId="77777777" w:rsidR="00C760FE" w:rsidRPr="00C760FE" w:rsidRDefault="00C760FE" w:rsidP="003307E8">
            <w:pPr>
              <w:contextualSpacing/>
              <w:rPr>
                <w:rFonts w:ascii="Arial" w:hAnsi="Arial" w:cs="Arial"/>
                <w:color w:val="000000"/>
                <w:sz w:val="14"/>
                <w:szCs w:val="14"/>
                <w:lang w:eastAsia="tr-TR"/>
              </w:rPr>
            </w:pPr>
          </w:p>
        </w:tc>
        <w:tc>
          <w:tcPr>
            <w:tcW w:w="121" w:type="pct"/>
            <w:shd w:val="clear" w:color="auto" w:fill="auto"/>
            <w:tcMar>
              <w:left w:w="40" w:type="dxa"/>
              <w:right w:w="40" w:type="dxa"/>
            </w:tcMar>
            <w:vAlign w:val="center"/>
          </w:tcPr>
          <w:p w14:paraId="37F5F98A" w14:textId="77777777" w:rsidR="00C760FE" w:rsidRPr="00C760FE" w:rsidRDefault="00C760FE" w:rsidP="003307E8">
            <w:pPr>
              <w:contextualSpacing/>
              <w:rPr>
                <w:rFonts w:ascii="Arial" w:hAnsi="Arial" w:cs="Arial"/>
                <w:color w:val="000000"/>
                <w:sz w:val="14"/>
                <w:szCs w:val="14"/>
                <w:lang w:eastAsia="tr-TR"/>
              </w:rPr>
            </w:pPr>
          </w:p>
        </w:tc>
        <w:tc>
          <w:tcPr>
            <w:tcW w:w="121" w:type="pct"/>
            <w:shd w:val="clear" w:color="auto" w:fill="auto"/>
            <w:tcMar>
              <w:left w:w="40" w:type="dxa"/>
              <w:right w:w="40" w:type="dxa"/>
            </w:tcMar>
            <w:vAlign w:val="center"/>
          </w:tcPr>
          <w:p w14:paraId="7272ECDC" w14:textId="77777777" w:rsidR="00C760FE" w:rsidRPr="00C760FE" w:rsidRDefault="00C760FE" w:rsidP="003307E8">
            <w:pPr>
              <w:contextualSpacing/>
              <w:rPr>
                <w:rFonts w:ascii="Arial" w:hAnsi="Arial" w:cs="Arial"/>
                <w:color w:val="000000"/>
                <w:sz w:val="14"/>
                <w:szCs w:val="14"/>
                <w:lang w:eastAsia="tr-TR"/>
              </w:rPr>
            </w:pPr>
          </w:p>
        </w:tc>
        <w:tc>
          <w:tcPr>
            <w:tcW w:w="150" w:type="pct"/>
            <w:tcMar>
              <w:left w:w="40" w:type="dxa"/>
              <w:right w:w="40" w:type="dxa"/>
            </w:tcMar>
            <w:vAlign w:val="center"/>
          </w:tcPr>
          <w:p w14:paraId="3DF5A9EF" w14:textId="77777777" w:rsidR="00C760FE" w:rsidRPr="00C760FE" w:rsidRDefault="00C760FE" w:rsidP="003307E8">
            <w:pPr>
              <w:contextualSpacing/>
              <w:rPr>
                <w:rFonts w:ascii="Arial" w:hAnsi="Arial" w:cs="Arial"/>
                <w:color w:val="000000"/>
                <w:sz w:val="14"/>
                <w:szCs w:val="14"/>
                <w:lang w:eastAsia="tr-TR"/>
              </w:rPr>
            </w:pPr>
          </w:p>
        </w:tc>
      </w:tr>
      <w:tr w:rsidR="00C760FE" w:rsidRPr="00C760FE" w14:paraId="7868025C" w14:textId="77777777" w:rsidTr="00C760FE">
        <w:trPr>
          <w:trHeight w:val="1045"/>
        </w:trPr>
        <w:tc>
          <w:tcPr>
            <w:tcW w:w="159" w:type="pct"/>
            <w:shd w:val="clear" w:color="auto" w:fill="auto"/>
            <w:tcMar>
              <w:left w:w="40" w:type="dxa"/>
              <w:right w:w="40" w:type="dxa"/>
            </w:tcMar>
            <w:vAlign w:val="center"/>
          </w:tcPr>
          <w:p w14:paraId="503538BD" w14:textId="77777777" w:rsidR="00C760FE" w:rsidRPr="00C760FE" w:rsidRDefault="00C760FE" w:rsidP="003307E8">
            <w:pPr>
              <w:contextualSpacing/>
              <w:rPr>
                <w:rFonts w:ascii="Arial" w:hAnsi="Arial" w:cs="Arial"/>
                <w:color w:val="000000"/>
                <w:sz w:val="14"/>
                <w:szCs w:val="14"/>
                <w:lang w:eastAsia="tr-TR"/>
              </w:rPr>
            </w:pPr>
          </w:p>
        </w:tc>
        <w:tc>
          <w:tcPr>
            <w:tcW w:w="473" w:type="pct"/>
            <w:shd w:val="clear" w:color="auto" w:fill="auto"/>
            <w:tcMar>
              <w:left w:w="40" w:type="dxa"/>
              <w:right w:w="40" w:type="dxa"/>
            </w:tcMar>
            <w:vAlign w:val="center"/>
          </w:tcPr>
          <w:p w14:paraId="24CE8E8B" w14:textId="77777777" w:rsidR="00C760FE" w:rsidRPr="00C760FE" w:rsidRDefault="00C760FE" w:rsidP="003307E8">
            <w:pPr>
              <w:contextualSpacing/>
              <w:rPr>
                <w:rFonts w:ascii="Arial" w:hAnsi="Arial" w:cs="Arial"/>
                <w:color w:val="000000"/>
                <w:sz w:val="14"/>
                <w:szCs w:val="14"/>
                <w:lang w:eastAsia="tr-TR"/>
              </w:rPr>
            </w:pPr>
          </w:p>
        </w:tc>
        <w:tc>
          <w:tcPr>
            <w:tcW w:w="120" w:type="pct"/>
            <w:shd w:val="clear" w:color="auto" w:fill="auto"/>
            <w:tcMar>
              <w:left w:w="40" w:type="dxa"/>
              <w:right w:w="40" w:type="dxa"/>
            </w:tcMar>
            <w:vAlign w:val="center"/>
          </w:tcPr>
          <w:p w14:paraId="552BCD45" w14:textId="77777777" w:rsidR="00C760FE" w:rsidRPr="00C760FE" w:rsidRDefault="00C760FE" w:rsidP="003307E8">
            <w:pPr>
              <w:contextualSpacing/>
              <w:rPr>
                <w:rFonts w:ascii="Arial" w:hAnsi="Arial" w:cs="Arial"/>
                <w:color w:val="000000"/>
                <w:sz w:val="14"/>
                <w:szCs w:val="14"/>
                <w:lang w:eastAsia="tr-TR"/>
              </w:rPr>
            </w:pPr>
          </w:p>
        </w:tc>
        <w:tc>
          <w:tcPr>
            <w:tcW w:w="120" w:type="pct"/>
            <w:shd w:val="clear" w:color="auto" w:fill="auto"/>
            <w:tcMar>
              <w:left w:w="40" w:type="dxa"/>
              <w:right w:w="40" w:type="dxa"/>
            </w:tcMar>
            <w:vAlign w:val="center"/>
          </w:tcPr>
          <w:p w14:paraId="0C6EB6A6" w14:textId="77777777" w:rsidR="00C760FE" w:rsidRPr="00C760FE" w:rsidRDefault="00C760FE" w:rsidP="003307E8">
            <w:pPr>
              <w:contextualSpacing/>
              <w:rPr>
                <w:rFonts w:ascii="Arial" w:hAnsi="Arial" w:cs="Arial"/>
                <w:color w:val="000000"/>
                <w:sz w:val="14"/>
                <w:szCs w:val="14"/>
                <w:lang w:eastAsia="tr-TR"/>
              </w:rPr>
            </w:pPr>
          </w:p>
        </w:tc>
        <w:tc>
          <w:tcPr>
            <w:tcW w:w="120" w:type="pct"/>
            <w:shd w:val="clear" w:color="auto" w:fill="auto"/>
            <w:tcMar>
              <w:left w:w="40" w:type="dxa"/>
              <w:right w:w="40" w:type="dxa"/>
            </w:tcMar>
            <w:vAlign w:val="center"/>
          </w:tcPr>
          <w:p w14:paraId="0E61A4F9" w14:textId="77777777" w:rsidR="00C760FE" w:rsidRPr="00C760FE" w:rsidRDefault="00C760FE" w:rsidP="003307E8">
            <w:pPr>
              <w:contextualSpacing/>
              <w:rPr>
                <w:rFonts w:ascii="Arial" w:hAnsi="Arial" w:cs="Arial"/>
                <w:color w:val="000000"/>
                <w:sz w:val="14"/>
                <w:szCs w:val="14"/>
                <w:lang w:eastAsia="tr-TR"/>
              </w:rPr>
            </w:pPr>
          </w:p>
        </w:tc>
        <w:tc>
          <w:tcPr>
            <w:tcW w:w="120" w:type="pct"/>
            <w:shd w:val="clear" w:color="auto" w:fill="auto"/>
            <w:tcMar>
              <w:left w:w="40" w:type="dxa"/>
              <w:right w:w="40" w:type="dxa"/>
            </w:tcMar>
            <w:vAlign w:val="center"/>
          </w:tcPr>
          <w:p w14:paraId="53028D71" w14:textId="77777777" w:rsidR="00C760FE" w:rsidRPr="00C760FE" w:rsidRDefault="00C760FE" w:rsidP="003307E8">
            <w:pPr>
              <w:contextualSpacing/>
              <w:rPr>
                <w:rFonts w:ascii="Arial" w:hAnsi="Arial" w:cs="Arial"/>
                <w:color w:val="000000"/>
                <w:sz w:val="14"/>
                <w:szCs w:val="14"/>
                <w:lang w:eastAsia="tr-TR"/>
              </w:rPr>
            </w:pPr>
          </w:p>
        </w:tc>
        <w:tc>
          <w:tcPr>
            <w:tcW w:w="120" w:type="pct"/>
            <w:shd w:val="clear" w:color="auto" w:fill="auto"/>
            <w:tcMar>
              <w:left w:w="40" w:type="dxa"/>
              <w:right w:w="40" w:type="dxa"/>
            </w:tcMar>
            <w:vAlign w:val="center"/>
          </w:tcPr>
          <w:p w14:paraId="23F90F9B" w14:textId="77777777" w:rsidR="00C760FE" w:rsidRPr="00C760FE" w:rsidRDefault="00C760FE" w:rsidP="003307E8">
            <w:pPr>
              <w:contextualSpacing/>
              <w:rPr>
                <w:rFonts w:ascii="Arial" w:hAnsi="Arial" w:cs="Arial"/>
                <w:color w:val="000000"/>
                <w:sz w:val="14"/>
                <w:szCs w:val="14"/>
                <w:lang w:eastAsia="tr-TR"/>
              </w:rPr>
            </w:pPr>
          </w:p>
        </w:tc>
        <w:tc>
          <w:tcPr>
            <w:tcW w:w="120" w:type="pct"/>
            <w:shd w:val="clear" w:color="auto" w:fill="auto"/>
            <w:tcMar>
              <w:left w:w="40" w:type="dxa"/>
              <w:right w:w="40" w:type="dxa"/>
            </w:tcMar>
            <w:vAlign w:val="center"/>
          </w:tcPr>
          <w:p w14:paraId="24D861D6" w14:textId="77777777" w:rsidR="00C760FE" w:rsidRPr="00C760FE" w:rsidRDefault="00C760FE" w:rsidP="003307E8">
            <w:pPr>
              <w:contextualSpacing/>
              <w:rPr>
                <w:rFonts w:ascii="Arial" w:hAnsi="Arial" w:cs="Arial"/>
                <w:color w:val="000000"/>
                <w:sz w:val="14"/>
                <w:szCs w:val="14"/>
                <w:lang w:eastAsia="tr-TR"/>
              </w:rPr>
            </w:pPr>
          </w:p>
        </w:tc>
        <w:tc>
          <w:tcPr>
            <w:tcW w:w="120" w:type="pct"/>
            <w:shd w:val="clear" w:color="auto" w:fill="auto"/>
            <w:tcMar>
              <w:left w:w="40" w:type="dxa"/>
              <w:right w:w="40" w:type="dxa"/>
            </w:tcMar>
            <w:vAlign w:val="center"/>
          </w:tcPr>
          <w:p w14:paraId="1C2E0EE2" w14:textId="77777777" w:rsidR="00C760FE" w:rsidRPr="00C760FE" w:rsidRDefault="00C760FE" w:rsidP="003307E8">
            <w:pPr>
              <w:contextualSpacing/>
              <w:rPr>
                <w:rFonts w:ascii="Arial" w:hAnsi="Arial" w:cs="Arial"/>
                <w:color w:val="000000"/>
                <w:sz w:val="14"/>
                <w:szCs w:val="14"/>
                <w:lang w:eastAsia="tr-TR"/>
              </w:rPr>
            </w:pPr>
          </w:p>
        </w:tc>
        <w:tc>
          <w:tcPr>
            <w:tcW w:w="120" w:type="pct"/>
            <w:shd w:val="clear" w:color="auto" w:fill="auto"/>
            <w:tcMar>
              <w:left w:w="40" w:type="dxa"/>
              <w:right w:w="40" w:type="dxa"/>
            </w:tcMar>
            <w:vAlign w:val="center"/>
          </w:tcPr>
          <w:p w14:paraId="2DFDBA29" w14:textId="77777777" w:rsidR="00C760FE" w:rsidRPr="00C760FE" w:rsidRDefault="00C760FE" w:rsidP="003307E8">
            <w:pPr>
              <w:contextualSpacing/>
              <w:rPr>
                <w:rFonts w:ascii="Arial" w:hAnsi="Arial" w:cs="Arial"/>
                <w:color w:val="000000"/>
                <w:sz w:val="14"/>
                <w:szCs w:val="14"/>
                <w:lang w:eastAsia="tr-TR"/>
              </w:rPr>
            </w:pPr>
          </w:p>
        </w:tc>
        <w:tc>
          <w:tcPr>
            <w:tcW w:w="120" w:type="pct"/>
            <w:shd w:val="clear" w:color="auto" w:fill="auto"/>
            <w:tcMar>
              <w:left w:w="40" w:type="dxa"/>
              <w:right w:w="40" w:type="dxa"/>
            </w:tcMar>
            <w:vAlign w:val="center"/>
          </w:tcPr>
          <w:p w14:paraId="79DB8A5D" w14:textId="77777777" w:rsidR="00C760FE" w:rsidRPr="00C760FE" w:rsidRDefault="00C760FE" w:rsidP="003307E8">
            <w:pPr>
              <w:contextualSpacing/>
              <w:rPr>
                <w:rFonts w:ascii="Arial" w:hAnsi="Arial" w:cs="Arial"/>
                <w:color w:val="000000"/>
                <w:sz w:val="14"/>
                <w:szCs w:val="14"/>
                <w:lang w:eastAsia="tr-TR"/>
              </w:rPr>
            </w:pPr>
          </w:p>
        </w:tc>
        <w:tc>
          <w:tcPr>
            <w:tcW w:w="120" w:type="pct"/>
            <w:shd w:val="clear" w:color="auto" w:fill="auto"/>
            <w:tcMar>
              <w:left w:w="40" w:type="dxa"/>
              <w:right w:w="40" w:type="dxa"/>
            </w:tcMar>
            <w:vAlign w:val="center"/>
          </w:tcPr>
          <w:p w14:paraId="7657F8F5" w14:textId="77777777" w:rsidR="00C760FE" w:rsidRPr="00C760FE" w:rsidRDefault="00C760FE" w:rsidP="003307E8">
            <w:pPr>
              <w:contextualSpacing/>
              <w:rPr>
                <w:rFonts w:ascii="Arial" w:hAnsi="Arial" w:cs="Arial"/>
                <w:color w:val="000000"/>
                <w:sz w:val="14"/>
                <w:szCs w:val="14"/>
                <w:lang w:eastAsia="tr-TR"/>
              </w:rPr>
            </w:pPr>
          </w:p>
        </w:tc>
        <w:tc>
          <w:tcPr>
            <w:tcW w:w="120" w:type="pct"/>
            <w:shd w:val="clear" w:color="auto" w:fill="auto"/>
            <w:tcMar>
              <w:left w:w="40" w:type="dxa"/>
              <w:right w:w="40" w:type="dxa"/>
            </w:tcMar>
            <w:vAlign w:val="center"/>
          </w:tcPr>
          <w:p w14:paraId="27F6D3DB" w14:textId="77777777" w:rsidR="00C760FE" w:rsidRPr="00C760FE" w:rsidRDefault="00C760FE" w:rsidP="003307E8">
            <w:pPr>
              <w:contextualSpacing/>
              <w:rPr>
                <w:rFonts w:ascii="Arial" w:hAnsi="Arial" w:cs="Arial"/>
                <w:color w:val="000000"/>
                <w:sz w:val="14"/>
                <w:szCs w:val="14"/>
                <w:lang w:eastAsia="tr-TR"/>
              </w:rPr>
            </w:pPr>
          </w:p>
        </w:tc>
        <w:tc>
          <w:tcPr>
            <w:tcW w:w="120" w:type="pct"/>
            <w:shd w:val="clear" w:color="auto" w:fill="auto"/>
            <w:tcMar>
              <w:left w:w="40" w:type="dxa"/>
              <w:right w:w="40" w:type="dxa"/>
            </w:tcMar>
            <w:vAlign w:val="center"/>
          </w:tcPr>
          <w:p w14:paraId="432A2DFC" w14:textId="77777777" w:rsidR="00C760FE" w:rsidRPr="00C760FE" w:rsidRDefault="00C760FE" w:rsidP="003307E8">
            <w:pPr>
              <w:contextualSpacing/>
              <w:rPr>
                <w:rFonts w:ascii="Arial" w:hAnsi="Arial" w:cs="Arial"/>
                <w:color w:val="000000"/>
                <w:sz w:val="14"/>
                <w:szCs w:val="14"/>
                <w:lang w:eastAsia="tr-TR"/>
              </w:rPr>
            </w:pPr>
          </w:p>
        </w:tc>
        <w:tc>
          <w:tcPr>
            <w:tcW w:w="120" w:type="pct"/>
            <w:shd w:val="clear" w:color="auto" w:fill="auto"/>
            <w:tcMar>
              <w:left w:w="40" w:type="dxa"/>
              <w:right w:w="40" w:type="dxa"/>
            </w:tcMar>
            <w:vAlign w:val="center"/>
          </w:tcPr>
          <w:p w14:paraId="4432E394" w14:textId="77777777" w:rsidR="00C760FE" w:rsidRPr="00C760FE" w:rsidRDefault="00C760FE" w:rsidP="003307E8">
            <w:pPr>
              <w:contextualSpacing/>
              <w:rPr>
                <w:rFonts w:ascii="Arial" w:hAnsi="Arial" w:cs="Arial"/>
                <w:color w:val="000000"/>
                <w:sz w:val="14"/>
                <w:szCs w:val="14"/>
                <w:lang w:eastAsia="tr-TR"/>
              </w:rPr>
            </w:pPr>
          </w:p>
        </w:tc>
        <w:tc>
          <w:tcPr>
            <w:tcW w:w="120" w:type="pct"/>
            <w:shd w:val="clear" w:color="auto" w:fill="auto"/>
            <w:tcMar>
              <w:left w:w="40" w:type="dxa"/>
              <w:right w:w="40" w:type="dxa"/>
            </w:tcMar>
            <w:vAlign w:val="center"/>
          </w:tcPr>
          <w:p w14:paraId="6F518618" w14:textId="77777777" w:rsidR="00C760FE" w:rsidRPr="00C760FE" w:rsidRDefault="00C760FE" w:rsidP="003307E8">
            <w:pPr>
              <w:contextualSpacing/>
              <w:rPr>
                <w:rFonts w:ascii="Arial" w:hAnsi="Arial" w:cs="Arial"/>
                <w:color w:val="000000"/>
                <w:sz w:val="14"/>
                <w:szCs w:val="14"/>
                <w:lang w:eastAsia="tr-TR"/>
              </w:rPr>
            </w:pPr>
          </w:p>
        </w:tc>
        <w:tc>
          <w:tcPr>
            <w:tcW w:w="120" w:type="pct"/>
            <w:shd w:val="clear" w:color="auto" w:fill="auto"/>
            <w:tcMar>
              <w:left w:w="40" w:type="dxa"/>
              <w:right w:w="40" w:type="dxa"/>
            </w:tcMar>
            <w:vAlign w:val="center"/>
          </w:tcPr>
          <w:p w14:paraId="2592450D" w14:textId="77777777" w:rsidR="00C760FE" w:rsidRPr="00C760FE" w:rsidRDefault="00C760FE" w:rsidP="003307E8">
            <w:pPr>
              <w:contextualSpacing/>
              <w:rPr>
                <w:rFonts w:ascii="Arial" w:hAnsi="Arial" w:cs="Arial"/>
                <w:color w:val="000000"/>
                <w:sz w:val="14"/>
                <w:szCs w:val="14"/>
                <w:lang w:eastAsia="tr-TR"/>
              </w:rPr>
            </w:pPr>
          </w:p>
        </w:tc>
        <w:tc>
          <w:tcPr>
            <w:tcW w:w="120" w:type="pct"/>
            <w:shd w:val="clear" w:color="auto" w:fill="auto"/>
            <w:tcMar>
              <w:left w:w="40" w:type="dxa"/>
              <w:right w:w="40" w:type="dxa"/>
            </w:tcMar>
            <w:vAlign w:val="center"/>
          </w:tcPr>
          <w:p w14:paraId="776FC0C9" w14:textId="77777777" w:rsidR="00C760FE" w:rsidRPr="00C760FE" w:rsidRDefault="00C760FE" w:rsidP="003307E8">
            <w:pPr>
              <w:contextualSpacing/>
              <w:rPr>
                <w:rFonts w:ascii="Arial" w:hAnsi="Arial" w:cs="Arial"/>
                <w:color w:val="000000"/>
                <w:sz w:val="14"/>
                <w:szCs w:val="14"/>
                <w:lang w:eastAsia="tr-TR"/>
              </w:rPr>
            </w:pPr>
          </w:p>
        </w:tc>
        <w:tc>
          <w:tcPr>
            <w:tcW w:w="121" w:type="pct"/>
            <w:shd w:val="clear" w:color="auto" w:fill="auto"/>
            <w:tcMar>
              <w:left w:w="40" w:type="dxa"/>
              <w:right w:w="40" w:type="dxa"/>
            </w:tcMar>
            <w:vAlign w:val="center"/>
          </w:tcPr>
          <w:p w14:paraId="1543E0A6" w14:textId="77777777" w:rsidR="00C760FE" w:rsidRPr="00C760FE" w:rsidRDefault="00C760FE" w:rsidP="003307E8">
            <w:pPr>
              <w:contextualSpacing/>
              <w:rPr>
                <w:rFonts w:ascii="Arial" w:hAnsi="Arial" w:cs="Arial"/>
                <w:color w:val="000000"/>
                <w:sz w:val="14"/>
                <w:szCs w:val="14"/>
                <w:lang w:eastAsia="tr-TR"/>
              </w:rPr>
            </w:pPr>
          </w:p>
        </w:tc>
        <w:tc>
          <w:tcPr>
            <w:tcW w:w="121" w:type="pct"/>
            <w:shd w:val="clear" w:color="auto" w:fill="auto"/>
            <w:tcMar>
              <w:left w:w="40" w:type="dxa"/>
              <w:right w:w="40" w:type="dxa"/>
            </w:tcMar>
            <w:vAlign w:val="center"/>
          </w:tcPr>
          <w:p w14:paraId="680DFD12" w14:textId="77777777" w:rsidR="00C760FE" w:rsidRPr="00C760FE" w:rsidRDefault="00C760FE" w:rsidP="003307E8">
            <w:pPr>
              <w:contextualSpacing/>
              <w:rPr>
                <w:rFonts w:ascii="Arial" w:hAnsi="Arial" w:cs="Arial"/>
                <w:color w:val="000000"/>
                <w:sz w:val="14"/>
                <w:szCs w:val="14"/>
                <w:lang w:eastAsia="tr-TR"/>
              </w:rPr>
            </w:pPr>
          </w:p>
        </w:tc>
        <w:tc>
          <w:tcPr>
            <w:tcW w:w="121" w:type="pct"/>
            <w:shd w:val="clear" w:color="auto" w:fill="auto"/>
            <w:tcMar>
              <w:left w:w="40" w:type="dxa"/>
              <w:right w:w="40" w:type="dxa"/>
            </w:tcMar>
            <w:vAlign w:val="center"/>
          </w:tcPr>
          <w:p w14:paraId="7BB2814A" w14:textId="77777777" w:rsidR="00C760FE" w:rsidRPr="00C760FE" w:rsidRDefault="00C760FE" w:rsidP="003307E8">
            <w:pPr>
              <w:contextualSpacing/>
              <w:rPr>
                <w:rFonts w:ascii="Arial" w:hAnsi="Arial" w:cs="Arial"/>
                <w:color w:val="000000"/>
                <w:sz w:val="14"/>
                <w:szCs w:val="14"/>
                <w:lang w:eastAsia="tr-TR"/>
              </w:rPr>
            </w:pPr>
          </w:p>
        </w:tc>
        <w:tc>
          <w:tcPr>
            <w:tcW w:w="121" w:type="pct"/>
            <w:shd w:val="clear" w:color="auto" w:fill="auto"/>
            <w:tcMar>
              <w:left w:w="40" w:type="dxa"/>
              <w:right w:w="40" w:type="dxa"/>
            </w:tcMar>
            <w:vAlign w:val="center"/>
          </w:tcPr>
          <w:p w14:paraId="0A16E75A" w14:textId="77777777" w:rsidR="00C760FE" w:rsidRPr="00C760FE" w:rsidRDefault="00C760FE" w:rsidP="003307E8">
            <w:pPr>
              <w:contextualSpacing/>
              <w:rPr>
                <w:rFonts w:ascii="Arial" w:hAnsi="Arial" w:cs="Arial"/>
                <w:color w:val="000000"/>
                <w:sz w:val="14"/>
                <w:szCs w:val="14"/>
                <w:lang w:eastAsia="tr-TR"/>
              </w:rPr>
            </w:pPr>
          </w:p>
        </w:tc>
        <w:tc>
          <w:tcPr>
            <w:tcW w:w="121" w:type="pct"/>
            <w:shd w:val="clear" w:color="auto" w:fill="auto"/>
            <w:tcMar>
              <w:left w:w="40" w:type="dxa"/>
              <w:right w:w="40" w:type="dxa"/>
            </w:tcMar>
            <w:vAlign w:val="center"/>
          </w:tcPr>
          <w:p w14:paraId="2BB617BA" w14:textId="77777777" w:rsidR="00C760FE" w:rsidRPr="00C760FE" w:rsidRDefault="00C760FE" w:rsidP="003307E8">
            <w:pPr>
              <w:contextualSpacing/>
              <w:rPr>
                <w:rFonts w:ascii="Arial" w:hAnsi="Arial" w:cs="Arial"/>
                <w:color w:val="000000"/>
                <w:sz w:val="14"/>
                <w:szCs w:val="14"/>
                <w:lang w:eastAsia="tr-TR"/>
              </w:rPr>
            </w:pPr>
          </w:p>
        </w:tc>
        <w:tc>
          <w:tcPr>
            <w:tcW w:w="121" w:type="pct"/>
            <w:shd w:val="clear" w:color="auto" w:fill="auto"/>
            <w:tcMar>
              <w:left w:w="40" w:type="dxa"/>
              <w:right w:w="40" w:type="dxa"/>
            </w:tcMar>
            <w:vAlign w:val="center"/>
          </w:tcPr>
          <w:p w14:paraId="03B8FE9C" w14:textId="77777777" w:rsidR="00C760FE" w:rsidRPr="00C760FE" w:rsidRDefault="00C760FE" w:rsidP="003307E8">
            <w:pPr>
              <w:contextualSpacing/>
              <w:rPr>
                <w:rFonts w:ascii="Arial" w:hAnsi="Arial" w:cs="Arial"/>
                <w:color w:val="000000"/>
                <w:sz w:val="14"/>
                <w:szCs w:val="14"/>
                <w:lang w:eastAsia="tr-TR"/>
              </w:rPr>
            </w:pPr>
          </w:p>
        </w:tc>
        <w:tc>
          <w:tcPr>
            <w:tcW w:w="121" w:type="pct"/>
            <w:shd w:val="clear" w:color="auto" w:fill="auto"/>
            <w:tcMar>
              <w:left w:w="40" w:type="dxa"/>
              <w:right w:w="40" w:type="dxa"/>
            </w:tcMar>
            <w:vAlign w:val="center"/>
          </w:tcPr>
          <w:p w14:paraId="6B0C5773" w14:textId="77777777" w:rsidR="00C760FE" w:rsidRPr="00C760FE" w:rsidRDefault="00C760FE" w:rsidP="003307E8">
            <w:pPr>
              <w:contextualSpacing/>
              <w:rPr>
                <w:rFonts w:ascii="Arial" w:hAnsi="Arial" w:cs="Arial"/>
                <w:color w:val="000000"/>
                <w:sz w:val="14"/>
                <w:szCs w:val="14"/>
                <w:lang w:eastAsia="tr-TR"/>
              </w:rPr>
            </w:pPr>
          </w:p>
        </w:tc>
        <w:tc>
          <w:tcPr>
            <w:tcW w:w="121" w:type="pct"/>
            <w:shd w:val="clear" w:color="auto" w:fill="auto"/>
            <w:tcMar>
              <w:left w:w="40" w:type="dxa"/>
              <w:right w:w="40" w:type="dxa"/>
            </w:tcMar>
            <w:vAlign w:val="center"/>
          </w:tcPr>
          <w:p w14:paraId="5383BA22" w14:textId="77777777" w:rsidR="00C760FE" w:rsidRPr="00C760FE" w:rsidRDefault="00C760FE" w:rsidP="003307E8">
            <w:pPr>
              <w:contextualSpacing/>
              <w:rPr>
                <w:rFonts w:ascii="Arial" w:hAnsi="Arial" w:cs="Arial"/>
                <w:color w:val="000000"/>
                <w:sz w:val="14"/>
                <w:szCs w:val="14"/>
                <w:lang w:eastAsia="tr-TR"/>
              </w:rPr>
            </w:pPr>
          </w:p>
        </w:tc>
        <w:tc>
          <w:tcPr>
            <w:tcW w:w="121" w:type="pct"/>
            <w:shd w:val="clear" w:color="auto" w:fill="auto"/>
            <w:tcMar>
              <w:left w:w="40" w:type="dxa"/>
              <w:right w:w="40" w:type="dxa"/>
            </w:tcMar>
            <w:vAlign w:val="center"/>
          </w:tcPr>
          <w:p w14:paraId="7F887ECB" w14:textId="77777777" w:rsidR="00C760FE" w:rsidRPr="00C760FE" w:rsidRDefault="00C760FE" w:rsidP="003307E8">
            <w:pPr>
              <w:contextualSpacing/>
              <w:rPr>
                <w:rFonts w:ascii="Arial" w:hAnsi="Arial" w:cs="Arial"/>
                <w:color w:val="000000"/>
                <w:sz w:val="14"/>
                <w:szCs w:val="14"/>
                <w:lang w:eastAsia="tr-TR"/>
              </w:rPr>
            </w:pPr>
          </w:p>
        </w:tc>
        <w:tc>
          <w:tcPr>
            <w:tcW w:w="121" w:type="pct"/>
            <w:shd w:val="clear" w:color="auto" w:fill="auto"/>
            <w:tcMar>
              <w:left w:w="40" w:type="dxa"/>
              <w:right w:w="40" w:type="dxa"/>
            </w:tcMar>
            <w:vAlign w:val="center"/>
          </w:tcPr>
          <w:p w14:paraId="327526C9" w14:textId="77777777" w:rsidR="00C760FE" w:rsidRPr="00C760FE" w:rsidRDefault="00C760FE" w:rsidP="003307E8">
            <w:pPr>
              <w:contextualSpacing/>
              <w:rPr>
                <w:rFonts w:ascii="Arial" w:hAnsi="Arial" w:cs="Arial"/>
                <w:color w:val="000000"/>
                <w:sz w:val="14"/>
                <w:szCs w:val="14"/>
                <w:lang w:eastAsia="tr-TR"/>
              </w:rPr>
            </w:pPr>
          </w:p>
        </w:tc>
        <w:tc>
          <w:tcPr>
            <w:tcW w:w="121" w:type="pct"/>
            <w:shd w:val="clear" w:color="auto" w:fill="auto"/>
            <w:tcMar>
              <w:left w:w="40" w:type="dxa"/>
              <w:right w:w="40" w:type="dxa"/>
            </w:tcMar>
            <w:vAlign w:val="center"/>
          </w:tcPr>
          <w:p w14:paraId="535DBC5E" w14:textId="77777777" w:rsidR="00C760FE" w:rsidRPr="00C760FE" w:rsidRDefault="00C760FE" w:rsidP="003307E8">
            <w:pPr>
              <w:contextualSpacing/>
              <w:rPr>
                <w:rFonts w:ascii="Arial" w:hAnsi="Arial" w:cs="Arial"/>
                <w:color w:val="000000"/>
                <w:sz w:val="14"/>
                <w:szCs w:val="14"/>
                <w:lang w:eastAsia="tr-TR"/>
              </w:rPr>
            </w:pPr>
          </w:p>
        </w:tc>
        <w:tc>
          <w:tcPr>
            <w:tcW w:w="121" w:type="pct"/>
            <w:shd w:val="clear" w:color="auto" w:fill="auto"/>
            <w:tcMar>
              <w:left w:w="40" w:type="dxa"/>
              <w:right w:w="40" w:type="dxa"/>
            </w:tcMar>
            <w:vAlign w:val="center"/>
          </w:tcPr>
          <w:p w14:paraId="4E1049B3" w14:textId="77777777" w:rsidR="00C760FE" w:rsidRPr="00C760FE" w:rsidRDefault="00C760FE" w:rsidP="003307E8">
            <w:pPr>
              <w:contextualSpacing/>
              <w:rPr>
                <w:rFonts w:ascii="Arial" w:hAnsi="Arial" w:cs="Arial"/>
                <w:color w:val="000000"/>
                <w:sz w:val="14"/>
                <w:szCs w:val="14"/>
                <w:lang w:eastAsia="tr-TR"/>
              </w:rPr>
            </w:pPr>
          </w:p>
        </w:tc>
        <w:tc>
          <w:tcPr>
            <w:tcW w:w="121" w:type="pct"/>
            <w:shd w:val="clear" w:color="auto" w:fill="auto"/>
            <w:tcMar>
              <w:left w:w="40" w:type="dxa"/>
              <w:right w:w="40" w:type="dxa"/>
            </w:tcMar>
            <w:vAlign w:val="center"/>
          </w:tcPr>
          <w:p w14:paraId="61E832EA" w14:textId="77777777" w:rsidR="00C760FE" w:rsidRPr="00C760FE" w:rsidRDefault="00C760FE" w:rsidP="003307E8">
            <w:pPr>
              <w:contextualSpacing/>
              <w:rPr>
                <w:rFonts w:ascii="Arial" w:hAnsi="Arial" w:cs="Arial"/>
                <w:color w:val="000000"/>
                <w:sz w:val="14"/>
                <w:szCs w:val="14"/>
                <w:lang w:eastAsia="tr-TR"/>
              </w:rPr>
            </w:pPr>
          </w:p>
        </w:tc>
        <w:tc>
          <w:tcPr>
            <w:tcW w:w="121" w:type="pct"/>
            <w:shd w:val="clear" w:color="auto" w:fill="auto"/>
            <w:tcMar>
              <w:left w:w="40" w:type="dxa"/>
              <w:right w:w="40" w:type="dxa"/>
            </w:tcMar>
            <w:vAlign w:val="center"/>
          </w:tcPr>
          <w:p w14:paraId="23F62183" w14:textId="77777777" w:rsidR="00C760FE" w:rsidRPr="00C760FE" w:rsidRDefault="00C760FE" w:rsidP="003307E8">
            <w:pPr>
              <w:contextualSpacing/>
              <w:rPr>
                <w:rFonts w:ascii="Arial" w:hAnsi="Arial" w:cs="Arial"/>
                <w:color w:val="000000"/>
                <w:sz w:val="14"/>
                <w:szCs w:val="14"/>
                <w:lang w:eastAsia="tr-TR"/>
              </w:rPr>
            </w:pPr>
          </w:p>
        </w:tc>
        <w:tc>
          <w:tcPr>
            <w:tcW w:w="121" w:type="pct"/>
            <w:shd w:val="clear" w:color="auto" w:fill="auto"/>
            <w:tcMar>
              <w:left w:w="40" w:type="dxa"/>
              <w:right w:w="40" w:type="dxa"/>
            </w:tcMar>
            <w:vAlign w:val="center"/>
          </w:tcPr>
          <w:p w14:paraId="347064A6" w14:textId="77777777" w:rsidR="00C760FE" w:rsidRPr="00C760FE" w:rsidRDefault="00C760FE" w:rsidP="003307E8">
            <w:pPr>
              <w:contextualSpacing/>
              <w:rPr>
                <w:rFonts w:ascii="Arial" w:hAnsi="Arial" w:cs="Arial"/>
                <w:color w:val="000000"/>
                <w:sz w:val="14"/>
                <w:szCs w:val="14"/>
                <w:lang w:eastAsia="tr-TR"/>
              </w:rPr>
            </w:pPr>
          </w:p>
        </w:tc>
        <w:tc>
          <w:tcPr>
            <w:tcW w:w="121" w:type="pct"/>
            <w:shd w:val="clear" w:color="auto" w:fill="auto"/>
            <w:tcMar>
              <w:left w:w="40" w:type="dxa"/>
              <w:right w:w="40" w:type="dxa"/>
            </w:tcMar>
            <w:vAlign w:val="center"/>
          </w:tcPr>
          <w:p w14:paraId="56D207C6" w14:textId="77777777" w:rsidR="00C760FE" w:rsidRPr="00C760FE" w:rsidRDefault="00C760FE" w:rsidP="003307E8">
            <w:pPr>
              <w:contextualSpacing/>
              <w:rPr>
                <w:rFonts w:ascii="Arial" w:hAnsi="Arial" w:cs="Arial"/>
                <w:color w:val="000000"/>
                <w:sz w:val="14"/>
                <w:szCs w:val="14"/>
                <w:lang w:eastAsia="tr-TR"/>
              </w:rPr>
            </w:pPr>
          </w:p>
        </w:tc>
        <w:tc>
          <w:tcPr>
            <w:tcW w:w="121" w:type="pct"/>
            <w:shd w:val="clear" w:color="auto" w:fill="auto"/>
            <w:tcMar>
              <w:left w:w="40" w:type="dxa"/>
              <w:right w:w="40" w:type="dxa"/>
            </w:tcMar>
            <w:vAlign w:val="center"/>
          </w:tcPr>
          <w:p w14:paraId="52811E1B" w14:textId="77777777" w:rsidR="00C760FE" w:rsidRPr="00C760FE" w:rsidRDefault="00C760FE" w:rsidP="003307E8">
            <w:pPr>
              <w:contextualSpacing/>
              <w:rPr>
                <w:rFonts w:ascii="Arial" w:hAnsi="Arial" w:cs="Arial"/>
                <w:color w:val="000000"/>
                <w:sz w:val="14"/>
                <w:szCs w:val="14"/>
                <w:lang w:eastAsia="tr-TR"/>
              </w:rPr>
            </w:pPr>
          </w:p>
        </w:tc>
        <w:tc>
          <w:tcPr>
            <w:tcW w:w="121" w:type="pct"/>
            <w:shd w:val="clear" w:color="auto" w:fill="auto"/>
            <w:tcMar>
              <w:left w:w="40" w:type="dxa"/>
              <w:right w:w="40" w:type="dxa"/>
            </w:tcMar>
            <w:vAlign w:val="center"/>
          </w:tcPr>
          <w:p w14:paraId="3E6CD038" w14:textId="77777777" w:rsidR="00C760FE" w:rsidRPr="00C760FE" w:rsidRDefault="00C760FE" w:rsidP="003307E8">
            <w:pPr>
              <w:contextualSpacing/>
              <w:rPr>
                <w:rFonts w:ascii="Arial" w:hAnsi="Arial" w:cs="Arial"/>
                <w:color w:val="000000"/>
                <w:sz w:val="14"/>
                <w:szCs w:val="14"/>
                <w:lang w:eastAsia="tr-TR"/>
              </w:rPr>
            </w:pPr>
          </w:p>
        </w:tc>
        <w:tc>
          <w:tcPr>
            <w:tcW w:w="121" w:type="pct"/>
            <w:shd w:val="clear" w:color="auto" w:fill="auto"/>
            <w:tcMar>
              <w:left w:w="40" w:type="dxa"/>
              <w:right w:w="40" w:type="dxa"/>
            </w:tcMar>
            <w:vAlign w:val="center"/>
          </w:tcPr>
          <w:p w14:paraId="6F7CC916" w14:textId="77777777" w:rsidR="00C760FE" w:rsidRPr="00C760FE" w:rsidRDefault="00C760FE" w:rsidP="003307E8">
            <w:pPr>
              <w:contextualSpacing/>
              <w:rPr>
                <w:rFonts w:ascii="Arial" w:hAnsi="Arial" w:cs="Arial"/>
                <w:color w:val="000000"/>
                <w:sz w:val="14"/>
                <w:szCs w:val="14"/>
                <w:lang w:eastAsia="tr-TR"/>
              </w:rPr>
            </w:pPr>
          </w:p>
        </w:tc>
        <w:tc>
          <w:tcPr>
            <w:tcW w:w="150" w:type="pct"/>
            <w:tcMar>
              <w:left w:w="40" w:type="dxa"/>
              <w:right w:w="40" w:type="dxa"/>
            </w:tcMar>
            <w:vAlign w:val="center"/>
          </w:tcPr>
          <w:p w14:paraId="213B3B8B" w14:textId="77777777" w:rsidR="00C760FE" w:rsidRPr="00C760FE" w:rsidRDefault="00C760FE" w:rsidP="003307E8">
            <w:pPr>
              <w:contextualSpacing/>
              <w:rPr>
                <w:rFonts w:ascii="Arial" w:hAnsi="Arial" w:cs="Arial"/>
                <w:color w:val="000000"/>
                <w:sz w:val="14"/>
                <w:szCs w:val="14"/>
                <w:lang w:eastAsia="tr-TR"/>
              </w:rPr>
            </w:pPr>
          </w:p>
        </w:tc>
      </w:tr>
      <w:tr w:rsidR="00C760FE" w:rsidRPr="00C760FE" w14:paraId="026C1F40" w14:textId="77777777" w:rsidTr="00C760FE">
        <w:trPr>
          <w:trHeight w:val="1045"/>
        </w:trPr>
        <w:tc>
          <w:tcPr>
            <w:tcW w:w="159" w:type="pct"/>
            <w:shd w:val="clear" w:color="auto" w:fill="auto"/>
            <w:tcMar>
              <w:left w:w="40" w:type="dxa"/>
              <w:right w:w="40" w:type="dxa"/>
            </w:tcMar>
            <w:vAlign w:val="center"/>
          </w:tcPr>
          <w:p w14:paraId="492F6C79" w14:textId="77777777" w:rsidR="00C760FE" w:rsidRPr="00C760FE" w:rsidRDefault="00C760FE" w:rsidP="003307E8">
            <w:pPr>
              <w:contextualSpacing/>
              <w:rPr>
                <w:rFonts w:ascii="Arial" w:hAnsi="Arial" w:cs="Arial"/>
                <w:color w:val="000000"/>
                <w:sz w:val="14"/>
                <w:szCs w:val="14"/>
                <w:lang w:eastAsia="tr-TR"/>
              </w:rPr>
            </w:pPr>
          </w:p>
        </w:tc>
        <w:tc>
          <w:tcPr>
            <w:tcW w:w="473" w:type="pct"/>
            <w:shd w:val="clear" w:color="auto" w:fill="auto"/>
            <w:tcMar>
              <w:left w:w="40" w:type="dxa"/>
              <w:right w:w="40" w:type="dxa"/>
            </w:tcMar>
            <w:vAlign w:val="center"/>
          </w:tcPr>
          <w:p w14:paraId="3B612AE9" w14:textId="77777777" w:rsidR="00C760FE" w:rsidRPr="00C760FE" w:rsidRDefault="00C760FE" w:rsidP="003307E8">
            <w:pPr>
              <w:contextualSpacing/>
              <w:rPr>
                <w:rFonts w:ascii="Arial" w:hAnsi="Arial" w:cs="Arial"/>
                <w:color w:val="000000"/>
                <w:sz w:val="14"/>
                <w:szCs w:val="14"/>
                <w:lang w:eastAsia="tr-TR"/>
              </w:rPr>
            </w:pPr>
          </w:p>
        </w:tc>
        <w:tc>
          <w:tcPr>
            <w:tcW w:w="120" w:type="pct"/>
            <w:shd w:val="clear" w:color="auto" w:fill="auto"/>
            <w:tcMar>
              <w:left w:w="40" w:type="dxa"/>
              <w:right w:w="40" w:type="dxa"/>
            </w:tcMar>
            <w:vAlign w:val="center"/>
          </w:tcPr>
          <w:p w14:paraId="4888CFB5" w14:textId="77777777" w:rsidR="00C760FE" w:rsidRPr="00C760FE" w:rsidRDefault="00C760FE" w:rsidP="003307E8">
            <w:pPr>
              <w:contextualSpacing/>
              <w:rPr>
                <w:rFonts w:ascii="Arial" w:hAnsi="Arial" w:cs="Arial"/>
                <w:color w:val="000000"/>
                <w:sz w:val="14"/>
                <w:szCs w:val="14"/>
                <w:lang w:eastAsia="tr-TR"/>
              </w:rPr>
            </w:pPr>
          </w:p>
        </w:tc>
        <w:tc>
          <w:tcPr>
            <w:tcW w:w="120" w:type="pct"/>
            <w:shd w:val="clear" w:color="auto" w:fill="auto"/>
            <w:tcMar>
              <w:left w:w="40" w:type="dxa"/>
              <w:right w:w="40" w:type="dxa"/>
            </w:tcMar>
            <w:vAlign w:val="center"/>
          </w:tcPr>
          <w:p w14:paraId="43953CC7" w14:textId="77777777" w:rsidR="00C760FE" w:rsidRPr="00C760FE" w:rsidRDefault="00C760FE" w:rsidP="003307E8">
            <w:pPr>
              <w:contextualSpacing/>
              <w:rPr>
                <w:rFonts w:ascii="Arial" w:hAnsi="Arial" w:cs="Arial"/>
                <w:color w:val="000000"/>
                <w:sz w:val="14"/>
                <w:szCs w:val="14"/>
                <w:lang w:eastAsia="tr-TR"/>
              </w:rPr>
            </w:pPr>
          </w:p>
        </w:tc>
        <w:tc>
          <w:tcPr>
            <w:tcW w:w="120" w:type="pct"/>
            <w:shd w:val="clear" w:color="auto" w:fill="auto"/>
            <w:tcMar>
              <w:left w:w="40" w:type="dxa"/>
              <w:right w:w="40" w:type="dxa"/>
            </w:tcMar>
            <w:vAlign w:val="center"/>
          </w:tcPr>
          <w:p w14:paraId="4F4978F5" w14:textId="77777777" w:rsidR="00C760FE" w:rsidRPr="00C760FE" w:rsidRDefault="00C760FE" w:rsidP="003307E8">
            <w:pPr>
              <w:contextualSpacing/>
              <w:rPr>
                <w:rFonts w:ascii="Arial" w:hAnsi="Arial" w:cs="Arial"/>
                <w:color w:val="000000"/>
                <w:sz w:val="14"/>
                <w:szCs w:val="14"/>
                <w:lang w:eastAsia="tr-TR"/>
              </w:rPr>
            </w:pPr>
          </w:p>
        </w:tc>
        <w:tc>
          <w:tcPr>
            <w:tcW w:w="120" w:type="pct"/>
            <w:shd w:val="clear" w:color="auto" w:fill="auto"/>
            <w:tcMar>
              <w:left w:w="40" w:type="dxa"/>
              <w:right w:w="40" w:type="dxa"/>
            </w:tcMar>
            <w:vAlign w:val="center"/>
          </w:tcPr>
          <w:p w14:paraId="50B2209A" w14:textId="77777777" w:rsidR="00C760FE" w:rsidRPr="00C760FE" w:rsidRDefault="00C760FE" w:rsidP="003307E8">
            <w:pPr>
              <w:contextualSpacing/>
              <w:rPr>
                <w:rFonts w:ascii="Arial" w:hAnsi="Arial" w:cs="Arial"/>
                <w:color w:val="000000"/>
                <w:sz w:val="14"/>
                <w:szCs w:val="14"/>
                <w:lang w:eastAsia="tr-TR"/>
              </w:rPr>
            </w:pPr>
          </w:p>
        </w:tc>
        <w:tc>
          <w:tcPr>
            <w:tcW w:w="120" w:type="pct"/>
            <w:shd w:val="clear" w:color="auto" w:fill="auto"/>
            <w:tcMar>
              <w:left w:w="40" w:type="dxa"/>
              <w:right w:w="40" w:type="dxa"/>
            </w:tcMar>
            <w:vAlign w:val="center"/>
          </w:tcPr>
          <w:p w14:paraId="5C99865D" w14:textId="77777777" w:rsidR="00C760FE" w:rsidRPr="00C760FE" w:rsidRDefault="00C760FE" w:rsidP="003307E8">
            <w:pPr>
              <w:contextualSpacing/>
              <w:rPr>
                <w:rFonts w:ascii="Arial" w:hAnsi="Arial" w:cs="Arial"/>
                <w:color w:val="000000"/>
                <w:sz w:val="14"/>
                <w:szCs w:val="14"/>
                <w:lang w:eastAsia="tr-TR"/>
              </w:rPr>
            </w:pPr>
          </w:p>
        </w:tc>
        <w:tc>
          <w:tcPr>
            <w:tcW w:w="120" w:type="pct"/>
            <w:shd w:val="clear" w:color="auto" w:fill="auto"/>
            <w:tcMar>
              <w:left w:w="40" w:type="dxa"/>
              <w:right w:w="40" w:type="dxa"/>
            </w:tcMar>
            <w:vAlign w:val="center"/>
          </w:tcPr>
          <w:p w14:paraId="08C49680" w14:textId="77777777" w:rsidR="00C760FE" w:rsidRPr="00C760FE" w:rsidRDefault="00C760FE" w:rsidP="003307E8">
            <w:pPr>
              <w:contextualSpacing/>
              <w:rPr>
                <w:rFonts w:ascii="Arial" w:hAnsi="Arial" w:cs="Arial"/>
                <w:color w:val="000000"/>
                <w:sz w:val="14"/>
                <w:szCs w:val="14"/>
                <w:lang w:eastAsia="tr-TR"/>
              </w:rPr>
            </w:pPr>
          </w:p>
        </w:tc>
        <w:tc>
          <w:tcPr>
            <w:tcW w:w="120" w:type="pct"/>
            <w:shd w:val="clear" w:color="auto" w:fill="auto"/>
            <w:tcMar>
              <w:left w:w="40" w:type="dxa"/>
              <w:right w:w="40" w:type="dxa"/>
            </w:tcMar>
            <w:vAlign w:val="center"/>
          </w:tcPr>
          <w:p w14:paraId="78CE5183" w14:textId="77777777" w:rsidR="00C760FE" w:rsidRPr="00C760FE" w:rsidRDefault="00C760FE" w:rsidP="003307E8">
            <w:pPr>
              <w:contextualSpacing/>
              <w:rPr>
                <w:rFonts w:ascii="Arial" w:hAnsi="Arial" w:cs="Arial"/>
                <w:color w:val="000000"/>
                <w:sz w:val="14"/>
                <w:szCs w:val="14"/>
                <w:lang w:eastAsia="tr-TR"/>
              </w:rPr>
            </w:pPr>
          </w:p>
        </w:tc>
        <w:tc>
          <w:tcPr>
            <w:tcW w:w="120" w:type="pct"/>
            <w:shd w:val="clear" w:color="auto" w:fill="auto"/>
            <w:tcMar>
              <w:left w:w="40" w:type="dxa"/>
              <w:right w:w="40" w:type="dxa"/>
            </w:tcMar>
            <w:vAlign w:val="center"/>
          </w:tcPr>
          <w:p w14:paraId="1E1A0474" w14:textId="77777777" w:rsidR="00C760FE" w:rsidRPr="00C760FE" w:rsidRDefault="00C760FE" w:rsidP="003307E8">
            <w:pPr>
              <w:contextualSpacing/>
              <w:rPr>
                <w:rFonts w:ascii="Arial" w:hAnsi="Arial" w:cs="Arial"/>
                <w:color w:val="000000"/>
                <w:sz w:val="14"/>
                <w:szCs w:val="14"/>
                <w:lang w:eastAsia="tr-TR"/>
              </w:rPr>
            </w:pPr>
          </w:p>
        </w:tc>
        <w:tc>
          <w:tcPr>
            <w:tcW w:w="120" w:type="pct"/>
            <w:shd w:val="clear" w:color="auto" w:fill="auto"/>
            <w:tcMar>
              <w:left w:w="40" w:type="dxa"/>
              <w:right w:w="40" w:type="dxa"/>
            </w:tcMar>
            <w:vAlign w:val="center"/>
          </w:tcPr>
          <w:p w14:paraId="6729A556" w14:textId="77777777" w:rsidR="00C760FE" w:rsidRPr="00C760FE" w:rsidRDefault="00C760FE" w:rsidP="003307E8">
            <w:pPr>
              <w:contextualSpacing/>
              <w:rPr>
                <w:rFonts w:ascii="Arial" w:hAnsi="Arial" w:cs="Arial"/>
                <w:color w:val="000000"/>
                <w:sz w:val="14"/>
                <w:szCs w:val="14"/>
                <w:lang w:eastAsia="tr-TR"/>
              </w:rPr>
            </w:pPr>
          </w:p>
        </w:tc>
        <w:tc>
          <w:tcPr>
            <w:tcW w:w="120" w:type="pct"/>
            <w:shd w:val="clear" w:color="auto" w:fill="auto"/>
            <w:tcMar>
              <w:left w:w="40" w:type="dxa"/>
              <w:right w:w="40" w:type="dxa"/>
            </w:tcMar>
            <w:vAlign w:val="center"/>
          </w:tcPr>
          <w:p w14:paraId="43B8D438" w14:textId="77777777" w:rsidR="00C760FE" w:rsidRPr="00C760FE" w:rsidRDefault="00C760FE" w:rsidP="003307E8">
            <w:pPr>
              <w:contextualSpacing/>
              <w:rPr>
                <w:rFonts w:ascii="Arial" w:hAnsi="Arial" w:cs="Arial"/>
                <w:color w:val="000000"/>
                <w:sz w:val="14"/>
                <w:szCs w:val="14"/>
                <w:lang w:eastAsia="tr-TR"/>
              </w:rPr>
            </w:pPr>
          </w:p>
        </w:tc>
        <w:tc>
          <w:tcPr>
            <w:tcW w:w="120" w:type="pct"/>
            <w:shd w:val="clear" w:color="auto" w:fill="auto"/>
            <w:tcMar>
              <w:left w:w="40" w:type="dxa"/>
              <w:right w:w="40" w:type="dxa"/>
            </w:tcMar>
            <w:vAlign w:val="center"/>
          </w:tcPr>
          <w:p w14:paraId="24B24B7A" w14:textId="77777777" w:rsidR="00C760FE" w:rsidRPr="00C760FE" w:rsidRDefault="00C760FE" w:rsidP="003307E8">
            <w:pPr>
              <w:contextualSpacing/>
              <w:rPr>
                <w:rFonts w:ascii="Arial" w:hAnsi="Arial" w:cs="Arial"/>
                <w:color w:val="000000"/>
                <w:sz w:val="14"/>
                <w:szCs w:val="14"/>
                <w:lang w:eastAsia="tr-TR"/>
              </w:rPr>
            </w:pPr>
          </w:p>
        </w:tc>
        <w:tc>
          <w:tcPr>
            <w:tcW w:w="120" w:type="pct"/>
            <w:shd w:val="clear" w:color="auto" w:fill="auto"/>
            <w:tcMar>
              <w:left w:w="40" w:type="dxa"/>
              <w:right w:w="40" w:type="dxa"/>
            </w:tcMar>
            <w:vAlign w:val="center"/>
          </w:tcPr>
          <w:p w14:paraId="670646B5" w14:textId="77777777" w:rsidR="00C760FE" w:rsidRPr="00C760FE" w:rsidRDefault="00C760FE" w:rsidP="003307E8">
            <w:pPr>
              <w:contextualSpacing/>
              <w:rPr>
                <w:rFonts w:ascii="Arial" w:hAnsi="Arial" w:cs="Arial"/>
                <w:color w:val="000000"/>
                <w:sz w:val="14"/>
                <w:szCs w:val="14"/>
                <w:lang w:eastAsia="tr-TR"/>
              </w:rPr>
            </w:pPr>
          </w:p>
        </w:tc>
        <w:tc>
          <w:tcPr>
            <w:tcW w:w="120" w:type="pct"/>
            <w:shd w:val="clear" w:color="auto" w:fill="auto"/>
            <w:tcMar>
              <w:left w:w="40" w:type="dxa"/>
              <w:right w:w="40" w:type="dxa"/>
            </w:tcMar>
            <w:vAlign w:val="center"/>
          </w:tcPr>
          <w:p w14:paraId="76D38137" w14:textId="77777777" w:rsidR="00C760FE" w:rsidRPr="00C760FE" w:rsidRDefault="00C760FE" w:rsidP="003307E8">
            <w:pPr>
              <w:contextualSpacing/>
              <w:rPr>
                <w:rFonts w:ascii="Arial" w:hAnsi="Arial" w:cs="Arial"/>
                <w:color w:val="000000"/>
                <w:sz w:val="14"/>
                <w:szCs w:val="14"/>
                <w:lang w:eastAsia="tr-TR"/>
              </w:rPr>
            </w:pPr>
          </w:p>
        </w:tc>
        <w:tc>
          <w:tcPr>
            <w:tcW w:w="120" w:type="pct"/>
            <w:shd w:val="clear" w:color="auto" w:fill="auto"/>
            <w:tcMar>
              <w:left w:w="40" w:type="dxa"/>
              <w:right w:w="40" w:type="dxa"/>
            </w:tcMar>
            <w:vAlign w:val="center"/>
          </w:tcPr>
          <w:p w14:paraId="2B1117AA" w14:textId="77777777" w:rsidR="00C760FE" w:rsidRPr="00C760FE" w:rsidRDefault="00C760FE" w:rsidP="003307E8">
            <w:pPr>
              <w:contextualSpacing/>
              <w:rPr>
                <w:rFonts w:ascii="Arial" w:hAnsi="Arial" w:cs="Arial"/>
                <w:color w:val="000000"/>
                <w:sz w:val="14"/>
                <w:szCs w:val="14"/>
                <w:lang w:eastAsia="tr-TR"/>
              </w:rPr>
            </w:pPr>
          </w:p>
        </w:tc>
        <w:tc>
          <w:tcPr>
            <w:tcW w:w="120" w:type="pct"/>
            <w:shd w:val="clear" w:color="auto" w:fill="auto"/>
            <w:tcMar>
              <w:left w:w="40" w:type="dxa"/>
              <w:right w:w="40" w:type="dxa"/>
            </w:tcMar>
            <w:vAlign w:val="center"/>
          </w:tcPr>
          <w:p w14:paraId="49C591D3" w14:textId="77777777" w:rsidR="00C760FE" w:rsidRPr="00C760FE" w:rsidRDefault="00C760FE" w:rsidP="003307E8">
            <w:pPr>
              <w:contextualSpacing/>
              <w:rPr>
                <w:rFonts w:ascii="Arial" w:hAnsi="Arial" w:cs="Arial"/>
                <w:color w:val="000000"/>
                <w:sz w:val="14"/>
                <w:szCs w:val="14"/>
                <w:lang w:eastAsia="tr-TR"/>
              </w:rPr>
            </w:pPr>
          </w:p>
        </w:tc>
        <w:tc>
          <w:tcPr>
            <w:tcW w:w="120" w:type="pct"/>
            <w:shd w:val="clear" w:color="auto" w:fill="auto"/>
            <w:tcMar>
              <w:left w:w="40" w:type="dxa"/>
              <w:right w:w="40" w:type="dxa"/>
            </w:tcMar>
            <w:vAlign w:val="center"/>
          </w:tcPr>
          <w:p w14:paraId="3B7826EA" w14:textId="77777777" w:rsidR="00C760FE" w:rsidRPr="00C760FE" w:rsidRDefault="00C760FE" w:rsidP="003307E8">
            <w:pPr>
              <w:contextualSpacing/>
              <w:rPr>
                <w:rFonts w:ascii="Arial" w:hAnsi="Arial" w:cs="Arial"/>
                <w:color w:val="000000"/>
                <w:sz w:val="14"/>
                <w:szCs w:val="14"/>
                <w:lang w:eastAsia="tr-TR"/>
              </w:rPr>
            </w:pPr>
          </w:p>
        </w:tc>
        <w:tc>
          <w:tcPr>
            <w:tcW w:w="121" w:type="pct"/>
            <w:shd w:val="clear" w:color="auto" w:fill="auto"/>
            <w:tcMar>
              <w:left w:w="40" w:type="dxa"/>
              <w:right w:w="40" w:type="dxa"/>
            </w:tcMar>
            <w:vAlign w:val="center"/>
          </w:tcPr>
          <w:p w14:paraId="0B79C1FE" w14:textId="77777777" w:rsidR="00C760FE" w:rsidRPr="00C760FE" w:rsidRDefault="00C760FE" w:rsidP="003307E8">
            <w:pPr>
              <w:contextualSpacing/>
              <w:rPr>
                <w:rFonts w:ascii="Arial" w:hAnsi="Arial" w:cs="Arial"/>
                <w:color w:val="000000"/>
                <w:sz w:val="14"/>
                <w:szCs w:val="14"/>
                <w:lang w:eastAsia="tr-TR"/>
              </w:rPr>
            </w:pPr>
          </w:p>
        </w:tc>
        <w:tc>
          <w:tcPr>
            <w:tcW w:w="121" w:type="pct"/>
            <w:shd w:val="clear" w:color="auto" w:fill="auto"/>
            <w:tcMar>
              <w:left w:w="40" w:type="dxa"/>
              <w:right w:w="40" w:type="dxa"/>
            </w:tcMar>
            <w:vAlign w:val="center"/>
          </w:tcPr>
          <w:p w14:paraId="5913DEBA" w14:textId="77777777" w:rsidR="00C760FE" w:rsidRPr="00C760FE" w:rsidRDefault="00C760FE" w:rsidP="003307E8">
            <w:pPr>
              <w:contextualSpacing/>
              <w:rPr>
                <w:rFonts w:ascii="Arial" w:hAnsi="Arial" w:cs="Arial"/>
                <w:color w:val="000000"/>
                <w:sz w:val="14"/>
                <w:szCs w:val="14"/>
                <w:lang w:eastAsia="tr-TR"/>
              </w:rPr>
            </w:pPr>
          </w:p>
        </w:tc>
        <w:tc>
          <w:tcPr>
            <w:tcW w:w="121" w:type="pct"/>
            <w:shd w:val="clear" w:color="auto" w:fill="auto"/>
            <w:tcMar>
              <w:left w:w="40" w:type="dxa"/>
              <w:right w:w="40" w:type="dxa"/>
            </w:tcMar>
            <w:vAlign w:val="center"/>
          </w:tcPr>
          <w:p w14:paraId="6A545AE9" w14:textId="77777777" w:rsidR="00C760FE" w:rsidRPr="00C760FE" w:rsidRDefault="00C760FE" w:rsidP="003307E8">
            <w:pPr>
              <w:contextualSpacing/>
              <w:rPr>
                <w:rFonts w:ascii="Arial" w:hAnsi="Arial" w:cs="Arial"/>
                <w:color w:val="000000"/>
                <w:sz w:val="14"/>
                <w:szCs w:val="14"/>
                <w:lang w:eastAsia="tr-TR"/>
              </w:rPr>
            </w:pPr>
          </w:p>
        </w:tc>
        <w:tc>
          <w:tcPr>
            <w:tcW w:w="121" w:type="pct"/>
            <w:shd w:val="clear" w:color="auto" w:fill="auto"/>
            <w:tcMar>
              <w:left w:w="40" w:type="dxa"/>
              <w:right w:w="40" w:type="dxa"/>
            </w:tcMar>
            <w:vAlign w:val="center"/>
          </w:tcPr>
          <w:p w14:paraId="41309894" w14:textId="77777777" w:rsidR="00C760FE" w:rsidRPr="00C760FE" w:rsidRDefault="00C760FE" w:rsidP="003307E8">
            <w:pPr>
              <w:contextualSpacing/>
              <w:rPr>
                <w:rFonts w:ascii="Arial" w:hAnsi="Arial" w:cs="Arial"/>
                <w:color w:val="000000"/>
                <w:sz w:val="14"/>
                <w:szCs w:val="14"/>
                <w:lang w:eastAsia="tr-TR"/>
              </w:rPr>
            </w:pPr>
          </w:p>
        </w:tc>
        <w:tc>
          <w:tcPr>
            <w:tcW w:w="121" w:type="pct"/>
            <w:shd w:val="clear" w:color="auto" w:fill="auto"/>
            <w:tcMar>
              <w:left w:w="40" w:type="dxa"/>
              <w:right w:w="40" w:type="dxa"/>
            </w:tcMar>
            <w:vAlign w:val="center"/>
          </w:tcPr>
          <w:p w14:paraId="005A29E1" w14:textId="77777777" w:rsidR="00C760FE" w:rsidRPr="00C760FE" w:rsidRDefault="00C760FE" w:rsidP="003307E8">
            <w:pPr>
              <w:contextualSpacing/>
              <w:rPr>
                <w:rFonts w:ascii="Arial" w:hAnsi="Arial" w:cs="Arial"/>
                <w:color w:val="000000"/>
                <w:sz w:val="14"/>
                <w:szCs w:val="14"/>
                <w:lang w:eastAsia="tr-TR"/>
              </w:rPr>
            </w:pPr>
          </w:p>
        </w:tc>
        <w:tc>
          <w:tcPr>
            <w:tcW w:w="121" w:type="pct"/>
            <w:shd w:val="clear" w:color="auto" w:fill="auto"/>
            <w:tcMar>
              <w:left w:w="40" w:type="dxa"/>
              <w:right w:w="40" w:type="dxa"/>
            </w:tcMar>
            <w:vAlign w:val="center"/>
          </w:tcPr>
          <w:p w14:paraId="1E05547D" w14:textId="77777777" w:rsidR="00C760FE" w:rsidRPr="00C760FE" w:rsidRDefault="00C760FE" w:rsidP="003307E8">
            <w:pPr>
              <w:contextualSpacing/>
              <w:rPr>
                <w:rFonts w:ascii="Arial" w:hAnsi="Arial" w:cs="Arial"/>
                <w:color w:val="000000"/>
                <w:sz w:val="14"/>
                <w:szCs w:val="14"/>
                <w:lang w:eastAsia="tr-TR"/>
              </w:rPr>
            </w:pPr>
          </w:p>
        </w:tc>
        <w:tc>
          <w:tcPr>
            <w:tcW w:w="121" w:type="pct"/>
            <w:shd w:val="clear" w:color="auto" w:fill="auto"/>
            <w:tcMar>
              <w:left w:w="40" w:type="dxa"/>
              <w:right w:w="40" w:type="dxa"/>
            </w:tcMar>
            <w:vAlign w:val="center"/>
          </w:tcPr>
          <w:p w14:paraId="4D86F848" w14:textId="77777777" w:rsidR="00C760FE" w:rsidRPr="00C760FE" w:rsidRDefault="00C760FE" w:rsidP="003307E8">
            <w:pPr>
              <w:contextualSpacing/>
              <w:rPr>
                <w:rFonts w:ascii="Arial" w:hAnsi="Arial" w:cs="Arial"/>
                <w:color w:val="000000"/>
                <w:sz w:val="14"/>
                <w:szCs w:val="14"/>
                <w:lang w:eastAsia="tr-TR"/>
              </w:rPr>
            </w:pPr>
          </w:p>
        </w:tc>
        <w:tc>
          <w:tcPr>
            <w:tcW w:w="121" w:type="pct"/>
            <w:shd w:val="clear" w:color="auto" w:fill="auto"/>
            <w:tcMar>
              <w:left w:w="40" w:type="dxa"/>
              <w:right w:w="40" w:type="dxa"/>
            </w:tcMar>
            <w:vAlign w:val="center"/>
          </w:tcPr>
          <w:p w14:paraId="4DEFC536" w14:textId="77777777" w:rsidR="00C760FE" w:rsidRPr="00C760FE" w:rsidRDefault="00C760FE" w:rsidP="003307E8">
            <w:pPr>
              <w:contextualSpacing/>
              <w:rPr>
                <w:rFonts w:ascii="Arial" w:hAnsi="Arial" w:cs="Arial"/>
                <w:color w:val="000000"/>
                <w:sz w:val="14"/>
                <w:szCs w:val="14"/>
                <w:lang w:eastAsia="tr-TR"/>
              </w:rPr>
            </w:pPr>
          </w:p>
        </w:tc>
        <w:tc>
          <w:tcPr>
            <w:tcW w:w="121" w:type="pct"/>
            <w:shd w:val="clear" w:color="auto" w:fill="auto"/>
            <w:tcMar>
              <w:left w:w="40" w:type="dxa"/>
              <w:right w:w="40" w:type="dxa"/>
            </w:tcMar>
            <w:vAlign w:val="center"/>
          </w:tcPr>
          <w:p w14:paraId="026D8768" w14:textId="77777777" w:rsidR="00C760FE" w:rsidRPr="00C760FE" w:rsidRDefault="00C760FE" w:rsidP="003307E8">
            <w:pPr>
              <w:contextualSpacing/>
              <w:rPr>
                <w:rFonts w:ascii="Arial" w:hAnsi="Arial" w:cs="Arial"/>
                <w:color w:val="000000"/>
                <w:sz w:val="14"/>
                <w:szCs w:val="14"/>
                <w:lang w:eastAsia="tr-TR"/>
              </w:rPr>
            </w:pPr>
          </w:p>
        </w:tc>
        <w:tc>
          <w:tcPr>
            <w:tcW w:w="121" w:type="pct"/>
            <w:shd w:val="clear" w:color="auto" w:fill="auto"/>
            <w:tcMar>
              <w:left w:w="40" w:type="dxa"/>
              <w:right w:w="40" w:type="dxa"/>
            </w:tcMar>
            <w:vAlign w:val="center"/>
          </w:tcPr>
          <w:p w14:paraId="3EF04BA4" w14:textId="77777777" w:rsidR="00C760FE" w:rsidRPr="00C760FE" w:rsidRDefault="00C760FE" w:rsidP="003307E8">
            <w:pPr>
              <w:contextualSpacing/>
              <w:rPr>
                <w:rFonts w:ascii="Arial" w:hAnsi="Arial" w:cs="Arial"/>
                <w:color w:val="000000"/>
                <w:sz w:val="14"/>
                <w:szCs w:val="14"/>
                <w:lang w:eastAsia="tr-TR"/>
              </w:rPr>
            </w:pPr>
          </w:p>
        </w:tc>
        <w:tc>
          <w:tcPr>
            <w:tcW w:w="121" w:type="pct"/>
            <w:shd w:val="clear" w:color="auto" w:fill="auto"/>
            <w:tcMar>
              <w:left w:w="40" w:type="dxa"/>
              <w:right w:w="40" w:type="dxa"/>
            </w:tcMar>
            <w:vAlign w:val="center"/>
          </w:tcPr>
          <w:p w14:paraId="2392A886" w14:textId="77777777" w:rsidR="00C760FE" w:rsidRPr="00C760FE" w:rsidRDefault="00C760FE" w:rsidP="003307E8">
            <w:pPr>
              <w:contextualSpacing/>
              <w:rPr>
                <w:rFonts w:ascii="Arial" w:hAnsi="Arial" w:cs="Arial"/>
                <w:color w:val="000000"/>
                <w:sz w:val="14"/>
                <w:szCs w:val="14"/>
                <w:lang w:eastAsia="tr-TR"/>
              </w:rPr>
            </w:pPr>
          </w:p>
        </w:tc>
        <w:tc>
          <w:tcPr>
            <w:tcW w:w="121" w:type="pct"/>
            <w:shd w:val="clear" w:color="auto" w:fill="auto"/>
            <w:tcMar>
              <w:left w:w="40" w:type="dxa"/>
              <w:right w:w="40" w:type="dxa"/>
            </w:tcMar>
            <w:vAlign w:val="center"/>
          </w:tcPr>
          <w:p w14:paraId="4C57F445" w14:textId="77777777" w:rsidR="00C760FE" w:rsidRPr="00C760FE" w:rsidRDefault="00C760FE" w:rsidP="003307E8">
            <w:pPr>
              <w:contextualSpacing/>
              <w:rPr>
                <w:rFonts w:ascii="Arial" w:hAnsi="Arial" w:cs="Arial"/>
                <w:color w:val="000000"/>
                <w:sz w:val="14"/>
                <w:szCs w:val="14"/>
                <w:lang w:eastAsia="tr-TR"/>
              </w:rPr>
            </w:pPr>
          </w:p>
        </w:tc>
        <w:tc>
          <w:tcPr>
            <w:tcW w:w="121" w:type="pct"/>
            <w:shd w:val="clear" w:color="auto" w:fill="auto"/>
            <w:tcMar>
              <w:left w:w="40" w:type="dxa"/>
              <w:right w:w="40" w:type="dxa"/>
            </w:tcMar>
            <w:vAlign w:val="center"/>
          </w:tcPr>
          <w:p w14:paraId="6542E1DE" w14:textId="77777777" w:rsidR="00C760FE" w:rsidRPr="00C760FE" w:rsidRDefault="00C760FE" w:rsidP="003307E8">
            <w:pPr>
              <w:contextualSpacing/>
              <w:rPr>
                <w:rFonts w:ascii="Arial" w:hAnsi="Arial" w:cs="Arial"/>
                <w:color w:val="000000"/>
                <w:sz w:val="14"/>
                <w:szCs w:val="14"/>
                <w:lang w:eastAsia="tr-TR"/>
              </w:rPr>
            </w:pPr>
          </w:p>
        </w:tc>
        <w:tc>
          <w:tcPr>
            <w:tcW w:w="121" w:type="pct"/>
            <w:shd w:val="clear" w:color="auto" w:fill="auto"/>
            <w:tcMar>
              <w:left w:w="40" w:type="dxa"/>
              <w:right w:w="40" w:type="dxa"/>
            </w:tcMar>
            <w:vAlign w:val="center"/>
          </w:tcPr>
          <w:p w14:paraId="51DFE394" w14:textId="77777777" w:rsidR="00C760FE" w:rsidRPr="00C760FE" w:rsidRDefault="00C760FE" w:rsidP="003307E8">
            <w:pPr>
              <w:contextualSpacing/>
              <w:rPr>
                <w:rFonts w:ascii="Arial" w:hAnsi="Arial" w:cs="Arial"/>
                <w:color w:val="000000"/>
                <w:sz w:val="14"/>
                <w:szCs w:val="14"/>
                <w:lang w:eastAsia="tr-TR"/>
              </w:rPr>
            </w:pPr>
          </w:p>
        </w:tc>
        <w:tc>
          <w:tcPr>
            <w:tcW w:w="121" w:type="pct"/>
            <w:shd w:val="clear" w:color="auto" w:fill="auto"/>
            <w:tcMar>
              <w:left w:w="40" w:type="dxa"/>
              <w:right w:w="40" w:type="dxa"/>
            </w:tcMar>
            <w:vAlign w:val="center"/>
          </w:tcPr>
          <w:p w14:paraId="152A8E1E" w14:textId="77777777" w:rsidR="00C760FE" w:rsidRPr="00C760FE" w:rsidRDefault="00C760FE" w:rsidP="003307E8">
            <w:pPr>
              <w:contextualSpacing/>
              <w:rPr>
                <w:rFonts w:ascii="Arial" w:hAnsi="Arial" w:cs="Arial"/>
                <w:color w:val="000000"/>
                <w:sz w:val="14"/>
                <w:szCs w:val="14"/>
                <w:lang w:eastAsia="tr-TR"/>
              </w:rPr>
            </w:pPr>
          </w:p>
        </w:tc>
        <w:tc>
          <w:tcPr>
            <w:tcW w:w="121" w:type="pct"/>
            <w:shd w:val="clear" w:color="auto" w:fill="auto"/>
            <w:tcMar>
              <w:left w:w="40" w:type="dxa"/>
              <w:right w:w="40" w:type="dxa"/>
            </w:tcMar>
            <w:vAlign w:val="center"/>
          </w:tcPr>
          <w:p w14:paraId="1C9AD736" w14:textId="77777777" w:rsidR="00C760FE" w:rsidRPr="00C760FE" w:rsidRDefault="00C760FE" w:rsidP="003307E8">
            <w:pPr>
              <w:contextualSpacing/>
              <w:rPr>
                <w:rFonts w:ascii="Arial" w:hAnsi="Arial" w:cs="Arial"/>
                <w:color w:val="000000"/>
                <w:sz w:val="14"/>
                <w:szCs w:val="14"/>
                <w:lang w:eastAsia="tr-TR"/>
              </w:rPr>
            </w:pPr>
          </w:p>
        </w:tc>
        <w:tc>
          <w:tcPr>
            <w:tcW w:w="121" w:type="pct"/>
            <w:shd w:val="clear" w:color="auto" w:fill="auto"/>
            <w:tcMar>
              <w:left w:w="40" w:type="dxa"/>
              <w:right w:w="40" w:type="dxa"/>
            </w:tcMar>
            <w:vAlign w:val="center"/>
          </w:tcPr>
          <w:p w14:paraId="7B3F02F0" w14:textId="77777777" w:rsidR="00C760FE" w:rsidRPr="00C760FE" w:rsidRDefault="00C760FE" w:rsidP="003307E8">
            <w:pPr>
              <w:contextualSpacing/>
              <w:rPr>
                <w:rFonts w:ascii="Arial" w:hAnsi="Arial" w:cs="Arial"/>
                <w:color w:val="000000"/>
                <w:sz w:val="14"/>
                <w:szCs w:val="14"/>
                <w:lang w:eastAsia="tr-TR"/>
              </w:rPr>
            </w:pPr>
          </w:p>
        </w:tc>
        <w:tc>
          <w:tcPr>
            <w:tcW w:w="121" w:type="pct"/>
            <w:shd w:val="clear" w:color="auto" w:fill="auto"/>
            <w:tcMar>
              <w:left w:w="40" w:type="dxa"/>
              <w:right w:w="40" w:type="dxa"/>
            </w:tcMar>
            <w:vAlign w:val="center"/>
          </w:tcPr>
          <w:p w14:paraId="3B60A69A" w14:textId="77777777" w:rsidR="00C760FE" w:rsidRPr="00C760FE" w:rsidRDefault="00C760FE" w:rsidP="003307E8">
            <w:pPr>
              <w:contextualSpacing/>
              <w:rPr>
                <w:rFonts w:ascii="Arial" w:hAnsi="Arial" w:cs="Arial"/>
                <w:color w:val="000000"/>
                <w:sz w:val="14"/>
                <w:szCs w:val="14"/>
                <w:lang w:eastAsia="tr-TR"/>
              </w:rPr>
            </w:pPr>
          </w:p>
        </w:tc>
        <w:tc>
          <w:tcPr>
            <w:tcW w:w="121" w:type="pct"/>
            <w:shd w:val="clear" w:color="auto" w:fill="auto"/>
            <w:tcMar>
              <w:left w:w="40" w:type="dxa"/>
              <w:right w:w="40" w:type="dxa"/>
            </w:tcMar>
            <w:vAlign w:val="center"/>
          </w:tcPr>
          <w:p w14:paraId="05E42DB4" w14:textId="77777777" w:rsidR="00C760FE" w:rsidRPr="00C760FE" w:rsidRDefault="00C760FE" w:rsidP="003307E8">
            <w:pPr>
              <w:contextualSpacing/>
              <w:rPr>
                <w:rFonts w:ascii="Arial" w:hAnsi="Arial" w:cs="Arial"/>
                <w:color w:val="000000"/>
                <w:sz w:val="14"/>
                <w:szCs w:val="14"/>
                <w:lang w:eastAsia="tr-TR"/>
              </w:rPr>
            </w:pPr>
          </w:p>
        </w:tc>
        <w:tc>
          <w:tcPr>
            <w:tcW w:w="150" w:type="pct"/>
            <w:tcMar>
              <w:left w:w="40" w:type="dxa"/>
              <w:right w:w="40" w:type="dxa"/>
            </w:tcMar>
            <w:vAlign w:val="center"/>
          </w:tcPr>
          <w:p w14:paraId="1DB9F802" w14:textId="77777777" w:rsidR="00C760FE" w:rsidRPr="00C760FE" w:rsidRDefault="00C760FE" w:rsidP="003307E8">
            <w:pPr>
              <w:contextualSpacing/>
              <w:rPr>
                <w:rFonts w:ascii="Arial" w:hAnsi="Arial" w:cs="Arial"/>
                <w:color w:val="000000"/>
                <w:sz w:val="14"/>
                <w:szCs w:val="14"/>
                <w:lang w:eastAsia="tr-TR"/>
              </w:rPr>
            </w:pPr>
          </w:p>
        </w:tc>
      </w:tr>
      <w:tr w:rsidR="00C760FE" w:rsidRPr="00C760FE" w14:paraId="5CFFAB18" w14:textId="77777777" w:rsidTr="00C760FE">
        <w:trPr>
          <w:trHeight w:val="1045"/>
        </w:trPr>
        <w:tc>
          <w:tcPr>
            <w:tcW w:w="159" w:type="pct"/>
            <w:shd w:val="clear" w:color="auto" w:fill="auto"/>
            <w:tcMar>
              <w:left w:w="40" w:type="dxa"/>
              <w:right w:w="40" w:type="dxa"/>
            </w:tcMar>
            <w:vAlign w:val="center"/>
          </w:tcPr>
          <w:p w14:paraId="08F78869" w14:textId="77777777" w:rsidR="00C760FE" w:rsidRPr="00C760FE" w:rsidRDefault="00C760FE" w:rsidP="003307E8">
            <w:pPr>
              <w:contextualSpacing/>
              <w:rPr>
                <w:rFonts w:ascii="Arial" w:hAnsi="Arial" w:cs="Arial"/>
                <w:color w:val="000000"/>
                <w:sz w:val="14"/>
                <w:szCs w:val="14"/>
                <w:lang w:eastAsia="tr-TR"/>
              </w:rPr>
            </w:pPr>
          </w:p>
        </w:tc>
        <w:tc>
          <w:tcPr>
            <w:tcW w:w="473" w:type="pct"/>
            <w:shd w:val="clear" w:color="auto" w:fill="auto"/>
            <w:tcMar>
              <w:left w:w="40" w:type="dxa"/>
              <w:right w:w="40" w:type="dxa"/>
            </w:tcMar>
            <w:vAlign w:val="center"/>
          </w:tcPr>
          <w:p w14:paraId="1B38D36E" w14:textId="77777777" w:rsidR="00C760FE" w:rsidRPr="00C760FE" w:rsidRDefault="00C760FE" w:rsidP="003307E8">
            <w:pPr>
              <w:contextualSpacing/>
              <w:rPr>
                <w:rFonts w:ascii="Arial" w:hAnsi="Arial" w:cs="Arial"/>
                <w:color w:val="000000"/>
                <w:sz w:val="14"/>
                <w:szCs w:val="14"/>
                <w:lang w:eastAsia="tr-TR"/>
              </w:rPr>
            </w:pPr>
          </w:p>
        </w:tc>
        <w:tc>
          <w:tcPr>
            <w:tcW w:w="120" w:type="pct"/>
            <w:shd w:val="clear" w:color="auto" w:fill="auto"/>
            <w:tcMar>
              <w:left w:w="40" w:type="dxa"/>
              <w:right w:w="40" w:type="dxa"/>
            </w:tcMar>
            <w:vAlign w:val="center"/>
          </w:tcPr>
          <w:p w14:paraId="6AC1A9A4" w14:textId="77777777" w:rsidR="00C760FE" w:rsidRPr="00C760FE" w:rsidRDefault="00C760FE" w:rsidP="003307E8">
            <w:pPr>
              <w:contextualSpacing/>
              <w:rPr>
                <w:rFonts w:ascii="Arial" w:hAnsi="Arial" w:cs="Arial"/>
                <w:color w:val="000000"/>
                <w:sz w:val="14"/>
                <w:szCs w:val="14"/>
                <w:lang w:eastAsia="tr-TR"/>
              </w:rPr>
            </w:pPr>
          </w:p>
        </w:tc>
        <w:tc>
          <w:tcPr>
            <w:tcW w:w="120" w:type="pct"/>
            <w:shd w:val="clear" w:color="auto" w:fill="auto"/>
            <w:tcMar>
              <w:left w:w="40" w:type="dxa"/>
              <w:right w:w="40" w:type="dxa"/>
            </w:tcMar>
            <w:vAlign w:val="center"/>
          </w:tcPr>
          <w:p w14:paraId="2295F51C" w14:textId="77777777" w:rsidR="00C760FE" w:rsidRPr="00C760FE" w:rsidRDefault="00C760FE" w:rsidP="003307E8">
            <w:pPr>
              <w:contextualSpacing/>
              <w:rPr>
                <w:rFonts w:ascii="Arial" w:hAnsi="Arial" w:cs="Arial"/>
                <w:color w:val="000000"/>
                <w:sz w:val="14"/>
                <w:szCs w:val="14"/>
                <w:lang w:eastAsia="tr-TR"/>
              </w:rPr>
            </w:pPr>
          </w:p>
        </w:tc>
        <w:tc>
          <w:tcPr>
            <w:tcW w:w="120" w:type="pct"/>
            <w:shd w:val="clear" w:color="auto" w:fill="auto"/>
            <w:tcMar>
              <w:left w:w="40" w:type="dxa"/>
              <w:right w:w="40" w:type="dxa"/>
            </w:tcMar>
            <w:vAlign w:val="center"/>
          </w:tcPr>
          <w:p w14:paraId="6DE908AA" w14:textId="77777777" w:rsidR="00C760FE" w:rsidRPr="00C760FE" w:rsidRDefault="00C760FE" w:rsidP="003307E8">
            <w:pPr>
              <w:contextualSpacing/>
              <w:rPr>
                <w:rFonts w:ascii="Arial" w:hAnsi="Arial" w:cs="Arial"/>
                <w:color w:val="000000"/>
                <w:sz w:val="14"/>
                <w:szCs w:val="14"/>
                <w:lang w:eastAsia="tr-TR"/>
              </w:rPr>
            </w:pPr>
          </w:p>
        </w:tc>
        <w:tc>
          <w:tcPr>
            <w:tcW w:w="120" w:type="pct"/>
            <w:shd w:val="clear" w:color="auto" w:fill="auto"/>
            <w:tcMar>
              <w:left w:w="40" w:type="dxa"/>
              <w:right w:w="40" w:type="dxa"/>
            </w:tcMar>
            <w:vAlign w:val="center"/>
          </w:tcPr>
          <w:p w14:paraId="1FFE4544" w14:textId="77777777" w:rsidR="00C760FE" w:rsidRPr="00C760FE" w:rsidRDefault="00C760FE" w:rsidP="003307E8">
            <w:pPr>
              <w:contextualSpacing/>
              <w:rPr>
                <w:rFonts w:ascii="Arial" w:hAnsi="Arial" w:cs="Arial"/>
                <w:color w:val="000000"/>
                <w:sz w:val="14"/>
                <w:szCs w:val="14"/>
                <w:lang w:eastAsia="tr-TR"/>
              </w:rPr>
            </w:pPr>
          </w:p>
        </w:tc>
        <w:tc>
          <w:tcPr>
            <w:tcW w:w="120" w:type="pct"/>
            <w:shd w:val="clear" w:color="auto" w:fill="auto"/>
            <w:tcMar>
              <w:left w:w="40" w:type="dxa"/>
              <w:right w:w="40" w:type="dxa"/>
            </w:tcMar>
            <w:vAlign w:val="center"/>
          </w:tcPr>
          <w:p w14:paraId="78B3FD91" w14:textId="77777777" w:rsidR="00C760FE" w:rsidRPr="00C760FE" w:rsidRDefault="00C760FE" w:rsidP="003307E8">
            <w:pPr>
              <w:contextualSpacing/>
              <w:rPr>
                <w:rFonts w:ascii="Arial" w:hAnsi="Arial" w:cs="Arial"/>
                <w:color w:val="000000"/>
                <w:sz w:val="14"/>
                <w:szCs w:val="14"/>
                <w:lang w:eastAsia="tr-TR"/>
              </w:rPr>
            </w:pPr>
          </w:p>
        </w:tc>
        <w:tc>
          <w:tcPr>
            <w:tcW w:w="120" w:type="pct"/>
            <w:shd w:val="clear" w:color="auto" w:fill="auto"/>
            <w:tcMar>
              <w:left w:w="40" w:type="dxa"/>
              <w:right w:w="40" w:type="dxa"/>
            </w:tcMar>
            <w:vAlign w:val="center"/>
          </w:tcPr>
          <w:p w14:paraId="2C13A8E6" w14:textId="77777777" w:rsidR="00C760FE" w:rsidRPr="00C760FE" w:rsidRDefault="00C760FE" w:rsidP="003307E8">
            <w:pPr>
              <w:contextualSpacing/>
              <w:rPr>
                <w:rFonts w:ascii="Arial" w:hAnsi="Arial" w:cs="Arial"/>
                <w:color w:val="000000"/>
                <w:sz w:val="14"/>
                <w:szCs w:val="14"/>
                <w:lang w:eastAsia="tr-TR"/>
              </w:rPr>
            </w:pPr>
          </w:p>
        </w:tc>
        <w:tc>
          <w:tcPr>
            <w:tcW w:w="120" w:type="pct"/>
            <w:shd w:val="clear" w:color="auto" w:fill="auto"/>
            <w:tcMar>
              <w:left w:w="40" w:type="dxa"/>
              <w:right w:w="40" w:type="dxa"/>
            </w:tcMar>
            <w:vAlign w:val="center"/>
          </w:tcPr>
          <w:p w14:paraId="094357E6" w14:textId="77777777" w:rsidR="00C760FE" w:rsidRPr="00C760FE" w:rsidRDefault="00C760FE" w:rsidP="003307E8">
            <w:pPr>
              <w:contextualSpacing/>
              <w:rPr>
                <w:rFonts w:ascii="Arial" w:hAnsi="Arial" w:cs="Arial"/>
                <w:color w:val="000000"/>
                <w:sz w:val="14"/>
                <w:szCs w:val="14"/>
                <w:lang w:eastAsia="tr-TR"/>
              </w:rPr>
            </w:pPr>
          </w:p>
        </w:tc>
        <w:tc>
          <w:tcPr>
            <w:tcW w:w="120" w:type="pct"/>
            <w:shd w:val="clear" w:color="auto" w:fill="auto"/>
            <w:tcMar>
              <w:left w:w="40" w:type="dxa"/>
              <w:right w:w="40" w:type="dxa"/>
            </w:tcMar>
            <w:vAlign w:val="center"/>
          </w:tcPr>
          <w:p w14:paraId="778FCBF2" w14:textId="77777777" w:rsidR="00C760FE" w:rsidRPr="00C760FE" w:rsidRDefault="00C760FE" w:rsidP="003307E8">
            <w:pPr>
              <w:contextualSpacing/>
              <w:rPr>
                <w:rFonts w:ascii="Arial" w:hAnsi="Arial" w:cs="Arial"/>
                <w:color w:val="000000"/>
                <w:sz w:val="14"/>
                <w:szCs w:val="14"/>
                <w:lang w:eastAsia="tr-TR"/>
              </w:rPr>
            </w:pPr>
          </w:p>
        </w:tc>
        <w:tc>
          <w:tcPr>
            <w:tcW w:w="120" w:type="pct"/>
            <w:shd w:val="clear" w:color="auto" w:fill="auto"/>
            <w:tcMar>
              <w:left w:w="40" w:type="dxa"/>
              <w:right w:w="40" w:type="dxa"/>
            </w:tcMar>
            <w:vAlign w:val="center"/>
          </w:tcPr>
          <w:p w14:paraId="6290085C" w14:textId="77777777" w:rsidR="00C760FE" w:rsidRPr="00C760FE" w:rsidRDefault="00C760FE" w:rsidP="003307E8">
            <w:pPr>
              <w:contextualSpacing/>
              <w:rPr>
                <w:rFonts w:ascii="Arial" w:hAnsi="Arial" w:cs="Arial"/>
                <w:color w:val="000000"/>
                <w:sz w:val="14"/>
                <w:szCs w:val="14"/>
                <w:lang w:eastAsia="tr-TR"/>
              </w:rPr>
            </w:pPr>
          </w:p>
        </w:tc>
        <w:tc>
          <w:tcPr>
            <w:tcW w:w="120" w:type="pct"/>
            <w:shd w:val="clear" w:color="auto" w:fill="auto"/>
            <w:tcMar>
              <w:left w:w="40" w:type="dxa"/>
              <w:right w:w="40" w:type="dxa"/>
            </w:tcMar>
            <w:vAlign w:val="center"/>
          </w:tcPr>
          <w:p w14:paraId="4A9D9E98" w14:textId="77777777" w:rsidR="00C760FE" w:rsidRPr="00C760FE" w:rsidRDefault="00C760FE" w:rsidP="003307E8">
            <w:pPr>
              <w:contextualSpacing/>
              <w:rPr>
                <w:rFonts w:ascii="Arial" w:hAnsi="Arial" w:cs="Arial"/>
                <w:color w:val="000000"/>
                <w:sz w:val="14"/>
                <w:szCs w:val="14"/>
                <w:lang w:eastAsia="tr-TR"/>
              </w:rPr>
            </w:pPr>
          </w:p>
        </w:tc>
        <w:tc>
          <w:tcPr>
            <w:tcW w:w="120" w:type="pct"/>
            <w:shd w:val="clear" w:color="auto" w:fill="auto"/>
            <w:tcMar>
              <w:left w:w="40" w:type="dxa"/>
              <w:right w:w="40" w:type="dxa"/>
            </w:tcMar>
            <w:vAlign w:val="center"/>
          </w:tcPr>
          <w:p w14:paraId="1BD9F9A6" w14:textId="77777777" w:rsidR="00C760FE" w:rsidRPr="00C760FE" w:rsidRDefault="00C760FE" w:rsidP="003307E8">
            <w:pPr>
              <w:contextualSpacing/>
              <w:rPr>
                <w:rFonts w:ascii="Arial" w:hAnsi="Arial" w:cs="Arial"/>
                <w:color w:val="000000"/>
                <w:sz w:val="14"/>
                <w:szCs w:val="14"/>
                <w:lang w:eastAsia="tr-TR"/>
              </w:rPr>
            </w:pPr>
          </w:p>
        </w:tc>
        <w:tc>
          <w:tcPr>
            <w:tcW w:w="120" w:type="pct"/>
            <w:shd w:val="clear" w:color="auto" w:fill="auto"/>
            <w:tcMar>
              <w:left w:w="40" w:type="dxa"/>
              <w:right w:w="40" w:type="dxa"/>
            </w:tcMar>
            <w:vAlign w:val="center"/>
          </w:tcPr>
          <w:p w14:paraId="144B1346" w14:textId="77777777" w:rsidR="00C760FE" w:rsidRPr="00C760FE" w:rsidRDefault="00C760FE" w:rsidP="003307E8">
            <w:pPr>
              <w:contextualSpacing/>
              <w:rPr>
                <w:rFonts w:ascii="Arial" w:hAnsi="Arial" w:cs="Arial"/>
                <w:color w:val="000000"/>
                <w:sz w:val="14"/>
                <w:szCs w:val="14"/>
                <w:lang w:eastAsia="tr-TR"/>
              </w:rPr>
            </w:pPr>
          </w:p>
        </w:tc>
        <w:tc>
          <w:tcPr>
            <w:tcW w:w="120" w:type="pct"/>
            <w:shd w:val="clear" w:color="auto" w:fill="auto"/>
            <w:tcMar>
              <w:left w:w="40" w:type="dxa"/>
              <w:right w:w="40" w:type="dxa"/>
            </w:tcMar>
            <w:vAlign w:val="center"/>
          </w:tcPr>
          <w:p w14:paraId="1F2F203A" w14:textId="77777777" w:rsidR="00C760FE" w:rsidRPr="00C760FE" w:rsidRDefault="00C760FE" w:rsidP="003307E8">
            <w:pPr>
              <w:contextualSpacing/>
              <w:rPr>
                <w:rFonts w:ascii="Arial" w:hAnsi="Arial" w:cs="Arial"/>
                <w:color w:val="000000"/>
                <w:sz w:val="14"/>
                <w:szCs w:val="14"/>
                <w:lang w:eastAsia="tr-TR"/>
              </w:rPr>
            </w:pPr>
          </w:p>
        </w:tc>
        <w:tc>
          <w:tcPr>
            <w:tcW w:w="120" w:type="pct"/>
            <w:shd w:val="clear" w:color="auto" w:fill="auto"/>
            <w:tcMar>
              <w:left w:w="40" w:type="dxa"/>
              <w:right w:w="40" w:type="dxa"/>
            </w:tcMar>
            <w:vAlign w:val="center"/>
          </w:tcPr>
          <w:p w14:paraId="6DF40298" w14:textId="77777777" w:rsidR="00C760FE" w:rsidRPr="00C760FE" w:rsidRDefault="00C760FE" w:rsidP="003307E8">
            <w:pPr>
              <w:contextualSpacing/>
              <w:rPr>
                <w:rFonts w:ascii="Arial" w:hAnsi="Arial" w:cs="Arial"/>
                <w:color w:val="000000"/>
                <w:sz w:val="14"/>
                <w:szCs w:val="14"/>
                <w:lang w:eastAsia="tr-TR"/>
              </w:rPr>
            </w:pPr>
          </w:p>
        </w:tc>
        <w:tc>
          <w:tcPr>
            <w:tcW w:w="120" w:type="pct"/>
            <w:shd w:val="clear" w:color="auto" w:fill="auto"/>
            <w:tcMar>
              <w:left w:w="40" w:type="dxa"/>
              <w:right w:w="40" w:type="dxa"/>
            </w:tcMar>
            <w:vAlign w:val="center"/>
          </w:tcPr>
          <w:p w14:paraId="451483E5" w14:textId="77777777" w:rsidR="00C760FE" w:rsidRPr="00C760FE" w:rsidRDefault="00C760FE" w:rsidP="003307E8">
            <w:pPr>
              <w:contextualSpacing/>
              <w:rPr>
                <w:rFonts w:ascii="Arial" w:hAnsi="Arial" w:cs="Arial"/>
                <w:color w:val="000000"/>
                <w:sz w:val="14"/>
                <w:szCs w:val="14"/>
                <w:lang w:eastAsia="tr-TR"/>
              </w:rPr>
            </w:pPr>
          </w:p>
        </w:tc>
        <w:tc>
          <w:tcPr>
            <w:tcW w:w="120" w:type="pct"/>
            <w:shd w:val="clear" w:color="auto" w:fill="auto"/>
            <w:tcMar>
              <w:left w:w="40" w:type="dxa"/>
              <w:right w:w="40" w:type="dxa"/>
            </w:tcMar>
            <w:vAlign w:val="center"/>
          </w:tcPr>
          <w:p w14:paraId="3F14B9A4" w14:textId="77777777" w:rsidR="00C760FE" w:rsidRPr="00C760FE" w:rsidRDefault="00C760FE" w:rsidP="003307E8">
            <w:pPr>
              <w:contextualSpacing/>
              <w:rPr>
                <w:rFonts w:ascii="Arial" w:hAnsi="Arial" w:cs="Arial"/>
                <w:color w:val="000000"/>
                <w:sz w:val="14"/>
                <w:szCs w:val="14"/>
                <w:lang w:eastAsia="tr-TR"/>
              </w:rPr>
            </w:pPr>
          </w:p>
        </w:tc>
        <w:tc>
          <w:tcPr>
            <w:tcW w:w="121" w:type="pct"/>
            <w:shd w:val="clear" w:color="auto" w:fill="auto"/>
            <w:tcMar>
              <w:left w:w="40" w:type="dxa"/>
              <w:right w:w="40" w:type="dxa"/>
            </w:tcMar>
            <w:vAlign w:val="center"/>
          </w:tcPr>
          <w:p w14:paraId="19228D11" w14:textId="77777777" w:rsidR="00C760FE" w:rsidRPr="00C760FE" w:rsidRDefault="00C760FE" w:rsidP="003307E8">
            <w:pPr>
              <w:contextualSpacing/>
              <w:rPr>
                <w:rFonts w:ascii="Arial" w:hAnsi="Arial" w:cs="Arial"/>
                <w:color w:val="000000"/>
                <w:sz w:val="14"/>
                <w:szCs w:val="14"/>
                <w:lang w:eastAsia="tr-TR"/>
              </w:rPr>
            </w:pPr>
          </w:p>
        </w:tc>
        <w:tc>
          <w:tcPr>
            <w:tcW w:w="121" w:type="pct"/>
            <w:shd w:val="clear" w:color="auto" w:fill="auto"/>
            <w:tcMar>
              <w:left w:w="40" w:type="dxa"/>
              <w:right w:w="40" w:type="dxa"/>
            </w:tcMar>
            <w:vAlign w:val="center"/>
          </w:tcPr>
          <w:p w14:paraId="5D8A7966" w14:textId="77777777" w:rsidR="00C760FE" w:rsidRPr="00C760FE" w:rsidRDefault="00C760FE" w:rsidP="003307E8">
            <w:pPr>
              <w:contextualSpacing/>
              <w:rPr>
                <w:rFonts w:ascii="Arial" w:hAnsi="Arial" w:cs="Arial"/>
                <w:color w:val="000000"/>
                <w:sz w:val="14"/>
                <w:szCs w:val="14"/>
                <w:lang w:eastAsia="tr-TR"/>
              </w:rPr>
            </w:pPr>
          </w:p>
        </w:tc>
        <w:tc>
          <w:tcPr>
            <w:tcW w:w="121" w:type="pct"/>
            <w:shd w:val="clear" w:color="auto" w:fill="auto"/>
            <w:tcMar>
              <w:left w:w="40" w:type="dxa"/>
              <w:right w:w="40" w:type="dxa"/>
            </w:tcMar>
            <w:vAlign w:val="center"/>
          </w:tcPr>
          <w:p w14:paraId="24602F0C" w14:textId="77777777" w:rsidR="00C760FE" w:rsidRPr="00C760FE" w:rsidRDefault="00C760FE" w:rsidP="003307E8">
            <w:pPr>
              <w:contextualSpacing/>
              <w:rPr>
                <w:rFonts w:ascii="Arial" w:hAnsi="Arial" w:cs="Arial"/>
                <w:color w:val="000000"/>
                <w:sz w:val="14"/>
                <w:szCs w:val="14"/>
                <w:lang w:eastAsia="tr-TR"/>
              </w:rPr>
            </w:pPr>
          </w:p>
        </w:tc>
        <w:tc>
          <w:tcPr>
            <w:tcW w:w="121" w:type="pct"/>
            <w:shd w:val="clear" w:color="auto" w:fill="auto"/>
            <w:tcMar>
              <w:left w:w="40" w:type="dxa"/>
              <w:right w:w="40" w:type="dxa"/>
            </w:tcMar>
            <w:vAlign w:val="center"/>
          </w:tcPr>
          <w:p w14:paraId="18F9B5E7" w14:textId="77777777" w:rsidR="00C760FE" w:rsidRPr="00C760FE" w:rsidRDefault="00C760FE" w:rsidP="003307E8">
            <w:pPr>
              <w:contextualSpacing/>
              <w:rPr>
                <w:rFonts w:ascii="Arial" w:hAnsi="Arial" w:cs="Arial"/>
                <w:color w:val="000000"/>
                <w:sz w:val="14"/>
                <w:szCs w:val="14"/>
                <w:lang w:eastAsia="tr-TR"/>
              </w:rPr>
            </w:pPr>
          </w:p>
        </w:tc>
        <w:tc>
          <w:tcPr>
            <w:tcW w:w="121" w:type="pct"/>
            <w:shd w:val="clear" w:color="auto" w:fill="auto"/>
            <w:tcMar>
              <w:left w:w="40" w:type="dxa"/>
              <w:right w:w="40" w:type="dxa"/>
            </w:tcMar>
            <w:vAlign w:val="center"/>
          </w:tcPr>
          <w:p w14:paraId="3EC430E4" w14:textId="77777777" w:rsidR="00C760FE" w:rsidRPr="00C760FE" w:rsidRDefault="00C760FE" w:rsidP="003307E8">
            <w:pPr>
              <w:contextualSpacing/>
              <w:rPr>
                <w:rFonts w:ascii="Arial" w:hAnsi="Arial" w:cs="Arial"/>
                <w:color w:val="000000"/>
                <w:sz w:val="14"/>
                <w:szCs w:val="14"/>
                <w:lang w:eastAsia="tr-TR"/>
              </w:rPr>
            </w:pPr>
          </w:p>
        </w:tc>
        <w:tc>
          <w:tcPr>
            <w:tcW w:w="121" w:type="pct"/>
            <w:shd w:val="clear" w:color="auto" w:fill="auto"/>
            <w:tcMar>
              <w:left w:w="40" w:type="dxa"/>
              <w:right w:w="40" w:type="dxa"/>
            </w:tcMar>
            <w:vAlign w:val="center"/>
          </w:tcPr>
          <w:p w14:paraId="079469BB" w14:textId="77777777" w:rsidR="00C760FE" w:rsidRPr="00C760FE" w:rsidRDefault="00C760FE" w:rsidP="003307E8">
            <w:pPr>
              <w:contextualSpacing/>
              <w:rPr>
                <w:rFonts w:ascii="Arial" w:hAnsi="Arial" w:cs="Arial"/>
                <w:color w:val="000000"/>
                <w:sz w:val="14"/>
                <w:szCs w:val="14"/>
                <w:lang w:eastAsia="tr-TR"/>
              </w:rPr>
            </w:pPr>
          </w:p>
        </w:tc>
        <w:tc>
          <w:tcPr>
            <w:tcW w:w="121" w:type="pct"/>
            <w:shd w:val="clear" w:color="auto" w:fill="auto"/>
            <w:tcMar>
              <w:left w:w="40" w:type="dxa"/>
              <w:right w:w="40" w:type="dxa"/>
            </w:tcMar>
            <w:vAlign w:val="center"/>
          </w:tcPr>
          <w:p w14:paraId="63A8E8AC" w14:textId="77777777" w:rsidR="00C760FE" w:rsidRPr="00C760FE" w:rsidRDefault="00C760FE" w:rsidP="003307E8">
            <w:pPr>
              <w:contextualSpacing/>
              <w:rPr>
                <w:rFonts w:ascii="Arial" w:hAnsi="Arial" w:cs="Arial"/>
                <w:color w:val="000000"/>
                <w:sz w:val="14"/>
                <w:szCs w:val="14"/>
                <w:lang w:eastAsia="tr-TR"/>
              </w:rPr>
            </w:pPr>
          </w:p>
        </w:tc>
        <w:tc>
          <w:tcPr>
            <w:tcW w:w="121" w:type="pct"/>
            <w:shd w:val="clear" w:color="auto" w:fill="auto"/>
            <w:tcMar>
              <w:left w:w="40" w:type="dxa"/>
              <w:right w:w="40" w:type="dxa"/>
            </w:tcMar>
            <w:vAlign w:val="center"/>
          </w:tcPr>
          <w:p w14:paraId="61F30219" w14:textId="77777777" w:rsidR="00C760FE" w:rsidRPr="00C760FE" w:rsidRDefault="00C760FE" w:rsidP="003307E8">
            <w:pPr>
              <w:contextualSpacing/>
              <w:rPr>
                <w:rFonts w:ascii="Arial" w:hAnsi="Arial" w:cs="Arial"/>
                <w:color w:val="000000"/>
                <w:sz w:val="14"/>
                <w:szCs w:val="14"/>
                <w:lang w:eastAsia="tr-TR"/>
              </w:rPr>
            </w:pPr>
          </w:p>
        </w:tc>
        <w:tc>
          <w:tcPr>
            <w:tcW w:w="121" w:type="pct"/>
            <w:shd w:val="clear" w:color="auto" w:fill="auto"/>
            <w:tcMar>
              <w:left w:w="40" w:type="dxa"/>
              <w:right w:w="40" w:type="dxa"/>
            </w:tcMar>
            <w:vAlign w:val="center"/>
          </w:tcPr>
          <w:p w14:paraId="42A45D56" w14:textId="77777777" w:rsidR="00C760FE" w:rsidRPr="00C760FE" w:rsidRDefault="00C760FE" w:rsidP="003307E8">
            <w:pPr>
              <w:contextualSpacing/>
              <w:rPr>
                <w:rFonts w:ascii="Arial" w:hAnsi="Arial" w:cs="Arial"/>
                <w:color w:val="000000"/>
                <w:sz w:val="14"/>
                <w:szCs w:val="14"/>
                <w:lang w:eastAsia="tr-TR"/>
              </w:rPr>
            </w:pPr>
          </w:p>
        </w:tc>
        <w:tc>
          <w:tcPr>
            <w:tcW w:w="121" w:type="pct"/>
            <w:shd w:val="clear" w:color="auto" w:fill="auto"/>
            <w:tcMar>
              <w:left w:w="40" w:type="dxa"/>
              <w:right w:w="40" w:type="dxa"/>
            </w:tcMar>
            <w:vAlign w:val="center"/>
          </w:tcPr>
          <w:p w14:paraId="369D876E" w14:textId="77777777" w:rsidR="00C760FE" w:rsidRPr="00C760FE" w:rsidRDefault="00C760FE" w:rsidP="003307E8">
            <w:pPr>
              <w:contextualSpacing/>
              <w:rPr>
                <w:rFonts w:ascii="Arial" w:hAnsi="Arial" w:cs="Arial"/>
                <w:color w:val="000000"/>
                <w:sz w:val="14"/>
                <w:szCs w:val="14"/>
                <w:lang w:eastAsia="tr-TR"/>
              </w:rPr>
            </w:pPr>
          </w:p>
        </w:tc>
        <w:tc>
          <w:tcPr>
            <w:tcW w:w="121" w:type="pct"/>
            <w:shd w:val="clear" w:color="auto" w:fill="auto"/>
            <w:tcMar>
              <w:left w:w="40" w:type="dxa"/>
              <w:right w:w="40" w:type="dxa"/>
            </w:tcMar>
            <w:vAlign w:val="center"/>
          </w:tcPr>
          <w:p w14:paraId="546162F9" w14:textId="77777777" w:rsidR="00C760FE" w:rsidRPr="00C760FE" w:rsidRDefault="00C760FE" w:rsidP="003307E8">
            <w:pPr>
              <w:contextualSpacing/>
              <w:rPr>
                <w:rFonts w:ascii="Arial" w:hAnsi="Arial" w:cs="Arial"/>
                <w:color w:val="000000"/>
                <w:sz w:val="14"/>
                <w:szCs w:val="14"/>
                <w:lang w:eastAsia="tr-TR"/>
              </w:rPr>
            </w:pPr>
          </w:p>
        </w:tc>
        <w:tc>
          <w:tcPr>
            <w:tcW w:w="121" w:type="pct"/>
            <w:shd w:val="clear" w:color="auto" w:fill="auto"/>
            <w:tcMar>
              <w:left w:w="40" w:type="dxa"/>
              <w:right w:w="40" w:type="dxa"/>
            </w:tcMar>
            <w:vAlign w:val="center"/>
          </w:tcPr>
          <w:p w14:paraId="371EC665" w14:textId="77777777" w:rsidR="00C760FE" w:rsidRPr="00C760FE" w:rsidRDefault="00C760FE" w:rsidP="003307E8">
            <w:pPr>
              <w:contextualSpacing/>
              <w:rPr>
                <w:rFonts w:ascii="Arial" w:hAnsi="Arial" w:cs="Arial"/>
                <w:color w:val="000000"/>
                <w:sz w:val="14"/>
                <w:szCs w:val="14"/>
                <w:lang w:eastAsia="tr-TR"/>
              </w:rPr>
            </w:pPr>
          </w:p>
        </w:tc>
        <w:tc>
          <w:tcPr>
            <w:tcW w:w="121" w:type="pct"/>
            <w:shd w:val="clear" w:color="auto" w:fill="auto"/>
            <w:tcMar>
              <w:left w:w="40" w:type="dxa"/>
              <w:right w:w="40" w:type="dxa"/>
            </w:tcMar>
            <w:vAlign w:val="center"/>
          </w:tcPr>
          <w:p w14:paraId="32ADE5A9" w14:textId="77777777" w:rsidR="00C760FE" w:rsidRPr="00C760FE" w:rsidRDefault="00C760FE" w:rsidP="003307E8">
            <w:pPr>
              <w:contextualSpacing/>
              <w:rPr>
                <w:rFonts w:ascii="Arial" w:hAnsi="Arial" w:cs="Arial"/>
                <w:color w:val="000000"/>
                <w:sz w:val="14"/>
                <w:szCs w:val="14"/>
                <w:lang w:eastAsia="tr-TR"/>
              </w:rPr>
            </w:pPr>
          </w:p>
        </w:tc>
        <w:tc>
          <w:tcPr>
            <w:tcW w:w="121" w:type="pct"/>
            <w:shd w:val="clear" w:color="auto" w:fill="auto"/>
            <w:tcMar>
              <w:left w:w="40" w:type="dxa"/>
              <w:right w:w="40" w:type="dxa"/>
            </w:tcMar>
            <w:vAlign w:val="center"/>
          </w:tcPr>
          <w:p w14:paraId="54505D7C" w14:textId="77777777" w:rsidR="00C760FE" w:rsidRPr="00C760FE" w:rsidRDefault="00C760FE" w:rsidP="003307E8">
            <w:pPr>
              <w:contextualSpacing/>
              <w:rPr>
                <w:rFonts w:ascii="Arial" w:hAnsi="Arial" w:cs="Arial"/>
                <w:color w:val="000000"/>
                <w:sz w:val="14"/>
                <w:szCs w:val="14"/>
                <w:lang w:eastAsia="tr-TR"/>
              </w:rPr>
            </w:pPr>
          </w:p>
        </w:tc>
        <w:tc>
          <w:tcPr>
            <w:tcW w:w="121" w:type="pct"/>
            <w:shd w:val="clear" w:color="auto" w:fill="auto"/>
            <w:tcMar>
              <w:left w:w="40" w:type="dxa"/>
              <w:right w:w="40" w:type="dxa"/>
            </w:tcMar>
            <w:vAlign w:val="center"/>
          </w:tcPr>
          <w:p w14:paraId="2A1F36C3" w14:textId="77777777" w:rsidR="00C760FE" w:rsidRPr="00C760FE" w:rsidRDefault="00C760FE" w:rsidP="003307E8">
            <w:pPr>
              <w:contextualSpacing/>
              <w:rPr>
                <w:rFonts w:ascii="Arial" w:hAnsi="Arial" w:cs="Arial"/>
                <w:color w:val="000000"/>
                <w:sz w:val="14"/>
                <w:szCs w:val="14"/>
                <w:lang w:eastAsia="tr-TR"/>
              </w:rPr>
            </w:pPr>
          </w:p>
        </w:tc>
        <w:tc>
          <w:tcPr>
            <w:tcW w:w="121" w:type="pct"/>
            <w:shd w:val="clear" w:color="auto" w:fill="auto"/>
            <w:tcMar>
              <w:left w:w="40" w:type="dxa"/>
              <w:right w:w="40" w:type="dxa"/>
            </w:tcMar>
            <w:vAlign w:val="center"/>
          </w:tcPr>
          <w:p w14:paraId="0A84B315" w14:textId="77777777" w:rsidR="00C760FE" w:rsidRPr="00C760FE" w:rsidRDefault="00C760FE" w:rsidP="003307E8">
            <w:pPr>
              <w:contextualSpacing/>
              <w:rPr>
                <w:rFonts w:ascii="Arial" w:hAnsi="Arial" w:cs="Arial"/>
                <w:color w:val="000000"/>
                <w:sz w:val="14"/>
                <w:szCs w:val="14"/>
                <w:lang w:eastAsia="tr-TR"/>
              </w:rPr>
            </w:pPr>
          </w:p>
        </w:tc>
        <w:tc>
          <w:tcPr>
            <w:tcW w:w="121" w:type="pct"/>
            <w:shd w:val="clear" w:color="auto" w:fill="auto"/>
            <w:tcMar>
              <w:left w:w="40" w:type="dxa"/>
              <w:right w:w="40" w:type="dxa"/>
            </w:tcMar>
            <w:vAlign w:val="center"/>
          </w:tcPr>
          <w:p w14:paraId="1FD6D0BF" w14:textId="77777777" w:rsidR="00C760FE" w:rsidRPr="00C760FE" w:rsidRDefault="00C760FE" w:rsidP="003307E8">
            <w:pPr>
              <w:contextualSpacing/>
              <w:rPr>
                <w:rFonts w:ascii="Arial" w:hAnsi="Arial" w:cs="Arial"/>
                <w:color w:val="000000"/>
                <w:sz w:val="14"/>
                <w:szCs w:val="14"/>
                <w:lang w:eastAsia="tr-TR"/>
              </w:rPr>
            </w:pPr>
          </w:p>
        </w:tc>
        <w:tc>
          <w:tcPr>
            <w:tcW w:w="121" w:type="pct"/>
            <w:shd w:val="clear" w:color="auto" w:fill="auto"/>
            <w:tcMar>
              <w:left w:w="40" w:type="dxa"/>
              <w:right w:w="40" w:type="dxa"/>
            </w:tcMar>
            <w:vAlign w:val="center"/>
          </w:tcPr>
          <w:p w14:paraId="0F12F7FF" w14:textId="77777777" w:rsidR="00C760FE" w:rsidRPr="00C760FE" w:rsidRDefault="00C760FE" w:rsidP="003307E8">
            <w:pPr>
              <w:contextualSpacing/>
              <w:rPr>
                <w:rFonts w:ascii="Arial" w:hAnsi="Arial" w:cs="Arial"/>
                <w:color w:val="000000"/>
                <w:sz w:val="14"/>
                <w:szCs w:val="14"/>
                <w:lang w:eastAsia="tr-TR"/>
              </w:rPr>
            </w:pPr>
          </w:p>
        </w:tc>
        <w:tc>
          <w:tcPr>
            <w:tcW w:w="121" w:type="pct"/>
            <w:shd w:val="clear" w:color="auto" w:fill="auto"/>
            <w:tcMar>
              <w:left w:w="40" w:type="dxa"/>
              <w:right w:w="40" w:type="dxa"/>
            </w:tcMar>
            <w:vAlign w:val="center"/>
          </w:tcPr>
          <w:p w14:paraId="65C0A57C" w14:textId="77777777" w:rsidR="00C760FE" w:rsidRPr="00C760FE" w:rsidRDefault="00C760FE" w:rsidP="003307E8">
            <w:pPr>
              <w:contextualSpacing/>
              <w:rPr>
                <w:rFonts w:ascii="Arial" w:hAnsi="Arial" w:cs="Arial"/>
                <w:color w:val="000000"/>
                <w:sz w:val="14"/>
                <w:szCs w:val="14"/>
                <w:lang w:eastAsia="tr-TR"/>
              </w:rPr>
            </w:pPr>
          </w:p>
        </w:tc>
        <w:tc>
          <w:tcPr>
            <w:tcW w:w="150" w:type="pct"/>
            <w:tcMar>
              <w:left w:w="40" w:type="dxa"/>
              <w:right w:w="40" w:type="dxa"/>
            </w:tcMar>
            <w:vAlign w:val="center"/>
          </w:tcPr>
          <w:p w14:paraId="2A997A90" w14:textId="77777777" w:rsidR="00C760FE" w:rsidRPr="00C760FE" w:rsidRDefault="00C760FE" w:rsidP="003307E8">
            <w:pPr>
              <w:contextualSpacing/>
              <w:rPr>
                <w:rFonts w:ascii="Arial" w:hAnsi="Arial" w:cs="Arial"/>
                <w:color w:val="000000"/>
                <w:sz w:val="14"/>
                <w:szCs w:val="14"/>
                <w:lang w:eastAsia="tr-TR"/>
              </w:rPr>
            </w:pPr>
          </w:p>
        </w:tc>
      </w:tr>
      <w:tr w:rsidR="00C760FE" w:rsidRPr="00C760FE" w14:paraId="7C344B11" w14:textId="77777777" w:rsidTr="00C760FE">
        <w:trPr>
          <w:trHeight w:val="1045"/>
        </w:trPr>
        <w:tc>
          <w:tcPr>
            <w:tcW w:w="159" w:type="pct"/>
            <w:shd w:val="clear" w:color="auto" w:fill="auto"/>
            <w:tcMar>
              <w:left w:w="40" w:type="dxa"/>
              <w:right w:w="40" w:type="dxa"/>
            </w:tcMar>
            <w:vAlign w:val="center"/>
          </w:tcPr>
          <w:p w14:paraId="5753AE2E" w14:textId="77777777" w:rsidR="00C760FE" w:rsidRPr="00C760FE" w:rsidRDefault="00C760FE" w:rsidP="003307E8">
            <w:pPr>
              <w:contextualSpacing/>
              <w:rPr>
                <w:rFonts w:ascii="Arial" w:hAnsi="Arial" w:cs="Arial"/>
                <w:color w:val="000000"/>
                <w:sz w:val="14"/>
                <w:szCs w:val="14"/>
                <w:lang w:eastAsia="tr-TR"/>
              </w:rPr>
            </w:pPr>
          </w:p>
        </w:tc>
        <w:tc>
          <w:tcPr>
            <w:tcW w:w="473" w:type="pct"/>
            <w:shd w:val="clear" w:color="auto" w:fill="auto"/>
            <w:tcMar>
              <w:left w:w="40" w:type="dxa"/>
              <w:right w:w="40" w:type="dxa"/>
            </w:tcMar>
            <w:vAlign w:val="center"/>
          </w:tcPr>
          <w:p w14:paraId="404DFB38" w14:textId="77777777" w:rsidR="00C760FE" w:rsidRPr="00C760FE" w:rsidRDefault="00C760FE" w:rsidP="003307E8">
            <w:pPr>
              <w:contextualSpacing/>
              <w:rPr>
                <w:rFonts w:ascii="Arial" w:hAnsi="Arial" w:cs="Arial"/>
                <w:color w:val="000000"/>
                <w:sz w:val="14"/>
                <w:szCs w:val="14"/>
                <w:lang w:eastAsia="tr-TR"/>
              </w:rPr>
            </w:pPr>
          </w:p>
        </w:tc>
        <w:tc>
          <w:tcPr>
            <w:tcW w:w="120" w:type="pct"/>
            <w:shd w:val="clear" w:color="auto" w:fill="auto"/>
            <w:tcMar>
              <w:left w:w="40" w:type="dxa"/>
              <w:right w:w="40" w:type="dxa"/>
            </w:tcMar>
            <w:vAlign w:val="center"/>
          </w:tcPr>
          <w:p w14:paraId="50800C66" w14:textId="77777777" w:rsidR="00C760FE" w:rsidRPr="00C760FE" w:rsidRDefault="00C760FE" w:rsidP="003307E8">
            <w:pPr>
              <w:contextualSpacing/>
              <w:rPr>
                <w:rFonts w:ascii="Arial" w:hAnsi="Arial" w:cs="Arial"/>
                <w:color w:val="000000"/>
                <w:sz w:val="14"/>
                <w:szCs w:val="14"/>
                <w:lang w:eastAsia="tr-TR"/>
              </w:rPr>
            </w:pPr>
          </w:p>
        </w:tc>
        <w:tc>
          <w:tcPr>
            <w:tcW w:w="120" w:type="pct"/>
            <w:shd w:val="clear" w:color="auto" w:fill="auto"/>
            <w:tcMar>
              <w:left w:w="40" w:type="dxa"/>
              <w:right w:w="40" w:type="dxa"/>
            </w:tcMar>
            <w:vAlign w:val="center"/>
          </w:tcPr>
          <w:p w14:paraId="5B6890BA" w14:textId="77777777" w:rsidR="00C760FE" w:rsidRPr="00C760FE" w:rsidRDefault="00C760FE" w:rsidP="003307E8">
            <w:pPr>
              <w:contextualSpacing/>
              <w:rPr>
                <w:rFonts w:ascii="Arial" w:hAnsi="Arial" w:cs="Arial"/>
                <w:color w:val="000000"/>
                <w:sz w:val="14"/>
                <w:szCs w:val="14"/>
                <w:lang w:eastAsia="tr-TR"/>
              </w:rPr>
            </w:pPr>
          </w:p>
        </w:tc>
        <w:tc>
          <w:tcPr>
            <w:tcW w:w="120" w:type="pct"/>
            <w:shd w:val="clear" w:color="auto" w:fill="auto"/>
            <w:tcMar>
              <w:left w:w="40" w:type="dxa"/>
              <w:right w:w="40" w:type="dxa"/>
            </w:tcMar>
            <w:vAlign w:val="center"/>
          </w:tcPr>
          <w:p w14:paraId="55850A15" w14:textId="77777777" w:rsidR="00C760FE" w:rsidRPr="00C760FE" w:rsidRDefault="00C760FE" w:rsidP="003307E8">
            <w:pPr>
              <w:contextualSpacing/>
              <w:rPr>
                <w:rFonts w:ascii="Arial" w:hAnsi="Arial" w:cs="Arial"/>
                <w:color w:val="000000"/>
                <w:sz w:val="14"/>
                <w:szCs w:val="14"/>
                <w:lang w:eastAsia="tr-TR"/>
              </w:rPr>
            </w:pPr>
          </w:p>
        </w:tc>
        <w:tc>
          <w:tcPr>
            <w:tcW w:w="120" w:type="pct"/>
            <w:shd w:val="clear" w:color="auto" w:fill="auto"/>
            <w:tcMar>
              <w:left w:w="40" w:type="dxa"/>
              <w:right w:w="40" w:type="dxa"/>
            </w:tcMar>
            <w:vAlign w:val="center"/>
          </w:tcPr>
          <w:p w14:paraId="6BE0B1A6" w14:textId="77777777" w:rsidR="00C760FE" w:rsidRPr="00C760FE" w:rsidRDefault="00C760FE" w:rsidP="003307E8">
            <w:pPr>
              <w:contextualSpacing/>
              <w:rPr>
                <w:rFonts w:ascii="Arial" w:hAnsi="Arial" w:cs="Arial"/>
                <w:color w:val="000000"/>
                <w:sz w:val="14"/>
                <w:szCs w:val="14"/>
                <w:lang w:eastAsia="tr-TR"/>
              </w:rPr>
            </w:pPr>
          </w:p>
        </w:tc>
        <w:tc>
          <w:tcPr>
            <w:tcW w:w="120" w:type="pct"/>
            <w:shd w:val="clear" w:color="auto" w:fill="auto"/>
            <w:tcMar>
              <w:left w:w="40" w:type="dxa"/>
              <w:right w:w="40" w:type="dxa"/>
            </w:tcMar>
            <w:vAlign w:val="center"/>
          </w:tcPr>
          <w:p w14:paraId="260C2E55" w14:textId="77777777" w:rsidR="00C760FE" w:rsidRPr="00C760FE" w:rsidRDefault="00C760FE" w:rsidP="003307E8">
            <w:pPr>
              <w:contextualSpacing/>
              <w:rPr>
                <w:rFonts w:ascii="Arial" w:hAnsi="Arial" w:cs="Arial"/>
                <w:color w:val="000000"/>
                <w:sz w:val="14"/>
                <w:szCs w:val="14"/>
                <w:lang w:eastAsia="tr-TR"/>
              </w:rPr>
            </w:pPr>
          </w:p>
        </w:tc>
        <w:tc>
          <w:tcPr>
            <w:tcW w:w="120" w:type="pct"/>
            <w:shd w:val="clear" w:color="auto" w:fill="auto"/>
            <w:tcMar>
              <w:left w:w="40" w:type="dxa"/>
              <w:right w:w="40" w:type="dxa"/>
            </w:tcMar>
            <w:vAlign w:val="center"/>
          </w:tcPr>
          <w:p w14:paraId="3C5A44A0" w14:textId="77777777" w:rsidR="00C760FE" w:rsidRPr="00C760FE" w:rsidRDefault="00C760FE" w:rsidP="003307E8">
            <w:pPr>
              <w:contextualSpacing/>
              <w:rPr>
                <w:rFonts w:ascii="Arial" w:hAnsi="Arial" w:cs="Arial"/>
                <w:color w:val="000000"/>
                <w:sz w:val="14"/>
                <w:szCs w:val="14"/>
                <w:lang w:eastAsia="tr-TR"/>
              </w:rPr>
            </w:pPr>
          </w:p>
        </w:tc>
        <w:tc>
          <w:tcPr>
            <w:tcW w:w="120" w:type="pct"/>
            <w:shd w:val="clear" w:color="auto" w:fill="auto"/>
            <w:tcMar>
              <w:left w:w="40" w:type="dxa"/>
              <w:right w:w="40" w:type="dxa"/>
            </w:tcMar>
            <w:vAlign w:val="center"/>
          </w:tcPr>
          <w:p w14:paraId="6E078E7B" w14:textId="77777777" w:rsidR="00C760FE" w:rsidRPr="00C760FE" w:rsidRDefault="00C760FE" w:rsidP="003307E8">
            <w:pPr>
              <w:contextualSpacing/>
              <w:rPr>
                <w:rFonts w:ascii="Arial" w:hAnsi="Arial" w:cs="Arial"/>
                <w:color w:val="000000"/>
                <w:sz w:val="14"/>
                <w:szCs w:val="14"/>
                <w:lang w:eastAsia="tr-TR"/>
              </w:rPr>
            </w:pPr>
          </w:p>
        </w:tc>
        <w:tc>
          <w:tcPr>
            <w:tcW w:w="120" w:type="pct"/>
            <w:shd w:val="clear" w:color="auto" w:fill="auto"/>
            <w:tcMar>
              <w:left w:w="40" w:type="dxa"/>
              <w:right w:w="40" w:type="dxa"/>
            </w:tcMar>
            <w:vAlign w:val="center"/>
          </w:tcPr>
          <w:p w14:paraId="32F1F527" w14:textId="77777777" w:rsidR="00C760FE" w:rsidRPr="00C760FE" w:rsidRDefault="00C760FE" w:rsidP="003307E8">
            <w:pPr>
              <w:contextualSpacing/>
              <w:rPr>
                <w:rFonts w:ascii="Arial" w:hAnsi="Arial" w:cs="Arial"/>
                <w:color w:val="000000"/>
                <w:sz w:val="14"/>
                <w:szCs w:val="14"/>
                <w:lang w:eastAsia="tr-TR"/>
              </w:rPr>
            </w:pPr>
          </w:p>
        </w:tc>
        <w:tc>
          <w:tcPr>
            <w:tcW w:w="120" w:type="pct"/>
            <w:shd w:val="clear" w:color="auto" w:fill="auto"/>
            <w:tcMar>
              <w:left w:w="40" w:type="dxa"/>
              <w:right w:w="40" w:type="dxa"/>
            </w:tcMar>
            <w:vAlign w:val="center"/>
          </w:tcPr>
          <w:p w14:paraId="0756A560" w14:textId="77777777" w:rsidR="00C760FE" w:rsidRPr="00C760FE" w:rsidRDefault="00C760FE" w:rsidP="003307E8">
            <w:pPr>
              <w:contextualSpacing/>
              <w:rPr>
                <w:rFonts w:ascii="Arial" w:hAnsi="Arial" w:cs="Arial"/>
                <w:color w:val="000000"/>
                <w:sz w:val="14"/>
                <w:szCs w:val="14"/>
                <w:lang w:eastAsia="tr-TR"/>
              </w:rPr>
            </w:pPr>
          </w:p>
        </w:tc>
        <w:tc>
          <w:tcPr>
            <w:tcW w:w="120" w:type="pct"/>
            <w:shd w:val="clear" w:color="auto" w:fill="auto"/>
            <w:tcMar>
              <w:left w:w="40" w:type="dxa"/>
              <w:right w:w="40" w:type="dxa"/>
            </w:tcMar>
            <w:vAlign w:val="center"/>
          </w:tcPr>
          <w:p w14:paraId="2212FCF0" w14:textId="77777777" w:rsidR="00C760FE" w:rsidRPr="00C760FE" w:rsidRDefault="00C760FE" w:rsidP="003307E8">
            <w:pPr>
              <w:contextualSpacing/>
              <w:rPr>
                <w:rFonts w:ascii="Arial" w:hAnsi="Arial" w:cs="Arial"/>
                <w:color w:val="000000"/>
                <w:sz w:val="14"/>
                <w:szCs w:val="14"/>
                <w:lang w:eastAsia="tr-TR"/>
              </w:rPr>
            </w:pPr>
          </w:p>
        </w:tc>
        <w:tc>
          <w:tcPr>
            <w:tcW w:w="120" w:type="pct"/>
            <w:shd w:val="clear" w:color="auto" w:fill="auto"/>
            <w:tcMar>
              <w:left w:w="40" w:type="dxa"/>
              <w:right w:w="40" w:type="dxa"/>
            </w:tcMar>
            <w:vAlign w:val="center"/>
          </w:tcPr>
          <w:p w14:paraId="4D7E4B58" w14:textId="77777777" w:rsidR="00C760FE" w:rsidRPr="00C760FE" w:rsidRDefault="00C760FE" w:rsidP="003307E8">
            <w:pPr>
              <w:contextualSpacing/>
              <w:rPr>
                <w:rFonts w:ascii="Arial" w:hAnsi="Arial" w:cs="Arial"/>
                <w:color w:val="000000"/>
                <w:sz w:val="14"/>
                <w:szCs w:val="14"/>
                <w:lang w:eastAsia="tr-TR"/>
              </w:rPr>
            </w:pPr>
          </w:p>
        </w:tc>
        <w:tc>
          <w:tcPr>
            <w:tcW w:w="120" w:type="pct"/>
            <w:shd w:val="clear" w:color="auto" w:fill="auto"/>
            <w:tcMar>
              <w:left w:w="40" w:type="dxa"/>
              <w:right w:w="40" w:type="dxa"/>
            </w:tcMar>
            <w:vAlign w:val="center"/>
          </w:tcPr>
          <w:p w14:paraId="011D45BD" w14:textId="77777777" w:rsidR="00C760FE" w:rsidRPr="00C760FE" w:rsidRDefault="00C760FE" w:rsidP="003307E8">
            <w:pPr>
              <w:contextualSpacing/>
              <w:rPr>
                <w:rFonts w:ascii="Arial" w:hAnsi="Arial" w:cs="Arial"/>
                <w:color w:val="000000"/>
                <w:sz w:val="14"/>
                <w:szCs w:val="14"/>
                <w:lang w:eastAsia="tr-TR"/>
              </w:rPr>
            </w:pPr>
          </w:p>
        </w:tc>
        <w:tc>
          <w:tcPr>
            <w:tcW w:w="120" w:type="pct"/>
            <w:shd w:val="clear" w:color="auto" w:fill="auto"/>
            <w:tcMar>
              <w:left w:w="40" w:type="dxa"/>
              <w:right w:w="40" w:type="dxa"/>
            </w:tcMar>
            <w:vAlign w:val="center"/>
          </w:tcPr>
          <w:p w14:paraId="5B09242C" w14:textId="77777777" w:rsidR="00C760FE" w:rsidRPr="00C760FE" w:rsidRDefault="00C760FE" w:rsidP="003307E8">
            <w:pPr>
              <w:contextualSpacing/>
              <w:rPr>
                <w:rFonts w:ascii="Arial" w:hAnsi="Arial" w:cs="Arial"/>
                <w:color w:val="000000"/>
                <w:sz w:val="14"/>
                <w:szCs w:val="14"/>
                <w:lang w:eastAsia="tr-TR"/>
              </w:rPr>
            </w:pPr>
          </w:p>
        </w:tc>
        <w:tc>
          <w:tcPr>
            <w:tcW w:w="120" w:type="pct"/>
            <w:shd w:val="clear" w:color="auto" w:fill="auto"/>
            <w:tcMar>
              <w:left w:w="40" w:type="dxa"/>
              <w:right w:w="40" w:type="dxa"/>
            </w:tcMar>
            <w:vAlign w:val="center"/>
          </w:tcPr>
          <w:p w14:paraId="08BD94E4" w14:textId="77777777" w:rsidR="00C760FE" w:rsidRPr="00C760FE" w:rsidRDefault="00C760FE" w:rsidP="003307E8">
            <w:pPr>
              <w:contextualSpacing/>
              <w:rPr>
                <w:rFonts w:ascii="Arial" w:hAnsi="Arial" w:cs="Arial"/>
                <w:color w:val="000000"/>
                <w:sz w:val="14"/>
                <w:szCs w:val="14"/>
                <w:lang w:eastAsia="tr-TR"/>
              </w:rPr>
            </w:pPr>
          </w:p>
        </w:tc>
        <w:tc>
          <w:tcPr>
            <w:tcW w:w="120" w:type="pct"/>
            <w:shd w:val="clear" w:color="auto" w:fill="auto"/>
            <w:tcMar>
              <w:left w:w="40" w:type="dxa"/>
              <w:right w:w="40" w:type="dxa"/>
            </w:tcMar>
            <w:vAlign w:val="center"/>
          </w:tcPr>
          <w:p w14:paraId="6C0592CB" w14:textId="77777777" w:rsidR="00C760FE" w:rsidRPr="00C760FE" w:rsidRDefault="00C760FE" w:rsidP="003307E8">
            <w:pPr>
              <w:contextualSpacing/>
              <w:rPr>
                <w:rFonts w:ascii="Arial" w:hAnsi="Arial" w:cs="Arial"/>
                <w:color w:val="000000"/>
                <w:sz w:val="14"/>
                <w:szCs w:val="14"/>
                <w:lang w:eastAsia="tr-TR"/>
              </w:rPr>
            </w:pPr>
          </w:p>
        </w:tc>
        <w:tc>
          <w:tcPr>
            <w:tcW w:w="120" w:type="pct"/>
            <w:shd w:val="clear" w:color="auto" w:fill="auto"/>
            <w:tcMar>
              <w:left w:w="40" w:type="dxa"/>
              <w:right w:w="40" w:type="dxa"/>
            </w:tcMar>
            <w:vAlign w:val="center"/>
          </w:tcPr>
          <w:p w14:paraId="2CDD56C8" w14:textId="77777777" w:rsidR="00C760FE" w:rsidRPr="00C760FE" w:rsidRDefault="00C760FE" w:rsidP="003307E8">
            <w:pPr>
              <w:contextualSpacing/>
              <w:rPr>
                <w:rFonts w:ascii="Arial" w:hAnsi="Arial" w:cs="Arial"/>
                <w:color w:val="000000"/>
                <w:sz w:val="14"/>
                <w:szCs w:val="14"/>
                <w:lang w:eastAsia="tr-TR"/>
              </w:rPr>
            </w:pPr>
          </w:p>
        </w:tc>
        <w:tc>
          <w:tcPr>
            <w:tcW w:w="121" w:type="pct"/>
            <w:shd w:val="clear" w:color="auto" w:fill="auto"/>
            <w:tcMar>
              <w:left w:w="40" w:type="dxa"/>
              <w:right w:w="40" w:type="dxa"/>
            </w:tcMar>
            <w:vAlign w:val="center"/>
          </w:tcPr>
          <w:p w14:paraId="4256F2D3" w14:textId="77777777" w:rsidR="00C760FE" w:rsidRPr="00C760FE" w:rsidRDefault="00C760FE" w:rsidP="003307E8">
            <w:pPr>
              <w:contextualSpacing/>
              <w:rPr>
                <w:rFonts w:ascii="Arial" w:hAnsi="Arial" w:cs="Arial"/>
                <w:color w:val="000000"/>
                <w:sz w:val="14"/>
                <w:szCs w:val="14"/>
                <w:lang w:eastAsia="tr-TR"/>
              </w:rPr>
            </w:pPr>
          </w:p>
        </w:tc>
        <w:tc>
          <w:tcPr>
            <w:tcW w:w="121" w:type="pct"/>
            <w:shd w:val="clear" w:color="auto" w:fill="auto"/>
            <w:tcMar>
              <w:left w:w="40" w:type="dxa"/>
              <w:right w:w="40" w:type="dxa"/>
            </w:tcMar>
            <w:vAlign w:val="center"/>
          </w:tcPr>
          <w:p w14:paraId="1CAE5D06" w14:textId="77777777" w:rsidR="00C760FE" w:rsidRPr="00C760FE" w:rsidRDefault="00C760FE" w:rsidP="003307E8">
            <w:pPr>
              <w:contextualSpacing/>
              <w:rPr>
                <w:rFonts w:ascii="Arial" w:hAnsi="Arial" w:cs="Arial"/>
                <w:color w:val="000000"/>
                <w:sz w:val="14"/>
                <w:szCs w:val="14"/>
                <w:lang w:eastAsia="tr-TR"/>
              </w:rPr>
            </w:pPr>
          </w:p>
        </w:tc>
        <w:tc>
          <w:tcPr>
            <w:tcW w:w="121" w:type="pct"/>
            <w:shd w:val="clear" w:color="auto" w:fill="auto"/>
            <w:tcMar>
              <w:left w:w="40" w:type="dxa"/>
              <w:right w:w="40" w:type="dxa"/>
            </w:tcMar>
            <w:vAlign w:val="center"/>
          </w:tcPr>
          <w:p w14:paraId="683376E2" w14:textId="77777777" w:rsidR="00C760FE" w:rsidRPr="00C760FE" w:rsidRDefault="00C760FE" w:rsidP="003307E8">
            <w:pPr>
              <w:contextualSpacing/>
              <w:rPr>
                <w:rFonts w:ascii="Arial" w:hAnsi="Arial" w:cs="Arial"/>
                <w:color w:val="000000"/>
                <w:sz w:val="14"/>
                <w:szCs w:val="14"/>
                <w:lang w:eastAsia="tr-TR"/>
              </w:rPr>
            </w:pPr>
          </w:p>
        </w:tc>
        <w:tc>
          <w:tcPr>
            <w:tcW w:w="121" w:type="pct"/>
            <w:shd w:val="clear" w:color="auto" w:fill="auto"/>
            <w:tcMar>
              <w:left w:w="40" w:type="dxa"/>
              <w:right w:w="40" w:type="dxa"/>
            </w:tcMar>
            <w:vAlign w:val="center"/>
          </w:tcPr>
          <w:p w14:paraId="1964B5CA" w14:textId="77777777" w:rsidR="00C760FE" w:rsidRPr="00C760FE" w:rsidRDefault="00C760FE" w:rsidP="003307E8">
            <w:pPr>
              <w:contextualSpacing/>
              <w:rPr>
                <w:rFonts w:ascii="Arial" w:hAnsi="Arial" w:cs="Arial"/>
                <w:color w:val="000000"/>
                <w:sz w:val="14"/>
                <w:szCs w:val="14"/>
                <w:lang w:eastAsia="tr-TR"/>
              </w:rPr>
            </w:pPr>
          </w:p>
        </w:tc>
        <w:tc>
          <w:tcPr>
            <w:tcW w:w="121" w:type="pct"/>
            <w:shd w:val="clear" w:color="auto" w:fill="auto"/>
            <w:tcMar>
              <w:left w:w="40" w:type="dxa"/>
              <w:right w:w="40" w:type="dxa"/>
            </w:tcMar>
            <w:vAlign w:val="center"/>
          </w:tcPr>
          <w:p w14:paraId="479EB942" w14:textId="77777777" w:rsidR="00C760FE" w:rsidRPr="00C760FE" w:rsidRDefault="00C760FE" w:rsidP="003307E8">
            <w:pPr>
              <w:contextualSpacing/>
              <w:rPr>
                <w:rFonts w:ascii="Arial" w:hAnsi="Arial" w:cs="Arial"/>
                <w:color w:val="000000"/>
                <w:sz w:val="14"/>
                <w:szCs w:val="14"/>
                <w:lang w:eastAsia="tr-TR"/>
              </w:rPr>
            </w:pPr>
          </w:p>
        </w:tc>
        <w:tc>
          <w:tcPr>
            <w:tcW w:w="121" w:type="pct"/>
            <w:shd w:val="clear" w:color="auto" w:fill="auto"/>
            <w:tcMar>
              <w:left w:w="40" w:type="dxa"/>
              <w:right w:w="40" w:type="dxa"/>
            </w:tcMar>
            <w:vAlign w:val="center"/>
          </w:tcPr>
          <w:p w14:paraId="2F35FFA1" w14:textId="77777777" w:rsidR="00C760FE" w:rsidRPr="00C760FE" w:rsidRDefault="00C760FE" w:rsidP="003307E8">
            <w:pPr>
              <w:contextualSpacing/>
              <w:rPr>
                <w:rFonts w:ascii="Arial" w:hAnsi="Arial" w:cs="Arial"/>
                <w:color w:val="000000"/>
                <w:sz w:val="14"/>
                <w:szCs w:val="14"/>
                <w:lang w:eastAsia="tr-TR"/>
              </w:rPr>
            </w:pPr>
          </w:p>
        </w:tc>
        <w:tc>
          <w:tcPr>
            <w:tcW w:w="121" w:type="pct"/>
            <w:shd w:val="clear" w:color="auto" w:fill="auto"/>
            <w:tcMar>
              <w:left w:w="40" w:type="dxa"/>
              <w:right w:w="40" w:type="dxa"/>
            </w:tcMar>
            <w:vAlign w:val="center"/>
          </w:tcPr>
          <w:p w14:paraId="459C977C" w14:textId="77777777" w:rsidR="00C760FE" w:rsidRPr="00C760FE" w:rsidRDefault="00C760FE" w:rsidP="003307E8">
            <w:pPr>
              <w:contextualSpacing/>
              <w:rPr>
                <w:rFonts w:ascii="Arial" w:hAnsi="Arial" w:cs="Arial"/>
                <w:color w:val="000000"/>
                <w:sz w:val="14"/>
                <w:szCs w:val="14"/>
                <w:lang w:eastAsia="tr-TR"/>
              </w:rPr>
            </w:pPr>
          </w:p>
        </w:tc>
        <w:tc>
          <w:tcPr>
            <w:tcW w:w="121" w:type="pct"/>
            <w:shd w:val="clear" w:color="auto" w:fill="auto"/>
            <w:tcMar>
              <w:left w:w="40" w:type="dxa"/>
              <w:right w:w="40" w:type="dxa"/>
            </w:tcMar>
            <w:vAlign w:val="center"/>
          </w:tcPr>
          <w:p w14:paraId="236C3B47" w14:textId="77777777" w:rsidR="00C760FE" w:rsidRPr="00C760FE" w:rsidRDefault="00C760FE" w:rsidP="003307E8">
            <w:pPr>
              <w:contextualSpacing/>
              <w:rPr>
                <w:rFonts w:ascii="Arial" w:hAnsi="Arial" w:cs="Arial"/>
                <w:color w:val="000000"/>
                <w:sz w:val="14"/>
                <w:szCs w:val="14"/>
                <w:lang w:eastAsia="tr-TR"/>
              </w:rPr>
            </w:pPr>
          </w:p>
        </w:tc>
        <w:tc>
          <w:tcPr>
            <w:tcW w:w="121" w:type="pct"/>
            <w:shd w:val="clear" w:color="auto" w:fill="auto"/>
            <w:tcMar>
              <w:left w:w="40" w:type="dxa"/>
              <w:right w:w="40" w:type="dxa"/>
            </w:tcMar>
            <w:vAlign w:val="center"/>
          </w:tcPr>
          <w:p w14:paraId="0A2AD45C" w14:textId="77777777" w:rsidR="00C760FE" w:rsidRPr="00C760FE" w:rsidRDefault="00C760FE" w:rsidP="003307E8">
            <w:pPr>
              <w:contextualSpacing/>
              <w:rPr>
                <w:rFonts w:ascii="Arial" w:hAnsi="Arial" w:cs="Arial"/>
                <w:color w:val="000000"/>
                <w:sz w:val="14"/>
                <w:szCs w:val="14"/>
                <w:lang w:eastAsia="tr-TR"/>
              </w:rPr>
            </w:pPr>
          </w:p>
        </w:tc>
        <w:tc>
          <w:tcPr>
            <w:tcW w:w="121" w:type="pct"/>
            <w:shd w:val="clear" w:color="auto" w:fill="auto"/>
            <w:tcMar>
              <w:left w:w="40" w:type="dxa"/>
              <w:right w:w="40" w:type="dxa"/>
            </w:tcMar>
            <w:vAlign w:val="center"/>
          </w:tcPr>
          <w:p w14:paraId="28217E6D" w14:textId="77777777" w:rsidR="00C760FE" w:rsidRPr="00C760FE" w:rsidRDefault="00C760FE" w:rsidP="003307E8">
            <w:pPr>
              <w:contextualSpacing/>
              <w:rPr>
                <w:rFonts w:ascii="Arial" w:hAnsi="Arial" w:cs="Arial"/>
                <w:color w:val="000000"/>
                <w:sz w:val="14"/>
                <w:szCs w:val="14"/>
                <w:lang w:eastAsia="tr-TR"/>
              </w:rPr>
            </w:pPr>
          </w:p>
        </w:tc>
        <w:tc>
          <w:tcPr>
            <w:tcW w:w="121" w:type="pct"/>
            <w:shd w:val="clear" w:color="auto" w:fill="auto"/>
            <w:tcMar>
              <w:left w:w="40" w:type="dxa"/>
              <w:right w:w="40" w:type="dxa"/>
            </w:tcMar>
            <w:vAlign w:val="center"/>
          </w:tcPr>
          <w:p w14:paraId="27FBED7F" w14:textId="77777777" w:rsidR="00C760FE" w:rsidRPr="00C760FE" w:rsidRDefault="00C760FE" w:rsidP="003307E8">
            <w:pPr>
              <w:contextualSpacing/>
              <w:rPr>
                <w:rFonts w:ascii="Arial" w:hAnsi="Arial" w:cs="Arial"/>
                <w:color w:val="000000"/>
                <w:sz w:val="14"/>
                <w:szCs w:val="14"/>
                <w:lang w:eastAsia="tr-TR"/>
              </w:rPr>
            </w:pPr>
          </w:p>
        </w:tc>
        <w:tc>
          <w:tcPr>
            <w:tcW w:w="121" w:type="pct"/>
            <w:shd w:val="clear" w:color="auto" w:fill="auto"/>
            <w:tcMar>
              <w:left w:w="40" w:type="dxa"/>
              <w:right w:w="40" w:type="dxa"/>
            </w:tcMar>
            <w:vAlign w:val="center"/>
          </w:tcPr>
          <w:p w14:paraId="06D2E912" w14:textId="77777777" w:rsidR="00C760FE" w:rsidRPr="00C760FE" w:rsidRDefault="00C760FE" w:rsidP="003307E8">
            <w:pPr>
              <w:contextualSpacing/>
              <w:rPr>
                <w:rFonts w:ascii="Arial" w:hAnsi="Arial" w:cs="Arial"/>
                <w:color w:val="000000"/>
                <w:sz w:val="14"/>
                <w:szCs w:val="14"/>
                <w:lang w:eastAsia="tr-TR"/>
              </w:rPr>
            </w:pPr>
          </w:p>
        </w:tc>
        <w:tc>
          <w:tcPr>
            <w:tcW w:w="121" w:type="pct"/>
            <w:shd w:val="clear" w:color="auto" w:fill="auto"/>
            <w:tcMar>
              <w:left w:w="40" w:type="dxa"/>
              <w:right w:w="40" w:type="dxa"/>
            </w:tcMar>
            <w:vAlign w:val="center"/>
          </w:tcPr>
          <w:p w14:paraId="64441966" w14:textId="77777777" w:rsidR="00C760FE" w:rsidRPr="00C760FE" w:rsidRDefault="00C760FE" w:rsidP="003307E8">
            <w:pPr>
              <w:contextualSpacing/>
              <w:rPr>
                <w:rFonts w:ascii="Arial" w:hAnsi="Arial" w:cs="Arial"/>
                <w:color w:val="000000"/>
                <w:sz w:val="14"/>
                <w:szCs w:val="14"/>
                <w:lang w:eastAsia="tr-TR"/>
              </w:rPr>
            </w:pPr>
          </w:p>
        </w:tc>
        <w:tc>
          <w:tcPr>
            <w:tcW w:w="121" w:type="pct"/>
            <w:shd w:val="clear" w:color="auto" w:fill="auto"/>
            <w:tcMar>
              <w:left w:w="40" w:type="dxa"/>
              <w:right w:w="40" w:type="dxa"/>
            </w:tcMar>
            <w:vAlign w:val="center"/>
          </w:tcPr>
          <w:p w14:paraId="238F514C" w14:textId="77777777" w:rsidR="00C760FE" w:rsidRPr="00C760FE" w:rsidRDefault="00C760FE" w:rsidP="003307E8">
            <w:pPr>
              <w:contextualSpacing/>
              <w:rPr>
                <w:rFonts w:ascii="Arial" w:hAnsi="Arial" w:cs="Arial"/>
                <w:color w:val="000000"/>
                <w:sz w:val="14"/>
                <w:szCs w:val="14"/>
                <w:lang w:eastAsia="tr-TR"/>
              </w:rPr>
            </w:pPr>
          </w:p>
        </w:tc>
        <w:tc>
          <w:tcPr>
            <w:tcW w:w="121" w:type="pct"/>
            <w:shd w:val="clear" w:color="auto" w:fill="auto"/>
            <w:tcMar>
              <w:left w:w="40" w:type="dxa"/>
              <w:right w:w="40" w:type="dxa"/>
            </w:tcMar>
            <w:vAlign w:val="center"/>
          </w:tcPr>
          <w:p w14:paraId="4C2E9205" w14:textId="77777777" w:rsidR="00C760FE" w:rsidRPr="00C760FE" w:rsidRDefault="00C760FE" w:rsidP="003307E8">
            <w:pPr>
              <w:contextualSpacing/>
              <w:rPr>
                <w:rFonts w:ascii="Arial" w:hAnsi="Arial" w:cs="Arial"/>
                <w:color w:val="000000"/>
                <w:sz w:val="14"/>
                <w:szCs w:val="14"/>
                <w:lang w:eastAsia="tr-TR"/>
              </w:rPr>
            </w:pPr>
          </w:p>
        </w:tc>
        <w:tc>
          <w:tcPr>
            <w:tcW w:w="121" w:type="pct"/>
            <w:shd w:val="clear" w:color="auto" w:fill="auto"/>
            <w:tcMar>
              <w:left w:w="40" w:type="dxa"/>
              <w:right w:w="40" w:type="dxa"/>
            </w:tcMar>
            <w:vAlign w:val="center"/>
          </w:tcPr>
          <w:p w14:paraId="31A4B99C" w14:textId="77777777" w:rsidR="00C760FE" w:rsidRPr="00C760FE" w:rsidRDefault="00C760FE" w:rsidP="003307E8">
            <w:pPr>
              <w:contextualSpacing/>
              <w:rPr>
                <w:rFonts w:ascii="Arial" w:hAnsi="Arial" w:cs="Arial"/>
                <w:color w:val="000000"/>
                <w:sz w:val="14"/>
                <w:szCs w:val="14"/>
                <w:lang w:eastAsia="tr-TR"/>
              </w:rPr>
            </w:pPr>
          </w:p>
        </w:tc>
        <w:tc>
          <w:tcPr>
            <w:tcW w:w="121" w:type="pct"/>
            <w:shd w:val="clear" w:color="auto" w:fill="auto"/>
            <w:tcMar>
              <w:left w:w="40" w:type="dxa"/>
              <w:right w:w="40" w:type="dxa"/>
            </w:tcMar>
            <w:vAlign w:val="center"/>
          </w:tcPr>
          <w:p w14:paraId="17716FD0" w14:textId="77777777" w:rsidR="00C760FE" w:rsidRPr="00C760FE" w:rsidRDefault="00C760FE" w:rsidP="003307E8">
            <w:pPr>
              <w:contextualSpacing/>
              <w:rPr>
                <w:rFonts w:ascii="Arial" w:hAnsi="Arial" w:cs="Arial"/>
                <w:color w:val="000000"/>
                <w:sz w:val="14"/>
                <w:szCs w:val="14"/>
                <w:lang w:eastAsia="tr-TR"/>
              </w:rPr>
            </w:pPr>
          </w:p>
        </w:tc>
        <w:tc>
          <w:tcPr>
            <w:tcW w:w="121" w:type="pct"/>
            <w:shd w:val="clear" w:color="auto" w:fill="auto"/>
            <w:tcMar>
              <w:left w:w="40" w:type="dxa"/>
              <w:right w:w="40" w:type="dxa"/>
            </w:tcMar>
            <w:vAlign w:val="center"/>
          </w:tcPr>
          <w:p w14:paraId="75DB45BE" w14:textId="77777777" w:rsidR="00C760FE" w:rsidRPr="00C760FE" w:rsidRDefault="00C760FE" w:rsidP="003307E8">
            <w:pPr>
              <w:contextualSpacing/>
              <w:rPr>
                <w:rFonts w:ascii="Arial" w:hAnsi="Arial" w:cs="Arial"/>
                <w:color w:val="000000"/>
                <w:sz w:val="14"/>
                <w:szCs w:val="14"/>
                <w:lang w:eastAsia="tr-TR"/>
              </w:rPr>
            </w:pPr>
          </w:p>
        </w:tc>
        <w:tc>
          <w:tcPr>
            <w:tcW w:w="121" w:type="pct"/>
            <w:shd w:val="clear" w:color="auto" w:fill="auto"/>
            <w:tcMar>
              <w:left w:w="40" w:type="dxa"/>
              <w:right w:w="40" w:type="dxa"/>
            </w:tcMar>
            <w:vAlign w:val="center"/>
          </w:tcPr>
          <w:p w14:paraId="780F794A" w14:textId="77777777" w:rsidR="00C760FE" w:rsidRPr="00C760FE" w:rsidRDefault="00C760FE" w:rsidP="003307E8">
            <w:pPr>
              <w:contextualSpacing/>
              <w:rPr>
                <w:rFonts w:ascii="Arial" w:hAnsi="Arial" w:cs="Arial"/>
                <w:color w:val="000000"/>
                <w:sz w:val="14"/>
                <w:szCs w:val="14"/>
                <w:lang w:eastAsia="tr-TR"/>
              </w:rPr>
            </w:pPr>
          </w:p>
        </w:tc>
        <w:tc>
          <w:tcPr>
            <w:tcW w:w="150" w:type="pct"/>
            <w:tcMar>
              <w:left w:w="40" w:type="dxa"/>
              <w:right w:w="40" w:type="dxa"/>
            </w:tcMar>
            <w:vAlign w:val="center"/>
          </w:tcPr>
          <w:p w14:paraId="04AD020C" w14:textId="77777777" w:rsidR="00C760FE" w:rsidRPr="00C760FE" w:rsidRDefault="00C760FE" w:rsidP="003307E8">
            <w:pPr>
              <w:contextualSpacing/>
              <w:rPr>
                <w:rFonts w:ascii="Arial" w:hAnsi="Arial" w:cs="Arial"/>
                <w:color w:val="000000"/>
                <w:sz w:val="14"/>
                <w:szCs w:val="14"/>
                <w:lang w:eastAsia="tr-TR"/>
              </w:rPr>
            </w:pPr>
          </w:p>
        </w:tc>
      </w:tr>
      <w:tr w:rsidR="00C760FE" w:rsidRPr="00C760FE" w14:paraId="5A8EA7A0" w14:textId="77777777" w:rsidTr="00C760FE">
        <w:trPr>
          <w:trHeight w:val="1045"/>
        </w:trPr>
        <w:tc>
          <w:tcPr>
            <w:tcW w:w="159" w:type="pct"/>
            <w:shd w:val="clear" w:color="auto" w:fill="auto"/>
            <w:tcMar>
              <w:left w:w="40" w:type="dxa"/>
              <w:right w:w="40" w:type="dxa"/>
            </w:tcMar>
            <w:vAlign w:val="center"/>
          </w:tcPr>
          <w:p w14:paraId="7D30BAAA" w14:textId="77777777" w:rsidR="00C760FE" w:rsidRPr="00C760FE" w:rsidRDefault="00C760FE" w:rsidP="003307E8">
            <w:pPr>
              <w:contextualSpacing/>
              <w:rPr>
                <w:rFonts w:ascii="Arial" w:hAnsi="Arial" w:cs="Arial"/>
                <w:color w:val="000000"/>
                <w:sz w:val="14"/>
                <w:szCs w:val="14"/>
                <w:lang w:eastAsia="tr-TR"/>
              </w:rPr>
            </w:pPr>
          </w:p>
        </w:tc>
        <w:tc>
          <w:tcPr>
            <w:tcW w:w="473" w:type="pct"/>
            <w:shd w:val="clear" w:color="auto" w:fill="auto"/>
            <w:tcMar>
              <w:left w:w="40" w:type="dxa"/>
              <w:right w:w="40" w:type="dxa"/>
            </w:tcMar>
            <w:vAlign w:val="center"/>
          </w:tcPr>
          <w:p w14:paraId="517616C0" w14:textId="77777777" w:rsidR="00C760FE" w:rsidRPr="00C760FE" w:rsidRDefault="00C760FE" w:rsidP="003307E8">
            <w:pPr>
              <w:contextualSpacing/>
              <w:rPr>
                <w:rFonts w:ascii="Arial" w:hAnsi="Arial" w:cs="Arial"/>
                <w:color w:val="000000"/>
                <w:sz w:val="14"/>
                <w:szCs w:val="14"/>
                <w:lang w:eastAsia="tr-TR"/>
              </w:rPr>
            </w:pPr>
          </w:p>
        </w:tc>
        <w:tc>
          <w:tcPr>
            <w:tcW w:w="120" w:type="pct"/>
            <w:shd w:val="clear" w:color="auto" w:fill="auto"/>
            <w:tcMar>
              <w:left w:w="40" w:type="dxa"/>
              <w:right w:w="40" w:type="dxa"/>
            </w:tcMar>
            <w:vAlign w:val="center"/>
          </w:tcPr>
          <w:p w14:paraId="53C92E7E" w14:textId="77777777" w:rsidR="00C760FE" w:rsidRPr="00C760FE" w:rsidRDefault="00C760FE" w:rsidP="003307E8">
            <w:pPr>
              <w:contextualSpacing/>
              <w:rPr>
                <w:rFonts w:ascii="Arial" w:hAnsi="Arial" w:cs="Arial"/>
                <w:color w:val="000000"/>
                <w:sz w:val="14"/>
                <w:szCs w:val="14"/>
                <w:lang w:eastAsia="tr-TR"/>
              </w:rPr>
            </w:pPr>
          </w:p>
        </w:tc>
        <w:tc>
          <w:tcPr>
            <w:tcW w:w="120" w:type="pct"/>
            <w:shd w:val="clear" w:color="auto" w:fill="auto"/>
            <w:tcMar>
              <w:left w:w="40" w:type="dxa"/>
              <w:right w:w="40" w:type="dxa"/>
            </w:tcMar>
            <w:vAlign w:val="center"/>
          </w:tcPr>
          <w:p w14:paraId="680981DF" w14:textId="77777777" w:rsidR="00C760FE" w:rsidRPr="00C760FE" w:rsidRDefault="00C760FE" w:rsidP="003307E8">
            <w:pPr>
              <w:contextualSpacing/>
              <w:rPr>
                <w:rFonts w:ascii="Arial" w:hAnsi="Arial" w:cs="Arial"/>
                <w:color w:val="000000"/>
                <w:sz w:val="14"/>
                <w:szCs w:val="14"/>
                <w:lang w:eastAsia="tr-TR"/>
              </w:rPr>
            </w:pPr>
          </w:p>
        </w:tc>
        <w:tc>
          <w:tcPr>
            <w:tcW w:w="120" w:type="pct"/>
            <w:shd w:val="clear" w:color="auto" w:fill="auto"/>
            <w:tcMar>
              <w:left w:w="40" w:type="dxa"/>
              <w:right w:w="40" w:type="dxa"/>
            </w:tcMar>
            <w:vAlign w:val="center"/>
          </w:tcPr>
          <w:p w14:paraId="4FC829A5" w14:textId="77777777" w:rsidR="00C760FE" w:rsidRPr="00C760FE" w:rsidRDefault="00C760FE" w:rsidP="003307E8">
            <w:pPr>
              <w:contextualSpacing/>
              <w:rPr>
                <w:rFonts w:ascii="Arial" w:hAnsi="Arial" w:cs="Arial"/>
                <w:color w:val="000000"/>
                <w:sz w:val="14"/>
                <w:szCs w:val="14"/>
                <w:lang w:eastAsia="tr-TR"/>
              </w:rPr>
            </w:pPr>
          </w:p>
        </w:tc>
        <w:tc>
          <w:tcPr>
            <w:tcW w:w="120" w:type="pct"/>
            <w:shd w:val="clear" w:color="auto" w:fill="auto"/>
            <w:tcMar>
              <w:left w:w="40" w:type="dxa"/>
              <w:right w:w="40" w:type="dxa"/>
            </w:tcMar>
            <w:vAlign w:val="center"/>
          </w:tcPr>
          <w:p w14:paraId="4CF26C6B" w14:textId="77777777" w:rsidR="00C760FE" w:rsidRPr="00C760FE" w:rsidRDefault="00C760FE" w:rsidP="003307E8">
            <w:pPr>
              <w:contextualSpacing/>
              <w:rPr>
                <w:rFonts w:ascii="Arial" w:hAnsi="Arial" w:cs="Arial"/>
                <w:color w:val="000000"/>
                <w:sz w:val="14"/>
                <w:szCs w:val="14"/>
                <w:lang w:eastAsia="tr-TR"/>
              </w:rPr>
            </w:pPr>
          </w:p>
        </w:tc>
        <w:tc>
          <w:tcPr>
            <w:tcW w:w="120" w:type="pct"/>
            <w:shd w:val="clear" w:color="auto" w:fill="auto"/>
            <w:tcMar>
              <w:left w:w="40" w:type="dxa"/>
              <w:right w:w="40" w:type="dxa"/>
            </w:tcMar>
            <w:vAlign w:val="center"/>
          </w:tcPr>
          <w:p w14:paraId="0B3617AC" w14:textId="77777777" w:rsidR="00C760FE" w:rsidRPr="00C760FE" w:rsidRDefault="00C760FE" w:rsidP="003307E8">
            <w:pPr>
              <w:contextualSpacing/>
              <w:rPr>
                <w:rFonts w:ascii="Arial" w:hAnsi="Arial" w:cs="Arial"/>
                <w:color w:val="000000"/>
                <w:sz w:val="14"/>
                <w:szCs w:val="14"/>
                <w:lang w:eastAsia="tr-TR"/>
              </w:rPr>
            </w:pPr>
          </w:p>
        </w:tc>
        <w:tc>
          <w:tcPr>
            <w:tcW w:w="120" w:type="pct"/>
            <w:shd w:val="clear" w:color="auto" w:fill="auto"/>
            <w:tcMar>
              <w:left w:w="40" w:type="dxa"/>
              <w:right w:w="40" w:type="dxa"/>
            </w:tcMar>
            <w:vAlign w:val="center"/>
          </w:tcPr>
          <w:p w14:paraId="3536C9F2" w14:textId="77777777" w:rsidR="00C760FE" w:rsidRPr="00C760FE" w:rsidRDefault="00C760FE" w:rsidP="003307E8">
            <w:pPr>
              <w:contextualSpacing/>
              <w:rPr>
                <w:rFonts w:ascii="Arial" w:hAnsi="Arial" w:cs="Arial"/>
                <w:color w:val="000000"/>
                <w:sz w:val="14"/>
                <w:szCs w:val="14"/>
                <w:lang w:eastAsia="tr-TR"/>
              </w:rPr>
            </w:pPr>
          </w:p>
        </w:tc>
        <w:tc>
          <w:tcPr>
            <w:tcW w:w="120" w:type="pct"/>
            <w:shd w:val="clear" w:color="auto" w:fill="auto"/>
            <w:tcMar>
              <w:left w:w="40" w:type="dxa"/>
              <w:right w:w="40" w:type="dxa"/>
            </w:tcMar>
            <w:vAlign w:val="center"/>
          </w:tcPr>
          <w:p w14:paraId="11EE260E" w14:textId="77777777" w:rsidR="00C760FE" w:rsidRPr="00C760FE" w:rsidRDefault="00C760FE" w:rsidP="003307E8">
            <w:pPr>
              <w:contextualSpacing/>
              <w:rPr>
                <w:rFonts w:ascii="Arial" w:hAnsi="Arial" w:cs="Arial"/>
                <w:color w:val="000000"/>
                <w:sz w:val="14"/>
                <w:szCs w:val="14"/>
                <w:lang w:eastAsia="tr-TR"/>
              </w:rPr>
            </w:pPr>
          </w:p>
        </w:tc>
        <w:tc>
          <w:tcPr>
            <w:tcW w:w="120" w:type="pct"/>
            <w:shd w:val="clear" w:color="auto" w:fill="auto"/>
            <w:tcMar>
              <w:left w:w="40" w:type="dxa"/>
              <w:right w:w="40" w:type="dxa"/>
            </w:tcMar>
            <w:vAlign w:val="center"/>
          </w:tcPr>
          <w:p w14:paraId="78369217" w14:textId="77777777" w:rsidR="00C760FE" w:rsidRPr="00C760FE" w:rsidRDefault="00C760FE" w:rsidP="003307E8">
            <w:pPr>
              <w:contextualSpacing/>
              <w:rPr>
                <w:rFonts w:ascii="Arial" w:hAnsi="Arial" w:cs="Arial"/>
                <w:color w:val="000000"/>
                <w:sz w:val="14"/>
                <w:szCs w:val="14"/>
                <w:lang w:eastAsia="tr-TR"/>
              </w:rPr>
            </w:pPr>
          </w:p>
        </w:tc>
        <w:tc>
          <w:tcPr>
            <w:tcW w:w="120" w:type="pct"/>
            <w:shd w:val="clear" w:color="auto" w:fill="auto"/>
            <w:tcMar>
              <w:left w:w="40" w:type="dxa"/>
              <w:right w:w="40" w:type="dxa"/>
            </w:tcMar>
            <w:vAlign w:val="center"/>
          </w:tcPr>
          <w:p w14:paraId="608F8699" w14:textId="77777777" w:rsidR="00C760FE" w:rsidRPr="00C760FE" w:rsidRDefault="00C760FE" w:rsidP="003307E8">
            <w:pPr>
              <w:contextualSpacing/>
              <w:rPr>
                <w:rFonts w:ascii="Arial" w:hAnsi="Arial" w:cs="Arial"/>
                <w:color w:val="000000"/>
                <w:sz w:val="14"/>
                <w:szCs w:val="14"/>
                <w:lang w:eastAsia="tr-TR"/>
              </w:rPr>
            </w:pPr>
          </w:p>
        </w:tc>
        <w:tc>
          <w:tcPr>
            <w:tcW w:w="120" w:type="pct"/>
            <w:shd w:val="clear" w:color="auto" w:fill="auto"/>
            <w:tcMar>
              <w:left w:w="40" w:type="dxa"/>
              <w:right w:w="40" w:type="dxa"/>
            </w:tcMar>
            <w:vAlign w:val="center"/>
          </w:tcPr>
          <w:p w14:paraId="7D2B7A5D" w14:textId="77777777" w:rsidR="00C760FE" w:rsidRPr="00C760FE" w:rsidRDefault="00C760FE" w:rsidP="003307E8">
            <w:pPr>
              <w:contextualSpacing/>
              <w:rPr>
                <w:rFonts w:ascii="Arial" w:hAnsi="Arial" w:cs="Arial"/>
                <w:color w:val="000000"/>
                <w:sz w:val="14"/>
                <w:szCs w:val="14"/>
                <w:lang w:eastAsia="tr-TR"/>
              </w:rPr>
            </w:pPr>
          </w:p>
        </w:tc>
        <w:tc>
          <w:tcPr>
            <w:tcW w:w="120" w:type="pct"/>
            <w:shd w:val="clear" w:color="auto" w:fill="auto"/>
            <w:tcMar>
              <w:left w:w="40" w:type="dxa"/>
              <w:right w:w="40" w:type="dxa"/>
            </w:tcMar>
            <w:vAlign w:val="center"/>
          </w:tcPr>
          <w:p w14:paraId="08023960" w14:textId="77777777" w:rsidR="00C760FE" w:rsidRPr="00C760FE" w:rsidRDefault="00C760FE" w:rsidP="003307E8">
            <w:pPr>
              <w:contextualSpacing/>
              <w:rPr>
                <w:rFonts w:ascii="Arial" w:hAnsi="Arial" w:cs="Arial"/>
                <w:color w:val="000000"/>
                <w:sz w:val="14"/>
                <w:szCs w:val="14"/>
                <w:lang w:eastAsia="tr-TR"/>
              </w:rPr>
            </w:pPr>
          </w:p>
        </w:tc>
        <w:tc>
          <w:tcPr>
            <w:tcW w:w="120" w:type="pct"/>
            <w:shd w:val="clear" w:color="auto" w:fill="auto"/>
            <w:tcMar>
              <w:left w:w="40" w:type="dxa"/>
              <w:right w:w="40" w:type="dxa"/>
            </w:tcMar>
            <w:vAlign w:val="center"/>
          </w:tcPr>
          <w:p w14:paraId="585FC774" w14:textId="77777777" w:rsidR="00C760FE" w:rsidRPr="00C760FE" w:rsidRDefault="00C760FE" w:rsidP="003307E8">
            <w:pPr>
              <w:contextualSpacing/>
              <w:rPr>
                <w:rFonts w:ascii="Arial" w:hAnsi="Arial" w:cs="Arial"/>
                <w:color w:val="000000"/>
                <w:sz w:val="14"/>
                <w:szCs w:val="14"/>
                <w:lang w:eastAsia="tr-TR"/>
              </w:rPr>
            </w:pPr>
          </w:p>
        </w:tc>
        <w:tc>
          <w:tcPr>
            <w:tcW w:w="120" w:type="pct"/>
            <w:shd w:val="clear" w:color="auto" w:fill="auto"/>
            <w:tcMar>
              <w:left w:w="40" w:type="dxa"/>
              <w:right w:w="40" w:type="dxa"/>
            </w:tcMar>
            <w:vAlign w:val="center"/>
          </w:tcPr>
          <w:p w14:paraId="6D739417" w14:textId="77777777" w:rsidR="00C760FE" w:rsidRPr="00C760FE" w:rsidRDefault="00C760FE" w:rsidP="003307E8">
            <w:pPr>
              <w:contextualSpacing/>
              <w:rPr>
                <w:rFonts w:ascii="Arial" w:hAnsi="Arial" w:cs="Arial"/>
                <w:color w:val="000000"/>
                <w:sz w:val="14"/>
                <w:szCs w:val="14"/>
                <w:lang w:eastAsia="tr-TR"/>
              </w:rPr>
            </w:pPr>
          </w:p>
        </w:tc>
        <w:tc>
          <w:tcPr>
            <w:tcW w:w="120" w:type="pct"/>
            <w:shd w:val="clear" w:color="auto" w:fill="auto"/>
            <w:tcMar>
              <w:left w:w="40" w:type="dxa"/>
              <w:right w:w="40" w:type="dxa"/>
            </w:tcMar>
            <w:vAlign w:val="center"/>
          </w:tcPr>
          <w:p w14:paraId="0605263A" w14:textId="77777777" w:rsidR="00C760FE" w:rsidRPr="00C760FE" w:rsidRDefault="00C760FE" w:rsidP="003307E8">
            <w:pPr>
              <w:contextualSpacing/>
              <w:rPr>
                <w:rFonts w:ascii="Arial" w:hAnsi="Arial" w:cs="Arial"/>
                <w:color w:val="000000"/>
                <w:sz w:val="14"/>
                <w:szCs w:val="14"/>
                <w:lang w:eastAsia="tr-TR"/>
              </w:rPr>
            </w:pPr>
          </w:p>
        </w:tc>
        <w:tc>
          <w:tcPr>
            <w:tcW w:w="120" w:type="pct"/>
            <w:shd w:val="clear" w:color="auto" w:fill="auto"/>
            <w:tcMar>
              <w:left w:w="40" w:type="dxa"/>
              <w:right w:w="40" w:type="dxa"/>
            </w:tcMar>
            <w:vAlign w:val="center"/>
          </w:tcPr>
          <w:p w14:paraId="0E9839E4" w14:textId="77777777" w:rsidR="00C760FE" w:rsidRPr="00C760FE" w:rsidRDefault="00C760FE" w:rsidP="003307E8">
            <w:pPr>
              <w:contextualSpacing/>
              <w:rPr>
                <w:rFonts w:ascii="Arial" w:hAnsi="Arial" w:cs="Arial"/>
                <w:color w:val="000000"/>
                <w:sz w:val="14"/>
                <w:szCs w:val="14"/>
                <w:lang w:eastAsia="tr-TR"/>
              </w:rPr>
            </w:pPr>
          </w:p>
        </w:tc>
        <w:tc>
          <w:tcPr>
            <w:tcW w:w="120" w:type="pct"/>
            <w:shd w:val="clear" w:color="auto" w:fill="auto"/>
            <w:tcMar>
              <w:left w:w="40" w:type="dxa"/>
              <w:right w:w="40" w:type="dxa"/>
            </w:tcMar>
            <w:vAlign w:val="center"/>
          </w:tcPr>
          <w:p w14:paraId="00F1A9DD" w14:textId="77777777" w:rsidR="00C760FE" w:rsidRPr="00C760FE" w:rsidRDefault="00C760FE" w:rsidP="003307E8">
            <w:pPr>
              <w:contextualSpacing/>
              <w:rPr>
                <w:rFonts w:ascii="Arial" w:hAnsi="Arial" w:cs="Arial"/>
                <w:color w:val="000000"/>
                <w:sz w:val="14"/>
                <w:szCs w:val="14"/>
                <w:lang w:eastAsia="tr-TR"/>
              </w:rPr>
            </w:pPr>
          </w:p>
        </w:tc>
        <w:tc>
          <w:tcPr>
            <w:tcW w:w="121" w:type="pct"/>
            <w:shd w:val="clear" w:color="auto" w:fill="auto"/>
            <w:tcMar>
              <w:left w:w="40" w:type="dxa"/>
              <w:right w:w="40" w:type="dxa"/>
            </w:tcMar>
            <w:vAlign w:val="center"/>
          </w:tcPr>
          <w:p w14:paraId="520E2214" w14:textId="77777777" w:rsidR="00C760FE" w:rsidRPr="00C760FE" w:rsidRDefault="00C760FE" w:rsidP="003307E8">
            <w:pPr>
              <w:contextualSpacing/>
              <w:rPr>
                <w:rFonts w:ascii="Arial" w:hAnsi="Arial" w:cs="Arial"/>
                <w:color w:val="000000"/>
                <w:sz w:val="14"/>
                <w:szCs w:val="14"/>
                <w:lang w:eastAsia="tr-TR"/>
              </w:rPr>
            </w:pPr>
          </w:p>
        </w:tc>
        <w:tc>
          <w:tcPr>
            <w:tcW w:w="121" w:type="pct"/>
            <w:shd w:val="clear" w:color="auto" w:fill="auto"/>
            <w:tcMar>
              <w:left w:w="40" w:type="dxa"/>
              <w:right w:w="40" w:type="dxa"/>
            </w:tcMar>
            <w:vAlign w:val="center"/>
          </w:tcPr>
          <w:p w14:paraId="033E4C36" w14:textId="77777777" w:rsidR="00C760FE" w:rsidRPr="00C760FE" w:rsidRDefault="00C760FE" w:rsidP="003307E8">
            <w:pPr>
              <w:contextualSpacing/>
              <w:rPr>
                <w:rFonts w:ascii="Arial" w:hAnsi="Arial" w:cs="Arial"/>
                <w:color w:val="000000"/>
                <w:sz w:val="14"/>
                <w:szCs w:val="14"/>
                <w:lang w:eastAsia="tr-TR"/>
              </w:rPr>
            </w:pPr>
          </w:p>
        </w:tc>
        <w:tc>
          <w:tcPr>
            <w:tcW w:w="121" w:type="pct"/>
            <w:shd w:val="clear" w:color="auto" w:fill="auto"/>
            <w:tcMar>
              <w:left w:w="40" w:type="dxa"/>
              <w:right w:w="40" w:type="dxa"/>
            </w:tcMar>
            <w:vAlign w:val="center"/>
          </w:tcPr>
          <w:p w14:paraId="07FE64A0" w14:textId="77777777" w:rsidR="00C760FE" w:rsidRPr="00C760FE" w:rsidRDefault="00C760FE" w:rsidP="003307E8">
            <w:pPr>
              <w:contextualSpacing/>
              <w:rPr>
                <w:rFonts w:ascii="Arial" w:hAnsi="Arial" w:cs="Arial"/>
                <w:color w:val="000000"/>
                <w:sz w:val="14"/>
                <w:szCs w:val="14"/>
                <w:lang w:eastAsia="tr-TR"/>
              </w:rPr>
            </w:pPr>
          </w:p>
        </w:tc>
        <w:tc>
          <w:tcPr>
            <w:tcW w:w="121" w:type="pct"/>
            <w:shd w:val="clear" w:color="auto" w:fill="auto"/>
            <w:tcMar>
              <w:left w:w="40" w:type="dxa"/>
              <w:right w:w="40" w:type="dxa"/>
            </w:tcMar>
            <w:vAlign w:val="center"/>
          </w:tcPr>
          <w:p w14:paraId="4566F9A9" w14:textId="77777777" w:rsidR="00C760FE" w:rsidRPr="00C760FE" w:rsidRDefault="00C760FE" w:rsidP="003307E8">
            <w:pPr>
              <w:contextualSpacing/>
              <w:rPr>
                <w:rFonts w:ascii="Arial" w:hAnsi="Arial" w:cs="Arial"/>
                <w:color w:val="000000"/>
                <w:sz w:val="14"/>
                <w:szCs w:val="14"/>
                <w:lang w:eastAsia="tr-TR"/>
              </w:rPr>
            </w:pPr>
          </w:p>
        </w:tc>
        <w:tc>
          <w:tcPr>
            <w:tcW w:w="121" w:type="pct"/>
            <w:shd w:val="clear" w:color="auto" w:fill="auto"/>
            <w:tcMar>
              <w:left w:w="40" w:type="dxa"/>
              <w:right w:w="40" w:type="dxa"/>
            </w:tcMar>
            <w:vAlign w:val="center"/>
          </w:tcPr>
          <w:p w14:paraId="1A84A752" w14:textId="77777777" w:rsidR="00C760FE" w:rsidRPr="00C760FE" w:rsidRDefault="00C760FE" w:rsidP="003307E8">
            <w:pPr>
              <w:contextualSpacing/>
              <w:rPr>
                <w:rFonts w:ascii="Arial" w:hAnsi="Arial" w:cs="Arial"/>
                <w:color w:val="000000"/>
                <w:sz w:val="14"/>
                <w:szCs w:val="14"/>
                <w:lang w:eastAsia="tr-TR"/>
              </w:rPr>
            </w:pPr>
          </w:p>
        </w:tc>
        <w:tc>
          <w:tcPr>
            <w:tcW w:w="121" w:type="pct"/>
            <w:shd w:val="clear" w:color="auto" w:fill="auto"/>
            <w:tcMar>
              <w:left w:w="40" w:type="dxa"/>
              <w:right w:w="40" w:type="dxa"/>
            </w:tcMar>
            <w:vAlign w:val="center"/>
          </w:tcPr>
          <w:p w14:paraId="6E13C4A9" w14:textId="77777777" w:rsidR="00C760FE" w:rsidRPr="00C760FE" w:rsidRDefault="00C760FE" w:rsidP="003307E8">
            <w:pPr>
              <w:contextualSpacing/>
              <w:rPr>
                <w:rFonts w:ascii="Arial" w:hAnsi="Arial" w:cs="Arial"/>
                <w:color w:val="000000"/>
                <w:sz w:val="14"/>
                <w:szCs w:val="14"/>
                <w:lang w:eastAsia="tr-TR"/>
              </w:rPr>
            </w:pPr>
          </w:p>
        </w:tc>
        <w:tc>
          <w:tcPr>
            <w:tcW w:w="121" w:type="pct"/>
            <w:shd w:val="clear" w:color="auto" w:fill="auto"/>
            <w:tcMar>
              <w:left w:w="40" w:type="dxa"/>
              <w:right w:w="40" w:type="dxa"/>
            </w:tcMar>
            <w:vAlign w:val="center"/>
          </w:tcPr>
          <w:p w14:paraId="076C795D" w14:textId="77777777" w:rsidR="00C760FE" w:rsidRPr="00C760FE" w:rsidRDefault="00C760FE" w:rsidP="003307E8">
            <w:pPr>
              <w:contextualSpacing/>
              <w:rPr>
                <w:rFonts w:ascii="Arial" w:hAnsi="Arial" w:cs="Arial"/>
                <w:color w:val="000000"/>
                <w:sz w:val="14"/>
                <w:szCs w:val="14"/>
                <w:lang w:eastAsia="tr-TR"/>
              </w:rPr>
            </w:pPr>
          </w:p>
        </w:tc>
        <w:tc>
          <w:tcPr>
            <w:tcW w:w="121" w:type="pct"/>
            <w:shd w:val="clear" w:color="auto" w:fill="auto"/>
            <w:tcMar>
              <w:left w:w="40" w:type="dxa"/>
              <w:right w:w="40" w:type="dxa"/>
            </w:tcMar>
            <w:vAlign w:val="center"/>
          </w:tcPr>
          <w:p w14:paraId="6778A2E6" w14:textId="77777777" w:rsidR="00C760FE" w:rsidRPr="00C760FE" w:rsidRDefault="00C760FE" w:rsidP="003307E8">
            <w:pPr>
              <w:contextualSpacing/>
              <w:rPr>
                <w:rFonts w:ascii="Arial" w:hAnsi="Arial" w:cs="Arial"/>
                <w:color w:val="000000"/>
                <w:sz w:val="14"/>
                <w:szCs w:val="14"/>
                <w:lang w:eastAsia="tr-TR"/>
              </w:rPr>
            </w:pPr>
          </w:p>
        </w:tc>
        <w:tc>
          <w:tcPr>
            <w:tcW w:w="121" w:type="pct"/>
            <w:shd w:val="clear" w:color="auto" w:fill="auto"/>
            <w:tcMar>
              <w:left w:w="40" w:type="dxa"/>
              <w:right w:w="40" w:type="dxa"/>
            </w:tcMar>
            <w:vAlign w:val="center"/>
          </w:tcPr>
          <w:p w14:paraId="1A0E41A6" w14:textId="77777777" w:rsidR="00C760FE" w:rsidRPr="00C760FE" w:rsidRDefault="00C760FE" w:rsidP="003307E8">
            <w:pPr>
              <w:contextualSpacing/>
              <w:rPr>
                <w:rFonts w:ascii="Arial" w:hAnsi="Arial" w:cs="Arial"/>
                <w:color w:val="000000"/>
                <w:sz w:val="14"/>
                <w:szCs w:val="14"/>
                <w:lang w:eastAsia="tr-TR"/>
              </w:rPr>
            </w:pPr>
          </w:p>
        </w:tc>
        <w:tc>
          <w:tcPr>
            <w:tcW w:w="121" w:type="pct"/>
            <w:shd w:val="clear" w:color="auto" w:fill="auto"/>
            <w:tcMar>
              <w:left w:w="40" w:type="dxa"/>
              <w:right w:w="40" w:type="dxa"/>
            </w:tcMar>
            <w:vAlign w:val="center"/>
          </w:tcPr>
          <w:p w14:paraId="2FF94CF4" w14:textId="77777777" w:rsidR="00C760FE" w:rsidRPr="00C760FE" w:rsidRDefault="00C760FE" w:rsidP="003307E8">
            <w:pPr>
              <w:contextualSpacing/>
              <w:rPr>
                <w:rFonts w:ascii="Arial" w:hAnsi="Arial" w:cs="Arial"/>
                <w:color w:val="000000"/>
                <w:sz w:val="14"/>
                <w:szCs w:val="14"/>
                <w:lang w:eastAsia="tr-TR"/>
              </w:rPr>
            </w:pPr>
          </w:p>
        </w:tc>
        <w:tc>
          <w:tcPr>
            <w:tcW w:w="121" w:type="pct"/>
            <w:shd w:val="clear" w:color="auto" w:fill="auto"/>
            <w:tcMar>
              <w:left w:w="40" w:type="dxa"/>
              <w:right w:w="40" w:type="dxa"/>
            </w:tcMar>
            <w:vAlign w:val="center"/>
          </w:tcPr>
          <w:p w14:paraId="0A0A09B5" w14:textId="77777777" w:rsidR="00C760FE" w:rsidRPr="00C760FE" w:rsidRDefault="00C760FE" w:rsidP="003307E8">
            <w:pPr>
              <w:contextualSpacing/>
              <w:rPr>
                <w:rFonts w:ascii="Arial" w:hAnsi="Arial" w:cs="Arial"/>
                <w:color w:val="000000"/>
                <w:sz w:val="14"/>
                <w:szCs w:val="14"/>
                <w:lang w:eastAsia="tr-TR"/>
              </w:rPr>
            </w:pPr>
          </w:p>
        </w:tc>
        <w:tc>
          <w:tcPr>
            <w:tcW w:w="121" w:type="pct"/>
            <w:shd w:val="clear" w:color="auto" w:fill="auto"/>
            <w:tcMar>
              <w:left w:w="40" w:type="dxa"/>
              <w:right w:w="40" w:type="dxa"/>
            </w:tcMar>
            <w:vAlign w:val="center"/>
          </w:tcPr>
          <w:p w14:paraId="3E2308CB" w14:textId="77777777" w:rsidR="00C760FE" w:rsidRPr="00C760FE" w:rsidRDefault="00C760FE" w:rsidP="003307E8">
            <w:pPr>
              <w:contextualSpacing/>
              <w:rPr>
                <w:rFonts w:ascii="Arial" w:hAnsi="Arial" w:cs="Arial"/>
                <w:color w:val="000000"/>
                <w:sz w:val="14"/>
                <w:szCs w:val="14"/>
                <w:lang w:eastAsia="tr-TR"/>
              </w:rPr>
            </w:pPr>
          </w:p>
        </w:tc>
        <w:tc>
          <w:tcPr>
            <w:tcW w:w="121" w:type="pct"/>
            <w:shd w:val="clear" w:color="auto" w:fill="auto"/>
            <w:tcMar>
              <w:left w:w="40" w:type="dxa"/>
              <w:right w:w="40" w:type="dxa"/>
            </w:tcMar>
            <w:vAlign w:val="center"/>
          </w:tcPr>
          <w:p w14:paraId="61153BBF" w14:textId="77777777" w:rsidR="00C760FE" w:rsidRPr="00C760FE" w:rsidRDefault="00C760FE" w:rsidP="003307E8">
            <w:pPr>
              <w:contextualSpacing/>
              <w:rPr>
                <w:rFonts w:ascii="Arial" w:hAnsi="Arial" w:cs="Arial"/>
                <w:color w:val="000000"/>
                <w:sz w:val="14"/>
                <w:szCs w:val="14"/>
                <w:lang w:eastAsia="tr-TR"/>
              </w:rPr>
            </w:pPr>
          </w:p>
        </w:tc>
        <w:tc>
          <w:tcPr>
            <w:tcW w:w="121" w:type="pct"/>
            <w:shd w:val="clear" w:color="auto" w:fill="auto"/>
            <w:tcMar>
              <w:left w:w="40" w:type="dxa"/>
              <w:right w:w="40" w:type="dxa"/>
            </w:tcMar>
            <w:vAlign w:val="center"/>
          </w:tcPr>
          <w:p w14:paraId="06A1ECBA" w14:textId="77777777" w:rsidR="00C760FE" w:rsidRPr="00C760FE" w:rsidRDefault="00C760FE" w:rsidP="003307E8">
            <w:pPr>
              <w:contextualSpacing/>
              <w:rPr>
                <w:rFonts w:ascii="Arial" w:hAnsi="Arial" w:cs="Arial"/>
                <w:color w:val="000000"/>
                <w:sz w:val="14"/>
                <w:szCs w:val="14"/>
                <w:lang w:eastAsia="tr-TR"/>
              </w:rPr>
            </w:pPr>
          </w:p>
        </w:tc>
        <w:tc>
          <w:tcPr>
            <w:tcW w:w="121" w:type="pct"/>
            <w:shd w:val="clear" w:color="auto" w:fill="auto"/>
            <w:tcMar>
              <w:left w:w="40" w:type="dxa"/>
              <w:right w:w="40" w:type="dxa"/>
            </w:tcMar>
            <w:vAlign w:val="center"/>
          </w:tcPr>
          <w:p w14:paraId="0D0342FC" w14:textId="77777777" w:rsidR="00C760FE" w:rsidRPr="00C760FE" w:rsidRDefault="00C760FE" w:rsidP="003307E8">
            <w:pPr>
              <w:contextualSpacing/>
              <w:rPr>
                <w:rFonts w:ascii="Arial" w:hAnsi="Arial" w:cs="Arial"/>
                <w:color w:val="000000"/>
                <w:sz w:val="14"/>
                <w:szCs w:val="14"/>
                <w:lang w:eastAsia="tr-TR"/>
              </w:rPr>
            </w:pPr>
          </w:p>
        </w:tc>
        <w:tc>
          <w:tcPr>
            <w:tcW w:w="121" w:type="pct"/>
            <w:shd w:val="clear" w:color="auto" w:fill="auto"/>
            <w:tcMar>
              <w:left w:w="40" w:type="dxa"/>
              <w:right w:w="40" w:type="dxa"/>
            </w:tcMar>
            <w:vAlign w:val="center"/>
          </w:tcPr>
          <w:p w14:paraId="512D85DA" w14:textId="77777777" w:rsidR="00C760FE" w:rsidRPr="00C760FE" w:rsidRDefault="00C760FE" w:rsidP="003307E8">
            <w:pPr>
              <w:contextualSpacing/>
              <w:rPr>
                <w:rFonts w:ascii="Arial" w:hAnsi="Arial" w:cs="Arial"/>
                <w:color w:val="000000"/>
                <w:sz w:val="14"/>
                <w:szCs w:val="14"/>
                <w:lang w:eastAsia="tr-TR"/>
              </w:rPr>
            </w:pPr>
          </w:p>
        </w:tc>
        <w:tc>
          <w:tcPr>
            <w:tcW w:w="121" w:type="pct"/>
            <w:shd w:val="clear" w:color="auto" w:fill="auto"/>
            <w:tcMar>
              <w:left w:w="40" w:type="dxa"/>
              <w:right w:w="40" w:type="dxa"/>
            </w:tcMar>
            <w:vAlign w:val="center"/>
          </w:tcPr>
          <w:p w14:paraId="5A74E0E6" w14:textId="77777777" w:rsidR="00C760FE" w:rsidRPr="00C760FE" w:rsidRDefault="00C760FE" w:rsidP="003307E8">
            <w:pPr>
              <w:contextualSpacing/>
              <w:rPr>
                <w:rFonts w:ascii="Arial" w:hAnsi="Arial" w:cs="Arial"/>
                <w:color w:val="000000"/>
                <w:sz w:val="14"/>
                <w:szCs w:val="14"/>
                <w:lang w:eastAsia="tr-TR"/>
              </w:rPr>
            </w:pPr>
          </w:p>
        </w:tc>
        <w:tc>
          <w:tcPr>
            <w:tcW w:w="121" w:type="pct"/>
            <w:shd w:val="clear" w:color="auto" w:fill="auto"/>
            <w:tcMar>
              <w:left w:w="40" w:type="dxa"/>
              <w:right w:w="40" w:type="dxa"/>
            </w:tcMar>
            <w:vAlign w:val="center"/>
          </w:tcPr>
          <w:p w14:paraId="50E4B630" w14:textId="77777777" w:rsidR="00C760FE" w:rsidRPr="00C760FE" w:rsidRDefault="00C760FE" w:rsidP="003307E8">
            <w:pPr>
              <w:contextualSpacing/>
              <w:rPr>
                <w:rFonts w:ascii="Arial" w:hAnsi="Arial" w:cs="Arial"/>
                <w:color w:val="000000"/>
                <w:sz w:val="14"/>
                <w:szCs w:val="14"/>
                <w:lang w:eastAsia="tr-TR"/>
              </w:rPr>
            </w:pPr>
          </w:p>
        </w:tc>
        <w:tc>
          <w:tcPr>
            <w:tcW w:w="121" w:type="pct"/>
            <w:shd w:val="clear" w:color="auto" w:fill="auto"/>
            <w:tcMar>
              <w:left w:w="40" w:type="dxa"/>
              <w:right w:w="40" w:type="dxa"/>
            </w:tcMar>
            <w:vAlign w:val="center"/>
          </w:tcPr>
          <w:p w14:paraId="712E3915" w14:textId="77777777" w:rsidR="00C760FE" w:rsidRPr="00C760FE" w:rsidRDefault="00C760FE" w:rsidP="003307E8">
            <w:pPr>
              <w:contextualSpacing/>
              <w:rPr>
                <w:rFonts w:ascii="Arial" w:hAnsi="Arial" w:cs="Arial"/>
                <w:color w:val="000000"/>
                <w:sz w:val="14"/>
                <w:szCs w:val="14"/>
                <w:lang w:eastAsia="tr-TR"/>
              </w:rPr>
            </w:pPr>
          </w:p>
        </w:tc>
        <w:tc>
          <w:tcPr>
            <w:tcW w:w="150" w:type="pct"/>
            <w:tcMar>
              <w:left w:w="40" w:type="dxa"/>
              <w:right w:w="40" w:type="dxa"/>
            </w:tcMar>
            <w:vAlign w:val="center"/>
          </w:tcPr>
          <w:p w14:paraId="1550DF2E" w14:textId="77777777" w:rsidR="00C760FE" w:rsidRPr="00C760FE" w:rsidRDefault="00C760FE" w:rsidP="003307E8">
            <w:pPr>
              <w:contextualSpacing/>
              <w:rPr>
                <w:rFonts w:ascii="Arial" w:hAnsi="Arial" w:cs="Arial"/>
                <w:color w:val="000000"/>
                <w:sz w:val="14"/>
                <w:szCs w:val="14"/>
                <w:lang w:eastAsia="tr-TR"/>
              </w:rPr>
            </w:pPr>
          </w:p>
        </w:tc>
      </w:tr>
    </w:tbl>
    <w:p w14:paraId="732B54FA" w14:textId="77777777" w:rsidR="00C760FE" w:rsidRDefault="00C760FE" w:rsidP="00C760FE">
      <w:pPr>
        <w:pStyle w:val="WW-NormalWeb1"/>
        <w:spacing w:before="0" w:after="0"/>
        <w:contextualSpacing/>
        <w:jc w:val="both"/>
        <w:rPr>
          <w:rFonts w:ascii="Arial" w:eastAsia="Calibri" w:hAnsi="Arial" w:cs="Arial"/>
          <w:b/>
          <w:szCs w:val="28"/>
          <w:lang w:val="en-US" w:eastAsia="en-US"/>
        </w:rPr>
        <w:sectPr w:rsidR="00C760FE" w:rsidSect="00056E1D">
          <w:footnotePr>
            <w:pos w:val="beneathText"/>
          </w:footnotePr>
          <w:pgSz w:w="16837" w:h="11899" w:orient="landscape" w:code="9"/>
          <w:pgMar w:top="1077" w:right="1440" w:bottom="1077" w:left="1423" w:header="851" w:footer="851" w:gutter="0"/>
          <w:cols w:space="708"/>
          <w:docGrid w:linePitch="360"/>
        </w:sectPr>
      </w:pPr>
    </w:p>
    <w:p w14:paraId="74D07526" w14:textId="77777777" w:rsidR="00C760FE" w:rsidRDefault="00C760FE" w:rsidP="00C760FE"/>
    <w:p w14:paraId="1D65471A" w14:textId="0F13AB78" w:rsidR="00C760FE" w:rsidRPr="009343BF" w:rsidRDefault="00C760FE" w:rsidP="009343BF">
      <w:pPr>
        <w:rPr>
          <w:rFonts w:ascii="Arial" w:eastAsia="Calibri" w:hAnsi="Arial" w:cs="Arial"/>
          <w:b/>
          <w:color w:val="222A35" w:themeColor="text2" w:themeShade="80"/>
          <w:szCs w:val="28"/>
        </w:rPr>
      </w:pPr>
      <w:r>
        <w:tab/>
      </w:r>
      <w:r w:rsidRPr="009343BF">
        <w:rPr>
          <w:rFonts w:ascii="Arial" w:eastAsia="Calibri" w:hAnsi="Arial" w:cs="Arial"/>
          <w:b/>
          <w:color w:val="222A35" w:themeColor="text2" w:themeShade="80"/>
          <w:szCs w:val="28"/>
        </w:rPr>
        <w:t>4. Impact</w:t>
      </w:r>
    </w:p>
    <w:p w14:paraId="14EB5F9F" w14:textId="77777777" w:rsidR="00D065FD" w:rsidRPr="009343BF" w:rsidRDefault="00C760FE" w:rsidP="00D065FD">
      <w:pPr>
        <w:tabs>
          <w:tab w:val="left" w:pos="1026"/>
        </w:tabs>
        <w:rPr>
          <w:color w:val="222A35" w:themeColor="text2" w:themeShade="80"/>
        </w:rPr>
      </w:pPr>
      <w:r w:rsidRPr="009343BF">
        <w:rPr>
          <w:color w:val="222A35" w:themeColor="text2" w:themeShade="80"/>
        </w:rPr>
        <w:tab/>
      </w:r>
    </w:p>
    <w:p w14:paraId="67892F1B" w14:textId="5FA4FBBA" w:rsidR="00D065FD" w:rsidRDefault="00D065FD" w:rsidP="00D065FD">
      <w:pPr>
        <w:tabs>
          <w:tab w:val="left" w:pos="1026"/>
        </w:tabs>
        <w:rPr>
          <w:rFonts w:ascii="Arial" w:eastAsia="Calibri" w:hAnsi="Arial" w:cs="Arial"/>
          <w:bCs/>
          <w:i/>
          <w:iCs/>
          <w:color w:val="7F7F7F" w:themeColor="text1" w:themeTint="80"/>
          <w:sz w:val="16"/>
          <w:szCs w:val="16"/>
        </w:rPr>
      </w:pPr>
      <w:r w:rsidRPr="004A5230">
        <w:rPr>
          <w:rFonts w:ascii="Arial" w:eastAsia="Calibri" w:hAnsi="Arial" w:cs="Arial"/>
          <w:b/>
          <w:bCs/>
          <w:color w:val="222A35" w:themeColor="text2" w:themeShade="80"/>
          <w:sz w:val="20"/>
          <w:szCs w:val="18"/>
        </w:rPr>
        <w:t xml:space="preserve">4.1 </w:t>
      </w:r>
      <w:r w:rsidRPr="004A5230">
        <w:rPr>
          <w:rFonts w:ascii="Arial" w:hAnsi="Arial" w:cs="Arial"/>
          <w:b/>
          <w:color w:val="222A35" w:themeColor="text2" w:themeShade="80"/>
          <w:sz w:val="20"/>
          <w:szCs w:val="18"/>
        </w:rPr>
        <w:t>Expected Outcomes for The Proposed Project</w:t>
      </w:r>
      <w:r>
        <w:rPr>
          <w:rFonts w:ascii="Arial" w:hAnsi="Arial" w:cs="Arial"/>
          <w:b/>
          <w:color w:val="000000"/>
          <w:sz w:val="18"/>
          <w:szCs w:val="18"/>
        </w:rPr>
        <w:br/>
      </w:r>
      <w:r w:rsidR="009343BF" w:rsidRPr="009343BF">
        <w:rPr>
          <w:rFonts w:ascii="Arial" w:eastAsia="Calibri" w:hAnsi="Arial" w:cs="Arial"/>
          <w:bCs/>
          <w:i/>
          <w:iCs/>
          <w:color w:val="8496B0" w:themeColor="text2" w:themeTint="99"/>
          <w:sz w:val="16"/>
          <w:szCs w:val="16"/>
        </w:rPr>
        <w:t>B</w:t>
      </w:r>
      <w:r w:rsidRPr="009343BF">
        <w:rPr>
          <w:rFonts w:ascii="Arial" w:eastAsia="Calibri" w:hAnsi="Arial" w:cs="Arial"/>
          <w:bCs/>
          <w:i/>
          <w:iCs/>
          <w:color w:val="8496B0" w:themeColor="text2" w:themeTint="99"/>
          <w:sz w:val="16"/>
          <w:szCs w:val="16"/>
        </w:rPr>
        <w:t>enefits to be provided for scientific knowledge/national economy/social welfare shall be discussed</w:t>
      </w:r>
      <w:r w:rsidR="009343BF" w:rsidRPr="009343BF">
        <w:rPr>
          <w:rFonts w:ascii="Arial" w:eastAsia="Calibri" w:hAnsi="Arial" w:cs="Arial"/>
          <w:bCs/>
          <w:i/>
          <w:iCs/>
          <w:color w:val="8496B0" w:themeColor="text2" w:themeTint="99"/>
          <w:sz w:val="16"/>
          <w:szCs w:val="16"/>
        </w:rPr>
        <w:t>.</w:t>
      </w:r>
    </w:p>
    <w:p w14:paraId="23973616" w14:textId="7B02A5C9" w:rsidR="00D065FD" w:rsidRDefault="00D065FD" w:rsidP="00D065FD">
      <w:pPr>
        <w:tabs>
          <w:tab w:val="left" w:pos="1026"/>
        </w:tabs>
        <w:rPr>
          <w:rFonts w:ascii="Arial" w:eastAsia="Calibri" w:hAnsi="Arial" w:cs="Arial"/>
          <w:bCs/>
          <w:i/>
          <w:iCs/>
          <w:color w:val="7F7F7F" w:themeColor="text1" w:themeTint="80"/>
          <w:sz w:val="16"/>
          <w:szCs w:val="16"/>
        </w:rPr>
      </w:pPr>
    </w:p>
    <w:tbl>
      <w:tblPr>
        <w:tblW w:w="4949"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4A0" w:firstRow="1" w:lastRow="0" w:firstColumn="1" w:lastColumn="0" w:noHBand="0" w:noVBand="1"/>
      </w:tblPr>
      <w:tblGrid>
        <w:gridCol w:w="2926"/>
        <w:gridCol w:w="3907"/>
        <w:gridCol w:w="2803"/>
      </w:tblGrid>
      <w:tr w:rsidR="00D065FD" w:rsidRPr="00D065FD" w14:paraId="4182D368" w14:textId="77777777" w:rsidTr="009343BF">
        <w:trPr>
          <w:trHeight w:val="515"/>
        </w:trPr>
        <w:tc>
          <w:tcPr>
            <w:tcW w:w="1518" w:type="pct"/>
            <w:shd w:val="clear" w:color="auto" w:fill="44546A" w:themeFill="text2"/>
            <w:vAlign w:val="center"/>
            <w:hideMark/>
          </w:tcPr>
          <w:p w14:paraId="1A13B5E1" w14:textId="4E2770A4" w:rsidR="00D065FD" w:rsidRPr="009343BF" w:rsidRDefault="00936AC7" w:rsidP="003307E8">
            <w:pPr>
              <w:jc w:val="center"/>
              <w:rPr>
                <w:rFonts w:ascii="Arial" w:hAnsi="Arial" w:cs="Arial"/>
                <w:b/>
                <w:bCs/>
                <w:color w:val="E7E6E6" w:themeColor="background2"/>
                <w:sz w:val="18"/>
                <w:szCs w:val="18"/>
              </w:rPr>
            </w:pPr>
            <w:r w:rsidRPr="009343BF">
              <w:rPr>
                <w:rFonts w:ascii="Arial" w:hAnsi="Arial" w:cs="Arial"/>
                <w:b/>
                <w:bCs/>
                <w:color w:val="E7E6E6" w:themeColor="background2"/>
                <w:sz w:val="18"/>
                <w:szCs w:val="18"/>
              </w:rPr>
              <w:t>Type of the o</w:t>
            </w:r>
            <w:r w:rsidR="00D065FD" w:rsidRPr="009343BF">
              <w:rPr>
                <w:rFonts w:ascii="Arial" w:hAnsi="Arial" w:cs="Arial"/>
                <w:b/>
                <w:bCs/>
                <w:color w:val="E7E6E6" w:themeColor="background2"/>
                <w:sz w:val="18"/>
                <w:szCs w:val="18"/>
              </w:rPr>
              <w:t>utcomes</w:t>
            </w:r>
          </w:p>
        </w:tc>
        <w:tc>
          <w:tcPr>
            <w:tcW w:w="2027" w:type="pct"/>
            <w:shd w:val="clear" w:color="auto" w:fill="44546A" w:themeFill="text2"/>
            <w:vAlign w:val="center"/>
          </w:tcPr>
          <w:p w14:paraId="01353177" w14:textId="7D98A158" w:rsidR="00D065FD" w:rsidRPr="009343BF" w:rsidRDefault="00936AC7" w:rsidP="003307E8">
            <w:pPr>
              <w:jc w:val="center"/>
              <w:rPr>
                <w:rFonts w:ascii="Arial" w:hAnsi="Arial" w:cs="Arial"/>
                <w:b/>
                <w:bCs/>
                <w:color w:val="E7E6E6" w:themeColor="background2"/>
                <w:sz w:val="18"/>
                <w:szCs w:val="18"/>
              </w:rPr>
            </w:pPr>
            <w:r w:rsidRPr="009343BF">
              <w:rPr>
                <w:rFonts w:ascii="Arial" w:hAnsi="Arial" w:cs="Arial"/>
                <w:b/>
                <w:bCs/>
                <w:color w:val="E7E6E6" w:themeColor="background2"/>
                <w:sz w:val="18"/>
                <w:szCs w:val="18"/>
              </w:rPr>
              <w:t>Details of the</w:t>
            </w:r>
            <w:r w:rsidR="00D065FD" w:rsidRPr="009343BF">
              <w:rPr>
                <w:rFonts w:ascii="Arial" w:hAnsi="Arial" w:cs="Arial"/>
                <w:b/>
                <w:bCs/>
                <w:color w:val="E7E6E6" w:themeColor="background2"/>
                <w:sz w:val="18"/>
                <w:szCs w:val="18"/>
              </w:rPr>
              <w:t xml:space="preserve"> </w:t>
            </w:r>
            <w:r w:rsidRPr="009343BF">
              <w:rPr>
                <w:rFonts w:ascii="Arial" w:hAnsi="Arial" w:cs="Arial"/>
                <w:b/>
                <w:bCs/>
                <w:color w:val="E7E6E6" w:themeColor="background2"/>
                <w:sz w:val="18"/>
                <w:szCs w:val="18"/>
              </w:rPr>
              <w:t>o</w:t>
            </w:r>
            <w:r w:rsidR="00D065FD" w:rsidRPr="009343BF">
              <w:rPr>
                <w:rFonts w:ascii="Arial" w:hAnsi="Arial" w:cs="Arial"/>
                <w:b/>
                <w:bCs/>
                <w:color w:val="E7E6E6" w:themeColor="background2"/>
                <w:sz w:val="18"/>
                <w:szCs w:val="18"/>
              </w:rPr>
              <w:t>utcomes</w:t>
            </w:r>
          </w:p>
        </w:tc>
        <w:tc>
          <w:tcPr>
            <w:tcW w:w="1454" w:type="pct"/>
            <w:tcBorders>
              <w:bottom w:val="single" w:sz="4" w:space="0" w:color="auto"/>
            </w:tcBorders>
            <w:shd w:val="clear" w:color="auto" w:fill="44546A" w:themeFill="text2"/>
            <w:vAlign w:val="center"/>
          </w:tcPr>
          <w:p w14:paraId="70B74299" w14:textId="27CC11CF" w:rsidR="00D065FD" w:rsidRPr="009343BF" w:rsidRDefault="00D065FD" w:rsidP="003307E8">
            <w:pPr>
              <w:jc w:val="center"/>
              <w:rPr>
                <w:rFonts w:ascii="Arial" w:hAnsi="Arial" w:cs="Arial"/>
                <w:b/>
                <w:bCs/>
                <w:color w:val="E7E6E6" w:themeColor="background2"/>
                <w:sz w:val="18"/>
                <w:szCs w:val="18"/>
              </w:rPr>
            </w:pPr>
            <w:r w:rsidRPr="009343BF">
              <w:rPr>
                <w:rFonts w:ascii="Arial" w:hAnsi="Arial" w:cs="Arial"/>
                <w:b/>
                <w:bCs/>
                <w:color w:val="E7E6E6" w:themeColor="background2"/>
                <w:sz w:val="18"/>
                <w:szCs w:val="18"/>
              </w:rPr>
              <w:t>Estimated time period for the realization of the outcome</w:t>
            </w:r>
          </w:p>
        </w:tc>
      </w:tr>
      <w:tr w:rsidR="00D065FD" w:rsidRPr="00D065FD" w14:paraId="619AFCF5" w14:textId="77777777" w:rsidTr="009343BF">
        <w:trPr>
          <w:trHeight w:val="804"/>
        </w:trPr>
        <w:tc>
          <w:tcPr>
            <w:tcW w:w="1518" w:type="pct"/>
            <w:shd w:val="clear" w:color="auto" w:fill="44546A" w:themeFill="text2"/>
            <w:vAlign w:val="center"/>
          </w:tcPr>
          <w:p w14:paraId="4C6E7A10" w14:textId="31A2ABE3" w:rsidR="00D065FD" w:rsidRPr="009343BF" w:rsidRDefault="00D065FD" w:rsidP="003307E8">
            <w:pPr>
              <w:rPr>
                <w:rFonts w:ascii="Arial" w:hAnsi="Arial" w:cs="Arial"/>
                <w:b/>
                <w:bCs/>
                <w:color w:val="E7E6E6" w:themeColor="background2"/>
                <w:sz w:val="18"/>
                <w:szCs w:val="18"/>
              </w:rPr>
            </w:pPr>
            <w:r w:rsidRPr="009343BF">
              <w:rPr>
                <w:rFonts w:ascii="Arial" w:hAnsi="Arial" w:cs="Arial"/>
                <w:b/>
                <w:bCs/>
                <w:color w:val="E7E6E6" w:themeColor="background2"/>
                <w:sz w:val="18"/>
                <w:szCs w:val="18"/>
              </w:rPr>
              <w:t>Potential grant applications</w:t>
            </w:r>
          </w:p>
          <w:p w14:paraId="01571192" w14:textId="35971C6C" w:rsidR="00D065FD" w:rsidRPr="009343BF" w:rsidRDefault="009343BF" w:rsidP="003307E8">
            <w:pPr>
              <w:rPr>
                <w:rFonts w:ascii="Arial" w:hAnsi="Arial" w:cs="Arial"/>
                <w:color w:val="E7E6E6" w:themeColor="background2"/>
                <w:sz w:val="18"/>
                <w:szCs w:val="18"/>
              </w:rPr>
            </w:pPr>
            <w:r>
              <w:rPr>
                <w:rFonts w:ascii="Arial" w:hAnsi="Arial" w:cs="Arial"/>
                <w:color w:val="E7E6E6" w:themeColor="background2"/>
                <w:sz w:val="18"/>
                <w:szCs w:val="18"/>
              </w:rPr>
              <w:t>(</w:t>
            </w:r>
            <w:r w:rsidR="00D065FD" w:rsidRPr="009343BF">
              <w:rPr>
                <w:rFonts w:ascii="Arial" w:hAnsi="Arial" w:cs="Arial"/>
                <w:color w:val="E7E6E6" w:themeColor="background2"/>
                <w:sz w:val="18"/>
                <w:szCs w:val="18"/>
              </w:rPr>
              <w:t>TUBITAK, EU, etc.</w:t>
            </w:r>
            <w:r>
              <w:rPr>
                <w:rFonts w:ascii="Arial" w:hAnsi="Arial" w:cs="Arial"/>
                <w:color w:val="E7E6E6" w:themeColor="background2"/>
                <w:sz w:val="18"/>
                <w:szCs w:val="18"/>
              </w:rPr>
              <w:t>)</w:t>
            </w:r>
          </w:p>
        </w:tc>
        <w:tc>
          <w:tcPr>
            <w:tcW w:w="2027" w:type="pct"/>
            <w:shd w:val="clear" w:color="auto" w:fill="FFFFFF"/>
          </w:tcPr>
          <w:p w14:paraId="0449D201" w14:textId="008D347D" w:rsidR="00D065FD" w:rsidRPr="00D065FD" w:rsidRDefault="00D065FD" w:rsidP="009343BF">
            <w:pPr>
              <w:rPr>
                <w:rFonts w:ascii="Arial" w:hAnsi="Arial" w:cs="Arial"/>
                <w:sz w:val="18"/>
                <w:szCs w:val="18"/>
              </w:rPr>
            </w:pPr>
          </w:p>
        </w:tc>
        <w:tc>
          <w:tcPr>
            <w:tcW w:w="1454" w:type="pct"/>
            <w:shd w:val="clear" w:color="E7E6E6" w:themeColor="background2" w:fill="auto"/>
            <w:vAlign w:val="center"/>
          </w:tcPr>
          <w:p w14:paraId="1F0A1A2D" w14:textId="62ACA7A6" w:rsidR="00D065FD" w:rsidRPr="00D065FD" w:rsidRDefault="00D065FD" w:rsidP="009343BF">
            <w:pPr>
              <w:rPr>
                <w:rFonts w:ascii="Arial" w:hAnsi="Arial" w:cs="Arial"/>
                <w:sz w:val="18"/>
                <w:szCs w:val="18"/>
              </w:rPr>
            </w:pPr>
          </w:p>
        </w:tc>
      </w:tr>
      <w:tr w:rsidR="00D065FD" w:rsidRPr="00D065FD" w14:paraId="501D75BA" w14:textId="77777777" w:rsidTr="009343BF">
        <w:trPr>
          <w:trHeight w:val="804"/>
        </w:trPr>
        <w:tc>
          <w:tcPr>
            <w:tcW w:w="1518" w:type="pct"/>
            <w:shd w:val="clear" w:color="auto" w:fill="44546A" w:themeFill="text2"/>
            <w:vAlign w:val="center"/>
            <w:hideMark/>
          </w:tcPr>
          <w:p w14:paraId="52F50A7B" w14:textId="77777777" w:rsidR="00D065FD" w:rsidRPr="009343BF" w:rsidRDefault="00D065FD" w:rsidP="003307E8">
            <w:pPr>
              <w:rPr>
                <w:rFonts w:ascii="Arial" w:hAnsi="Arial" w:cs="Arial"/>
                <w:b/>
                <w:bCs/>
                <w:color w:val="E7E6E6" w:themeColor="background2"/>
                <w:sz w:val="18"/>
                <w:szCs w:val="18"/>
              </w:rPr>
            </w:pPr>
            <w:r w:rsidRPr="009343BF">
              <w:rPr>
                <w:rFonts w:ascii="Arial" w:hAnsi="Arial" w:cs="Arial"/>
                <w:b/>
                <w:bCs/>
                <w:color w:val="E7E6E6" w:themeColor="background2"/>
                <w:sz w:val="18"/>
                <w:szCs w:val="18"/>
              </w:rPr>
              <w:t xml:space="preserve">Scientific/Academic </w:t>
            </w:r>
          </w:p>
          <w:p w14:paraId="1D9FF863" w14:textId="4B628A27" w:rsidR="00D065FD" w:rsidRPr="009343BF" w:rsidRDefault="009343BF" w:rsidP="003307E8">
            <w:pPr>
              <w:rPr>
                <w:rFonts w:ascii="Arial" w:hAnsi="Arial" w:cs="Arial"/>
                <w:bCs/>
                <w:color w:val="E7E6E6" w:themeColor="background2"/>
                <w:sz w:val="18"/>
                <w:szCs w:val="18"/>
              </w:rPr>
            </w:pPr>
            <w:r>
              <w:rPr>
                <w:rFonts w:ascii="Arial" w:hAnsi="Arial" w:cs="Arial"/>
                <w:bCs/>
                <w:color w:val="E7E6E6" w:themeColor="background2"/>
                <w:sz w:val="18"/>
                <w:szCs w:val="18"/>
              </w:rPr>
              <w:t>(</w:t>
            </w:r>
            <w:r w:rsidR="00D065FD" w:rsidRPr="009343BF">
              <w:rPr>
                <w:rFonts w:ascii="Arial" w:hAnsi="Arial" w:cs="Arial"/>
                <w:bCs/>
                <w:color w:val="E7E6E6" w:themeColor="background2"/>
                <w:sz w:val="18"/>
                <w:szCs w:val="18"/>
              </w:rPr>
              <w:t>Press, Book, Article, Publication</w:t>
            </w:r>
            <w:r>
              <w:rPr>
                <w:rFonts w:ascii="Arial" w:hAnsi="Arial" w:cs="Arial"/>
                <w:bCs/>
                <w:color w:val="E7E6E6" w:themeColor="background2"/>
                <w:sz w:val="18"/>
                <w:szCs w:val="18"/>
              </w:rPr>
              <w:t>)</w:t>
            </w:r>
          </w:p>
        </w:tc>
        <w:tc>
          <w:tcPr>
            <w:tcW w:w="2027" w:type="pct"/>
            <w:shd w:val="clear" w:color="auto" w:fill="FFFFFF"/>
          </w:tcPr>
          <w:p w14:paraId="1D08B06E" w14:textId="77777777" w:rsidR="00D065FD" w:rsidRPr="00D065FD" w:rsidRDefault="00D065FD" w:rsidP="009343BF">
            <w:pPr>
              <w:rPr>
                <w:rFonts w:ascii="Arial" w:hAnsi="Arial" w:cs="Arial"/>
                <w:sz w:val="18"/>
                <w:szCs w:val="18"/>
              </w:rPr>
            </w:pPr>
          </w:p>
        </w:tc>
        <w:tc>
          <w:tcPr>
            <w:tcW w:w="1454" w:type="pct"/>
            <w:shd w:val="clear" w:color="auto" w:fill="FFFFFF"/>
            <w:vAlign w:val="center"/>
          </w:tcPr>
          <w:p w14:paraId="716523DB" w14:textId="77777777" w:rsidR="00D065FD" w:rsidRPr="00D065FD" w:rsidRDefault="00D065FD" w:rsidP="009343BF">
            <w:pPr>
              <w:rPr>
                <w:rFonts w:ascii="Arial" w:hAnsi="Arial" w:cs="Arial"/>
                <w:sz w:val="18"/>
                <w:szCs w:val="18"/>
              </w:rPr>
            </w:pPr>
          </w:p>
        </w:tc>
      </w:tr>
      <w:tr w:rsidR="00D065FD" w:rsidRPr="00D065FD" w14:paraId="61DA1A9C" w14:textId="77777777" w:rsidTr="009343BF">
        <w:trPr>
          <w:trHeight w:val="1844"/>
        </w:trPr>
        <w:tc>
          <w:tcPr>
            <w:tcW w:w="1518" w:type="pct"/>
            <w:shd w:val="clear" w:color="auto" w:fill="44546A" w:themeFill="text2"/>
            <w:vAlign w:val="center"/>
            <w:hideMark/>
          </w:tcPr>
          <w:p w14:paraId="153A5370" w14:textId="77777777" w:rsidR="00D065FD" w:rsidRPr="009343BF" w:rsidRDefault="00D065FD" w:rsidP="00254CFC">
            <w:pPr>
              <w:jc w:val="both"/>
              <w:rPr>
                <w:rFonts w:ascii="Arial" w:eastAsia="Calibri" w:hAnsi="Arial" w:cs="Arial"/>
                <w:b/>
                <w:bCs/>
                <w:color w:val="E7E6E6" w:themeColor="background2"/>
                <w:sz w:val="18"/>
                <w:szCs w:val="18"/>
              </w:rPr>
            </w:pPr>
            <w:r w:rsidRPr="009343BF">
              <w:rPr>
                <w:rFonts w:ascii="Arial" w:eastAsia="Calibri" w:hAnsi="Arial" w:cs="Arial"/>
                <w:b/>
                <w:bCs/>
                <w:color w:val="E7E6E6" w:themeColor="background2"/>
                <w:sz w:val="18"/>
                <w:szCs w:val="18"/>
              </w:rPr>
              <w:t>Economic/Commercial/Social</w:t>
            </w:r>
          </w:p>
          <w:p w14:paraId="799FB49E" w14:textId="11E913C5" w:rsidR="00D065FD" w:rsidRPr="009343BF" w:rsidRDefault="00D065FD" w:rsidP="00254CFC">
            <w:pPr>
              <w:jc w:val="both"/>
              <w:rPr>
                <w:rFonts w:ascii="Arial" w:eastAsia="Calibri" w:hAnsi="Arial" w:cs="Arial"/>
                <w:bCs/>
                <w:color w:val="E7E6E6" w:themeColor="background2"/>
                <w:sz w:val="18"/>
                <w:szCs w:val="18"/>
              </w:rPr>
            </w:pPr>
            <w:r w:rsidRPr="009343BF">
              <w:rPr>
                <w:rFonts w:ascii="Arial" w:eastAsia="Calibri" w:hAnsi="Arial" w:cs="Arial"/>
                <w:bCs/>
                <w:color w:val="E7E6E6" w:themeColor="background2"/>
                <w:sz w:val="15"/>
                <w:szCs w:val="15"/>
              </w:rPr>
              <w:t xml:space="preserve">(Product, Prototype, Patent, Useful Models, Production Permission, Licensing, Spin-off/Start- up Company, Visual/Audio Archive, Database Production, IPR of Product, Media Placement, Fair, Project Market, Workshop, Training vb. Scientific Event, </w:t>
            </w:r>
            <w:r w:rsidR="00936AC7" w:rsidRPr="009343BF">
              <w:rPr>
                <w:rFonts w:ascii="Arial" w:eastAsia="Calibri" w:hAnsi="Arial" w:cs="Arial"/>
                <w:bCs/>
                <w:color w:val="E7E6E6" w:themeColor="background2"/>
                <w:sz w:val="15"/>
                <w:szCs w:val="15"/>
              </w:rPr>
              <w:t>Institutions which</w:t>
            </w:r>
            <w:r w:rsidRPr="009343BF">
              <w:rPr>
                <w:rFonts w:ascii="Arial" w:eastAsia="Calibri" w:hAnsi="Arial" w:cs="Arial"/>
                <w:bCs/>
                <w:color w:val="E7E6E6" w:themeColor="background2"/>
                <w:sz w:val="15"/>
                <w:szCs w:val="15"/>
              </w:rPr>
              <w:t xml:space="preserve"> will use the project outcomes, etc. and other dissemination events.)</w:t>
            </w:r>
          </w:p>
        </w:tc>
        <w:tc>
          <w:tcPr>
            <w:tcW w:w="2027" w:type="pct"/>
            <w:shd w:val="clear" w:color="auto" w:fill="FFFFFF"/>
          </w:tcPr>
          <w:p w14:paraId="7EE115CB" w14:textId="77777777" w:rsidR="00D065FD" w:rsidRPr="00D065FD" w:rsidRDefault="00D065FD" w:rsidP="009343BF">
            <w:pPr>
              <w:rPr>
                <w:rFonts w:ascii="Arial" w:hAnsi="Arial" w:cs="Arial"/>
                <w:sz w:val="18"/>
                <w:szCs w:val="18"/>
              </w:rPr>
            </w:pPr>
          </w:p>
        </w:tc>
        <w:tc>
          <w:tcPr>
            <w:tcW w:w="1454" w:type="pct"/>
            <w:shd w:val="clear" w:color="auto" w:fill="FFFFFF"/>
            <w:vAlign w:val="center"/>
          </w:tcPr>
          <w:p w14:paraId="1C0E0B74" w14:textId="77777777" w:rsidR="00D065FD" w:rsidRPr="00D065FD" w:rsidRDefault="00D065FD" w:rsidP="009343BF">
            <w:pPr>
              <w:rPr>
                <w:rFonts w:ascii="Arial" w:hAnsi="Arial" w:cs="Arial"/>
                <w:sz w:val="18"/>
                <w:szCs w:val="18"/>
              </w:rPr>
            </w:pPr>
          </w:p>
        </w:tc>
      </w:tr>
    </w:tbl>
    <w:p w14:paraId="2F9EFEEA" w14:textId="01A62A42" w:rsidR="00D065FD" w:rsidRDefault="00D065FD" w:rsidP="00D065FD">
      <w:pPr>
        <w:tabs>
          <w:tab w:val="left" w:pos="1026"/>
        </w:tabs>
        <w:rPr>
          <w:rFonts w:ascii="Arial" w:eastAsia="Calibri" w:hAnsi="Arial" w:cs="Arial"/>
          <w:bCs/>
          <w:i/>
          <w:iCs/>
          <w:color w:val="7F7F7F" w:themeColor="text1" w:themeTint="80"/>
          <w:sz w:val="16"/>
          <w:szCs w:val="16"/>
        </w:rPr>
      </w:pPr>
    </w:p>
    <w:p w14:paraId="5EAFD1E2" w14:textId="77777777" w:rsidR="00D065FD" w:rsidRDefault="00D065FD" w:rsidP="00D065FD">
      <w:pPr>
        <w:tabs>
          <w:tab w:val="left" w:pos="1026"/>
        </w:tabs>
        <w:rPr>
          <w:rFonts w:ascii="Arial" w:eastAsia="Calibri" w:hAnsi="Arial" w:cs="Arial"/>
          <w:b/>
          <w:bCs/>
          <w:color w:val="000000"/>
          <w:sz w:val="18"/>
          <w:szCs w:val="18"/>
        </w:rPr>
      </w:pPr>
    </w:p>
    <w:p w14:paraId="1AA09113" w14:textId="77777777" w:rsidR="00D065FD" w:rsidRPr="004A5230" w:rsidRDefault="00D065FD" w:rsidP="00D065FD">
      <w:pPr>
        <w:tabs>
          <w:tab w:val="left" w:pos="1026"/>
        </w:tabs>
        <w:rPr>
          <w:rFonts w:ascii="Arial" w:eastAsia="Calibri" w:hAnsi="Arial" w:cs="Arial"/>
          <w:b/>
          <w:bCs/>
          <w:color w:val="000000"/>
          <w:sz w:val="20"/>
          <w:szCs w:val="18"/>
        </w:rPr>
      </w:pPr>
    </w:p>
    <w:p w14:paraId="4CC7F765" w14:textId="33965E39" w:rsidR="00D065FD" w:rsidRPr="00D065FD" w:rsidRDefault="00D065FD" w:rsidP="00D065FD">
      <w:pPr>
        <w:tabs>
          <w:tab w:val="left" w:pos="1026"/>
        </w:tabs>
      </w:pPr>
      <w:r w:rsidRPr="004A5230">
        <w:rPr>
          <w:rFonts w:ascii="Arial" w:eastAsia="Calibri" w:hAnsi="Arial" w:cs="Arial"/>
          <w:b/>
          <w:bCs/>
          <w:color w:val="222A35" w:themeColor="text2" w:themeShade="80"/>
          <w:sz w:val="20"/>
          <w:szCs w:val="18"/>
        </w:rPr>
        <w:t>4.</w:t>
      </w:r>
      <w:r w:rsidR="00936AC7" w:rsidRPr="004A5230">
        <w:rPr>
          <w:rFonts w:ascii="Arial" w:eastAsia="Calibri" w:hAnsi="Arial" w:cs="Arial"/>
          <w:b/>
          <w:bCs/>
          <w:color w:val="222A35" w:themeColor="text2" w:themeShade="80"/>
          <w:sz w:val="20"/>
          <w:szCs w:val="18"/>
        </w:rPr>
        <w:t>2</w:t>
      </w:r>
      <w:r w:rsidRPr="004A5230">
        <w:rPr>
          <w:rFonts w:ascii="Arial" w:eastAsia="Calibri" w:hAnsi="Arial" w:cs="Arial"/>
          <w:b/>
          <w:bCs/>
          <w:color w:val="222A35" w:themeColor="text2" w:themeShade="80"/>
          <w:sz w:val="20"/>
          <w:szCs w:val="18"/>
        </w:rPr>
        <w:t xml:space="preserve"> Detailed Information About Targeted External Grant Applications</w:t>
      </w:r>
      <w:r>
        <w:rPr>
          <w:rFonts w:ascii="Arial" w:eastAsia="Calibri" w:hAnsi="Arial" w:cs="Arial"/>
          <w:b/>
          <w:bCs/>
          <w:color w:val="000000"/>
          <w:sz w:val="18"/>
          <w:szCs w:val="18"/>
        </w:rPr>
        <w:br/>
      </w:r>
      <w:r w:rsidR="00936AC7" w:rsidRPr="009343BF">
        <w:rPr>
          <w:rFonts w:ascii="Arial" w:eastAsia="Calibri" w:hAnsi="Arial" w:cs="Arial"/>
          <w:bCs/>
          <w:i/>
          <w:iCs/>
          <w:color w:val="8496B0" w:themeColor="text2" w:themeTint="99"/>
          <w:sz w:val="16"/>
          <w:szCs w:val="16"/>
        </w:rPr>
        <w:t xml:space="preserve">Please provide detailed information related to the planned grant applications. </w:t>
      </w:r>
      <w:r w:rsidRPr="009343BF">
        <w:rPr>
          <w:rFonts w:ascii="Arial" w:eastAsia="Calibri" w:hAnsi="Arial" w:cs="Arial"/>
          <w:bCs/>
          <w:i/>
          <w:iCs/>
          <w:color w:val="8496B0" w:themeColor="text2" w:themeTint="99"/>
          <w:sz w:val="16"/>
          <w:szCs w:val="16"/>
        </w:rPr>
        <w:t xml:space="preserve">What is your plan to secure an external grant for further development of the project </w:t>
      </w:r>
      <w:r w:rsidR="00936AC7" w:rsidRPr="009343BF">
        <w:rPr>
          <w:rFonts w:ascii="Arial" w:eastAsia="Calibri" w:hAnsi="Arial" w:cs="Arial"/>
          <w:bCs/>
          <w:i/>
          <w:iCs/>
          <w:color w:val="8496B0" w:themeColor="text2" w:themeTint="99"/>
          <w:sz w:val="16"/>
          <w:szCs w:val="16"/>
        </w:rPr>
        <w:t>results?</w:t>
      </w:r>
      <w:r w:rsidRPr="009343BF">
        <w:rPr>
          <w:rFonts w:ascii="Arial" w:hAnsi="Arial" w:cs="Arial"/>
          <w:i/>
          <w:color w:val="8496B0" w:themeColor="text2" w:themeTint="99"/>
          <w:sz w:val="18"/>
          <w:szCs w:val="18"/>
        </w:rPr>
        <w:t xml:space="preserve"> </w:t>
      </w:r>
    </w:p>
    <w:p w14:paraId="221309F0" w14:textId="77777777" w:rsidR="00D065FD" w:rsidRDefault="00D065FD" w:rsidP="00C760FE">
      <w:pPr>
        <w:tabs>
          <w:tab w:val="left" w:pos="1026"/>
        </w:tabs>
      </w:pPr>
    </w:p>
    <w:tbl>
      <w:tblPr>
        <w:tblW w:w="5000" w:type="pct"/>
        <w:tblLook w:val="0000" w:firstRow="0" w:lastRow="0" w:firstColumn="0" w:lastColumn="0" w:noHBand="0" w:noVBand="0"/>
      </w:tblPr>
      <w:tblGrid>
        <w:gridCol w:w="9735"/>
      </w:tblGrid>
      <w:tr w:rsidR="00D065FD" w:rsidRPr="00171586" w14:paraId="1A4F8529" w14:textId="77777777" w:rsidTr="003307E8">
        <w:trPr>
          <w:trHeight w:val="592"/>
        </w:trPr>
        <w:tc>
          <w:tcPr>
            <w:tcW w:w="5000" w:type="pct"/>
            <w:tcBorders>
              <w:top w:val="single" w:sz="4" w:space="0" w:color="000000"/>
              <w:left w:val="single" w:sz="4" w:space="0" w:color="000000"/>
              <w:bottom w:val="single" w:sz="4" w:space="0" w:color="000000"/>
              <w:right w:val="single" w:sz="4" w:space="0" w:color="000000"/>
            </w:tcBorders>
          </w:tcPr>
          <w:p w14:paraId="3DD07FCD" w14:textId="77777777" w:rsidR="00D065FD" w:rsidRPr="00171586" w:rsidRDefault="00D065FD" w:rsidP="003307E8">
            <w:pPr>
              <w:pStyle w:val="WW-NormalWeb1"/>
              <w:spacing w:before="0" w:after="0"/>
              <w:contextualSpacing/>
              <w:jc w:val="both"/>
              <w:rPr>
                <w:rFonts w:ascii="Arial" w:hAnsi="Arial" w:cs="Arial"/>
                <w:color w:val="000000"/>
                <w:sz w:val="20"/>
                <w:szCs w:val="18"/>
                <w:lang w:val="en-US"/>
              </w:rPr>
            </w:pPr>
          </w:p>
          <w:p w14:paraId="02C3A2CF" w14:textId="5A88549C" w:rsidR="00D065FD" w:rsidRPr="00171586" w:rsidRDefault="00D065FD" w:rsidP="003307E8">
            <w:pPr>
              <w:pStyle w:val="WW-NormalWeb1"/>
              <w:contextualSpacing/>
              <w:jc w:val="both"/>
              <w:rPr>
                <w:rFonts w:ascii="Arial" w:hAnsi="Arial" w:cs="Arial"/>
                <w:color w:val="000000"/>
                <w:sz w:val="20"/>
                <w:szCs w:val="18"/>
              </w:rPr>
            </w:pPr>
          </w:p>
          <w:p w14:paraId="26498FAE" w14:textId="77777777" w:rsidR="00D065FD" w:rsidRPr="00171586" w:rsidRDefault="00D065FD" w:rsidP="003307E8">
            <w:pPr>
              <w:pStyle w:val="WW-NormalWeb1"/>
              <w:spacing w:before="0" w:after="0"/>
              <w:contextualSpacing/>
              <w:jc w:val="both"/>
              <w:rPr>
                <w:rFonts w:ascii="Arial" w:hAnsi="Arial" w:cs="Arial"/>
                <w:color w:val="000000"/>
                <w:sz w:val="20"/>
                <w:szCs w:val="18"/>
                <w:lang w:val="en-US"/>
              </w:rPr>
            </w:pPr>
          </w:p>
          <w:p w14:paraId="6F19CDB1" w14:textId="77777777" w:rsidR="00D065FD" w:rsidRPr="00171586" w:rsidRDefault="00D065FD" w:rsidP="003307E8">
            <w:pPr>
              <w:pStyle w:val="WW-NormalWeb1"/>
              <w:spacing w:before="0" w:after="0"/>
              <w:contextualSpacing/>
              <w:jc w:val="both"/>
              <w:rPr>
                <w:rFonts w:ascii="Arial" w:hAnsi="Arial" w:cs="Arial"/>
                <w:color w:val="000000"/>
                <w:sz w:val="20"/>
                <w:szCs w:val="18"/>
                <w:lang w:val="en-US"/>
              </w:rPr>
            </w:pPr>
          </w:p>
          <w:p w14:paraId="4BF4FB15" w14:textId="77777777" w:rsidR="00D065FD" w:rsidRDefault="00D065FD" w:rsidP="003307E8">
            <w:pPr>
              <w:pStyle w:val="WW-NormalWeb1"/>
              <w:spacing w:before="0" w:after="0"/>
              <w:contextualSpacing/>
              <w:jc w:val="both"/>
              <w:rPr>
                <w:rFonts w:ascii="Arial" w:hAnsi="Arial" w:cs="Arial"/>
                <w:color w:val="000000"/>
                <w:sz w:val="20"/>
                <w:szCs w:val="18"/>
                <w:lang w:val="en-US"/>
              </w:rPr>
            </w:pPr>
          </w:p>
          <w:p w14:paraId="6176C28E" w14:textId="77777777" w:rsidR="004A5230" w:rsidRDefault="004A5230" w:rsidP="003307E8">
            <w:pPr>
              <w:pStyle w:val="WW-NormalWeb1"/>
              <w:spacing w:before="0" w:after="0"/>
              <w:contextualSpacing/>
              <w:jc w:val="both"/>
              <w:rPr>
                <w:rFonts w:ascii="Arial" w:hAnsi="Arial" w:cs="Arial"/>
                <w:color w:val="000000"/>
                <w:sz w:val="20"/>
                <w:szCs w:val="18"/>
                <w:lang w:val="en-US"/>
              </w:rPr>
            </w:pPr>
          </w:p>
          <w:p w14:paraId="24129F8C" w14:textId="77777777" w:rsidR="004A5230" w:rsidRDefault="004A5230" w:rsidP="003307E8">
            <w:pPr>
              <w:pStyle w:val="WW-NormalWeb1"/>
              <w:spacing w:before="0" w:after="0"/>
              <w:contextualSpacing/>
              <w:jc w:val="both"/>
              <w:rPr>
                <w:rFonts w:ascii="Arial" w:hAnsi="Arial" w:cs="Arial"/>
                <w:color w:val="000000"/>
                <w:sz w:val="20"/>
                <w:szCs w:val="18"/>
                <w:lang w:val="en-US"/>
              </w:rPr>
            </w:pPr>
          </w:p>
          <w:p w14:paraId="797F8F27" w14:textId="77777777" w:rsidR="004A5230" w:rsidRDefault="004A5230" w:rsidP="003307E8">
            <w:pPr>
              <w:pStyle w:val="WW-NormalWeb1"/>
              <w:spacing w:before="0" w:after="0"/>
              <w:contextualSpacing/>
              <w:jc w:val="both"/>
              <w:rPr>
                <w:rFonts w:ascii="Arial" w:hAnsi="Arial" w:cs="Arial"/>
                <w:color w:val="000000"/>
                <w:sz w:val="20"/>
                <w:szCs w:val="18"/>
                <w:lang w:val="en-US"/>
              </w:rPr>
            </w:pPr>
          </w:p>
          <w:p w14:paraId="2DA3CE72" w14:textId="77777777" w:rsidR="004A5230" w:rsidRDefault="004A5230" w:rsidP="003307E8">
            <w:pPr>
              <w:pStyle w:val="WW-NormalWeb1"/>
              <w:spacing w:before="0" w:after="0"/>
              <w:contextualSpacing/>
              <w:jc w:val="both"/>
              <w:rPr>
                <w:rFonts w:ascii="Arial" w:hAnsi="Arial" w:cs="Arial"/>
                <w:color w:val="000000"/>
                <w:sz w:val="20"/>
                <w:szCs w:val="18"/>
                <w:lang w:val="en-US"/>
              </w:rPr>
            </w:pPr>
          </w:p>
          <w:p w14:paraId="0033A7E3" w14:textId="77777777" w:rsidR="004A5230" w:rsidRDefault="004A5230" w:rsidP="003307E8">
            <w:pPr>
              <w:pStyle w:val="WW-NormalWeb1"/>
              <w:spacing w:before="0" w:after="0"/>
              <w:contextualSpacing/>
              <w:jc w:val="both"/>
              <w:rPr>
                <w:rFonts w:ascii="Arial" w:hAnsi="Arial" w:cs="Arial"/>
                <w:color w:val="000000"/>
                <w:sz w:val="20"/>
                <w:szCs w:val="18"/>
                <w:lang w:val="en-US"/>
              </w:rPr>
            </w:pPr>
          </w:p>
          <w:p w14:paraId="58BC52FB" w14:textId="77777777" w:rsidR="004A5230" w:rsidRDefault="004A5230" w:rsidP="003307E8">
            <w:pPr>
              <w:pStyle w:val="WW-NormalWeb1"/>
              <w:spacing w:before="0" w:after="0"/>
              <w:contextualSpacing/>
              <w:jc w:val="both"/>
              <w:rPr>
                <w:rFonts w:ascii="Arial" w:hAnsi="Arial" w:cs="Arial"/>
                <w:color w:val="000000"/>
                <w:sz w:val="20"/>
                <w:szCs w:val="18"/>
                <w:lang w:val="en-US"/>
              </w:rPr>
            </w:pPr>
          </w:p>
          <w:p w14:paraId="4BC844C5" w14:textId="77777777" w:rsidR="004A5230" w:rsidRDefault="004A5230" w:rsidP="003307E8">
            <w:pPr>
              <w:pStyle w:val="WW-NormalWeb1"/>
              <w:spacing w:before="0" w:after="0"/>
              <w:contextualSpacing/>
              <w:jc w:val="both"/>
              <w:rPr>
                <w:rFonts w:ascii="Arial" w:hAnsi="Arial" w:cs="Arial"/>
                <w:color w:val="000000"/>
                <w:sz w:val="20"/>
                <w:szCs w:val="18"/>
                <w:lang w:val="en-US"/>
              </w:rPr>
            </w:pPr>
          </w:p>
          <w:p w14:paraId="5D031CC5" w14:textId="77777777" w:rsidR="004A5230" w:rsidRDefault="004A5230" w:rsidP="003307E8">
            <w:pPr>
              <w:pStyle w:val="WW-NormalWeb1"/>
              <w:spacing w:before="0" w:after="0"/>
              <w:contextualSpacing/>
              <w:jc w:val="both"/>
              <w:rPr>
                <w:rFonts w:ascii="Arial" w:hAnsi="Arial" w:cs="Arial"/>
                <w:color w:val="000000"/>
                <w:sz w:val="20"/>
                <w:szCs w:val="18"/>
                <w:lang w:val="en-US"/>
              </w:rPr>
            </w:pPr>
          </w:p>
          <w:p w14:paraId="5B739E49" w14:textId="77777777" w:rsidR="004A5230" w:rsidRDefault="004A5230" w:rsidP="003307E8">
            <w:pPr>
              <w:pStyle w:val="WW-NormalWeb1"/>
              <w:spacing w:before="0" w:after="0"/>
              <w:contextualSpacing/>
              <w:jc w:val="both"/>
              <w:rPr>
                <w:rFonts w:ascii="Arial" w:hAnsi="Arial" w:cs="Arial"/>
                <w:color w:val="000000"/>
                <w:sz w:val="20"/>
                <w:szCs w:val="18"/>
                <w:lang w:val="en-US"/>
              </w:rPr>
            </w:pPr>
          </w:p>
          <w:p w14:paraId="7D8C45DC" w14:textId="77777777" w:rsidR="004A5230" w:rsidRDefault="004A5230" w:rsidP="003307E8">
            <w:pPr>
              <w:pStyle w:val="WW-NormalWeb1"/>
              <w:spacing w:before="0" w:after="0"/>
              <w:contextualSpacing/>
              <w:jc w:val="both"/>
              <w:rPr>
                <w:rFonts w:ascii="Arial" w:hAnsi="Arial" w:cs="Arial"/>
                <w:color w:val="000000"/>
                <w:sz w:val="20"/>
                <w:szCs w:val="18"/>
                <w:lang w:val="en-US"/>
              </w:rPr>
            </w:pPr>
          </w:p>
          <w:p w14:paraId="096105FB" w14:textId="77777777" w:rsidR="004A5230" w:rsidRDefault="004A5230" w:rsidP="003307E8">
            <w:pPr>
              <w:pStyle w:val="WW-NormalWeb1"/>
              <w:spacing w:before="0" w:after="0"/>
              <w:contextualSpacing/>
              <w:jc w:val="both"/>
              <w:rPr>
                <w:rFonts w:ascii="Arial" w:hAnsi="Arial" w:cs="Arial"/>
                <w:color w:val="000000"/>
                <w:sz w:val="20"/>
                <w:szCs w:val="18"/>
                <w:lang w:val="en-US"/>
              </w:rPr>
            </w:pPr>
          </w:p>
          <w:p w14:paraId="6A2F27CD" w14:textId="77777777" w:rsidR="004A5230" w:rsidRDefault="004A5230" w:rsidP="003307E8">
            <w:pPr>
              <w:pStyle w:val="WW-NormalWeb1"/>
              <w:spacing w:before="0" w:after="0"/>
              <w:contextualSpacing/>
              <w:jc w:val="both"/>
              <w:rPr>
                <w:rFonts w:ascii="Arial" w:hAnsi="Arial" w:cs="Arial"/>
                <w:color w:val="000000"/>
                <w:sz w:val="20"/>
                <w:szCs w:val="18"/>
                <w:lang w:val="en-US"/>
              </w:rPr>
            </w:pPr>
          </w:p>
          <w:p w14:paraId="2E16D777" w14:textId="77777777" w:rsidR="004A5230" w:rsidRDefault="004A5230" w:rsidP="003307E8">
            <w:pPr>
              <w:pStyle w:val="WW-NormalWeb1"/>
              <w:spacing w:before="0" w:after="0"/>
              <w:contextualSpacing/>
              <w:jc w:val="both"/>
              <w:rPr>
                <w:rFonts w:ascii="Arial" w:hAnsi="Arial" w:cs="Arial"/>
                <w:color w:val="000000"/>
                <w:sz w:val="20"/>
                <w:szCs w:val="18"/>
                <w:lang w:val="en-US"/>
              </w:rPr>
            </w:pPr>
          </w:p>
          <w:p w14:paraId="3D54AA9A" w14:textId="77777777" w:rsidR="004A5230" w:rsidRDefault="004A5230" w:rsidP="003307E8">
            <w:pPr>
              <w:pStyle w:val="WW-NormalWeb1"/>
              <w:spacing w:before="0" w:after="0"/>
              <w:contextualSpacing/>
              <w:jc w:val="both"/>
              <w:rPr>
                <w:rFonts w:ascii="Arial" w:hAnsi="Arial" w:cs="Arial"/>
                <w:color w:val="000000"/>
                <w:sz w:val="20"/>
                <w:szCs w:val="18"/>
                <w:lang w:val="en-US"/>
              </w:rPr>
            </w:pPr>
          </w:p>
          <w:p w14:paraId="74219C86" w14:textId="77777777" w:rsidR="004A5230" w:rsidRDefault="004A5230" w:rsidP="003307E8">
            <w:pPr>
              <w:pStyle w:val="WW-NormalWeb1"/>
              <w:spacing w:before="0" w:after="0"/>
              <w:contextualSpacing/>
              <w:jc w:val="both"/>
              <w:rPr>
                <w:rFonts w:ascii="Arial" w:hAnsi="Arial" w:cs="Arial"/>
                <w:color w:val="000000"/>
                <w:sz w:val="20"/>
                <w:szCs w:val="18"/>
                <w:lang w:val="en-US"/>
              </w:rPr>
            </w:pPr>
          </w:p>
          <w:p w14:paraId="487EC4EE" w14:textId="77777777" w:rsidR="004A5230" w:rsidRDefault="004A5230" w:rsidP="003307E8">
            <w:pPr>
              <w:pStyle w:val="WW-NormalWeb1"/>
              <w:spacing w:before="0" w:after="0"/>
              <w:contextualSpacing/>
              <w:jc w:val="both"/>
              <w:rPr>
                <w:rFonts w:ascii="Arial" w:hAnsi="Arial" w:cs="Arial"/>
                <w:color w:val="000000"/>
                <w:sz w:val="20"/>
                <w:szCs w:val="18"/>
                <w:lang w:val="en-US"/>
              </w:rPr>
            </w:pPr>
          </w:p>
          <w:p w14:paraId="4255A8DD" w14:textId="77777777" w:rsidR="004A5230" w:rsidRDefault="004A5230" w:rsidP="003307E8">
            <w:pPr>
              <w:pStyle w:val="WW-NormalWeb1"/>
              <w:spacing w:before="0" w:after="0"/>
              <w:contextualSpacing/>
              <w:jc w:val="both"/>
              <w:rPr>
                <w:rFonts w:ascii="Arial" w:hAnsi="Arial" w:cs="Arial"/>
                <w:color w:val="000000"/>
                <w:sz w:val="20"/>
                <w:szCs w:val="18"/>
                <w:lang w:val="en-US"/>
              </w:rPr>
            </w:pPr>
          </w:p>
          <w:p w14:paraId="6B3C0E49" w14:textId="77777777" w:rsidR="004A5230" w:rsidRDefault="004A5230" w:rsidP="003307E8">
            <w:pPr>
              <w:pStyle w:val="WW-NormalWeb1"/>
              <w:spacing w:before="0" w:after="0"/>
              <w:contextualSpacing/>
              <w:jc w:val="both"/>
              <w:rPr>
                <w:rFonts w:ascii="Arial" w:hAnsi="Arial" w:cs="Arial"/>
                <w:color w:val="000000"/>
                <w:sz w:val="20"/>
                <w:szCs w:val="18"/>
                <w:lang w:val="en-US"/>
              </w:rPr>
            </w:pPr>
          </w:p>
          <w:p w14:paraId="79FCE4DA" w14:textId="77777777" w:rsidR="004A5230" w:rsidRDefault="004A5230" w:rsidP="003307E8">
            <w:pPr>
              <w:pStyle w:val="WW-NormalWeb1"/>
              <w:spacing w:before="0" w:after="0"/>
              <w:contextualSpacing/>
              <w:jc w:val="both"/>
              <w:rPr>
                <w:rFonts w:ascii="Arial" w:hAnsi="Arial" w:cs="Arial"/>
                <w:color w:val="000000"/>
                <w:sz w:val="20"/>
                <w:szCs w:val="18"/>
                <w:lang w:val="en-US"/>
              </w:rPr>
            </w:pPr>
          </w:p>
          <w:p w14:paraId="37659366" w14:textId="77777777" w:rsidR="004A5230" w:rsidRPr="00171586" w:rsidRDefault="004A5230" w:rsidP="003307E8">
            <w:pPr>
              <w:pStyle w:val="WW-NormalWeb1"/>
              <w:spacing w:before="0" w:after="0"/>
              <w:contextualSpacing/>
              <w:jc w:val="both"/>
              <w:rPr>
                <w:rFonts w:ascii="Arial" w:hAnsi="Arial" w:cs="Arial"/>
                <w:color w:val="000000"/>
                <w:sz w:val="20"/>
                <w:szCs w:val="18"/>
                <w:lang w:val="en-US"/>
              </w:rPr>
            </w:pPr>
          </w:p>
          <w:p w14:paraId="1051312B" w14:textId="77777777" w:rsidR="00D065FD" w:rsidRPr="00171586" w:rsidRDefault="00D065FD" w:rsidP="003307E8">
            <w:pPr>
              <w:pStyle w:val="WW-NormalWeb1"/>
              <w:spacing w:before="0" w:after="0"/>
              <w:contextualSpacing/>
              <w:jc w:val="both"/>
              <w:rPr>
                <w:rFonts w:ascii="Arial" w:hAnsi="Arial" w:cs="Arial"/>
                <w:color w:val="000000"/>
                <w:sz w:val="20"/>
                <w:szCs w:val="18"/>
                <w:lang w:val="en-US"/>
              </w:rPr>
            </w:pPr>
          </w:p>
          <w:p w14:paraId="15D7FE9D" w14:textId="77777777" w:rsidR="00D065FD" w:rsidRPr="00171586" w:rsidRDefault="00D065FD" w:rsidP="003307E8">
            <w:pPr>
              <w:pStyle w:val="WW-NormalWeb1"/>
              <w:spacing w:before="0" w:after="0"/>
              <w:contextualSpacing/>
              <w:jc w:val="both"/>
              <w:rPr>
                <w:rFonts w:ascii="Arial" w:hAnsi="Arial" w:cs="Arial"/>
                <w:color w:val="000000"/>
                <w:sz w:val="20"/>
                <w:szCs w:val="18"/>
                <w:lang w:val="en-US"/>
              </w:rPr>
            </w:pPr>
          </w:p>
        </w:tc>
      </w:tr>
    </w:tbl>
    <w:p w14:paraId="5299ADBD" w14:textId="74956365" w:rsidR="00D065FD" w:rsidRPr="00C760FE" w:rsidRDefault="00D065FD" w:rsidP="00C760FE">
      <w:pPr>
        <w:tabs>
          <w:tab w:val="left" w:pos="1026"/>
        </w:tabs>
        <w:sectPr w:rsidR="00D065FD" w:rsidRPr="00C760FE" w:rsidSect="00056E1D">
          <w:footnotePr>
            <w:pos w:val="beneathText"/>
          </w:footnotePr>
          <w:pgSz w:w="11899" w:h="16837" w:code="9"/>
          <w:pgMar w:top="1440" w:right="1077" w:bottom="1815" w:left="1077" w:header="851" w:footer="851" w:gutter="0"/>
          <w:cols w:space="708"/>
          <w:docGrid w:linePitch="360"/>
        </w:sectPr>
      </w:pPr>
    </w:p>
    <w:p w14:paraId="410ECF4F" w14:textId="6259C504" w:rsidR="00804507" w:rsidRPr="009343BF" w:rsidRDefault="00C760FE" w:rsidP="00C760FE">
      <w:pPr>
        <w:pStyle w:val="WW-NormalWeb1"/>
        <w:spacing w:before="0" w:after="0"/>
        <w:contextualSpacing/>
        <w:jc w:val="both"/>
        <w:rPr>
          <w:rFonts w:ascii="Arial" w:hAnsi="Arial" w:cs="Arial"/>
          <w:b/>
          <w:bCs/>
          <w:color w:val="222A35" w:themeColor="text2" w:themeShade="80"/>
          <w:sz w:val="18"/>
          <w:szCs w:val="18"/>
          <w:lang w:val="en-US"/>
        </w:rPr>
      </w:pPr>
      <w:r w:rsidRPr="009343BF">
        <w:rPr>
          <w:rFonts w:ascii="Arial" w:hAnsi="Arial" w:cs="Arial"/>
          <w:b/>
          <w:bCs/>
          <w:color w:val="222A35" w:themeColor="text2" w:themeShade="80"/>
          <w:sz w:val="18"/>
          <w:szCs w:val="18"/>
          <w:lang w:val="en-US"/>
        </w:rPr>
        <w:lastRenderedPageBreak/>
        <w:t>5</w:t>
      </w:r>
      <w:r w:rsidRPr="004A5230">
        <w:rPr>
          <w:rFonts w:ascii="Arial" w:hAnsi="Arial" w:cs="Arial"/>
          <w:b/>
          <w:bCs/>
          <w:color w:val="222A35" w:themeColor="text2" w:themeShade="80"/>
          <w:sz w:val="20"/>
          <w:szCs w:val="18"/>
          <w:lang w:val="en-US"/>
        </w:rPr>
        <w:t xml:space="preserve">. </w:t>
      </w:r>
      <w:r w:rsidR="00936AC7" w:rsidRPr="004A5230">
        <w:rPr>
          <w:rFonts w:ascii="Arial" w:hAnsi="Arial" w:cs="Arial"/>
          <w:b/>
          <w:bCs/>
          <w:color w:val="222A35" w:themeColor="text2" w:themeShade="80"/>
          <w:sz w:val="20"/>
          <w:szCs w:val="18"/>
          <w:lang w:val="en-US"/>
        </w:rPr>
        <w:t xml:space="preserve">Research Budget </w:t>
      </w:r>
      <w:r w:rsidR="009935F5" w:rsidRPr="004A5230">
        <w:rPr>
          <w:rFonts w:ascii="Arial" w:hAnsi="Arial" w:cs="Arial"/>
          <w:b/>
          <w:bCs/>
          <w:color w:val="222A35" w:themeColor="text2" w:themeShade="80"/>
          <w:sz w:val="20"/>
          <w:szCs w:val="18"/>
          <w:lang w:val="en-US"/>
        </w:rPr>
        <w:t>and</w:t>
      </w:r>
      <w:r w:rsidR="00936AC7" w:rsidRPr="004A5230">
        <w:rPr>
          <w:rFonts w:ascii="Arial" w:hAnsi="Arial" w:cs="Arial"/>
          <w:b/>
          <w:bCs/>
          <w:color w:val="222A35" w:themeColor="text2" w:themeShade="80"/>
          <w:sz w:val="20"/>
          <w:szCs w:val="18"/>
          <w:lang w:val="en-US"/>
        </w:rPr>
        <w:t xml:space="preserve"> Justification </w:t>
      </w:r>
    </w:p>
    <w:p w14:paraId="7AE39403" w14:textId="07B24349" w:rsidR="00C760FE" w:rsidRDefault="00C760FE" w:rsidP="00C760FE">
      <w:pPr>
        <w:pStyle w:val="WW-NormalWeb1"/>
        <w:spacing w:before="0" w:after="0"/>
        <w:contextualSpacing/>
        <w:jc w:val="both"/>
        <w:rPr>
          <w:rFonts w:ascii="Arial" w:hAnsi="Arial" w:cs="Arial"/>
          <w:b/>
          <w:bCs/>
          <w:sz w:val="20"/>
          <w:szCs w:val="18"/>
          <w:lang w:val="en-US"/>
        </w:rPr>
      </w:pPr>
    </w:p>
    <w:tbl>
      <w:tblPr>
        <w:tblW w:w="10053" w:type="dxa"/>
        <w:tblLayout w:type="fixed"/>
        <w:tblLook w:val="0000" w:firstRow="0" w:lastRow="0" w:firstColumn="0" w:lastColumn="0" w:noHBand="0" w:noVBand="0"/>
      </w:tblPr>
      <w:tblGrid>
        <w:gridCol w:w="1266"/>
        <w:gridCol w:w="1536"/>
        <w:gridCol w:w="1275"/>
        <w:gridCol w:w="1585"/>
        <w:gridCol w:w="1250"/>
        <w:gridCol w:w="944"/>
        <w:gridCol w:w="1113"/>
        <w:gridCol w:w="1084"/>
      </w:tblGrid>
      <w:tr w:rsidR="009343BF" w:rsidRPr="009343BF" w14:paraId="19ADD658" w14:textId="77777777" w:rsidTr="009343BF">
        <w:trPr>
          <w:cantSplit/>
          <w:trHeight w:hRule="exact" w:val="837"/>
        </w:trPr>
        <w:tc>
          <w:tcPr>
            <w:tcW w:w="1266" w:type="dxa"/>
            <w:tcBorders>
              <w:top w:val="single" w:sz="8" w:space="0" w:color="000000"/>
              <w:left w:val="single" w:sz="8" w:space="0" w:color="000000"/>
              <w:bottom w:val="single" w:sz="8" w:space="0" w:color="000000"/>
            </w:tcBorders>
            <w:shd w:val="clear" w:color="auto" w:fill="44546A" w:themeFill="text2"/>
            <w:vAlign w:val="center"/>
          </w:tcPr>
          <w:p w14:paraId="178E6424" w14:textId="32D3D56F" w:rsidR="00C760FE" w:rsidRPr="009343BF" w:rsidRDefault="00C760FE" w:rsidP="003307E8">
            <w:pPr>
              <w:snapToGrid w:val="0"/>
              <w:rPr>
                <w:rFonts w:ascii="Arial" w:hAnsi="Arial" w:cs="Arial"/>
                <w:b/>
                <w:color w:val="E7E6E6" w:themeColor="background2"/>
                <w:sz w:val="18"/>
                <w:szCs w:val="18"/>
                <w:lang w:val="de-DE"/>
              </w:rPr>
            </w:pPr>
          </w:p>
        </w:tc>
        <w:tc>
          <w:tcPr>
            <w:tcW w:w="1536" w:type="dxa"/>
            <w:tcBorders>
              <w:top w:val="single" w:sz="8" w:space="0" w:color="000000"/>
              <w:left w:val="single" w:sz="8" w:space="0" w:color="000000"/>
              <w:bottom w:val="single" w:sz="8" w:space="0" w:color="000000"/>
            </w:tcBorders>
            <w:shd w:val="clear" w:color="auto" w:fill="44546A" w:themeFill="text2"/>
            <w:vAlign w:val="center"/>
          </w:tcPr>
          <w:p w14:paraId="4CA47266" w14:textId="77777777" w:rsidR="00C760FE" w:rsidRPr="004A5230" w:rsidRDefault="00C760FE" w:rsidP="003307E8">
            <w:pPr>
              <w:snapToGrid w:val="0"/>
              <w:jc w:val="center"/>
              <w:rPr>
                <w:rFonts w:ascii="Arial" w:hAnsi="Arial" w:cs="Arial"/>
                <w:b/>
                <w:color w:val="E7E6E6" w:themeColor="background2"/>
                <w:sz w:val="16"/>
                <w:szCs w:val="15"/>
              </w:rPr>
            </w:pPr>
            <w:r w:rsidRPr="004A5230">
              <w:rPr>
                <w:rFonts w:ascii="Arial" w:hAnsi="Arial" w:cs="Arial"/>
                <w:b/>
                <w:color w:val="E7E6E6" w:themeColor="background2"/>
                <w:sz w:val="16"/>
                <w:szCs w:val="15"/>
              </w:rPr>
              <w:t>Machine</w:t>
            </w:r>
          </w:p>
          <w:p w14:paraId="5BC58B2B" w14:textId="77777777" w:rsidR="00C760FE" w:rsidRPr="004A5230" w:rsidRDefault="00C760FE" w:rsidP="003307E8">
            <w:pPr>
              <w:jc w:val="center"/>
              <w:rPr>
                <w:rFonts w:ascii="Arial" w:hAnsi="Arial" w:cs="Arial"/>
                <w:b/>
                <w:color w:val="E7E6E6" w:themeColor="background2"/>
                <w:sz w:val="16"/>
                <w:szCs w:val="15"/>
              </w:rPr>
            </w:pPr>
            <w:r w:rsidRPr="004A5230">
              <w:rPr>
                <w:rFonts w:ascii="Arial" w:hAnsi="Arial" w:cs="Arial"/>
                <w:b/>
                <w:color w:val="E7E6E6" w:themeColor="background2"/>
                <w:sz w:val="16"/>
                <w:szCs w:val="15"/>
              </w:rPr>
              <w:t>Equipment</w:t>
            </w:r>
          </w:p>
          <w:p w14:paraId="4478E1D6" w14:textId="319D3BC1" w:rsidR="00C760FE" w:rsidRPr="004A5230" w:rsidRDefault="00C760FE" w:rsidP="003307E8">
            <w:pPr>
              <w:jc w:val="center"/>
              <w:rPr>
                <w:rFonts w:ascii="Arial" w:hAnsi="Arial" w:cs="Arial"/>
                <w:b/>
                <w:color w:val="E7E6E6" w:themeColor="background2"/>
                <w:sz w:val="16"/>
                <w:szCs w:val="15"/>
              </w:rPr>
            </w:pPr>
          </w:p>
        </w:tc>
        <w:tc>
          <w:tcPr>
            <w:tcW w:w="1275" w:type="dxa"/>
            <w:tcBorders>
              <w:top w:val="single" w:sz="8" w:space="0" w:color="000000"/>
              <w:left w:val="single" w:sz="8" w:space="0" w:color="000000"/>
              <w:bottom w:val="single" w:sz="8" w:space="0" w:color="000000"/>
            </w:tcBorders>
            <w:shd w:val="clear" w:color="auto" w:fill="44546A" w:themeFill="text2"/>
            <w:vAlign w:val="center"/>
          </w:tcPr>
          <w:p w14:paraId="07FFAF6A" w14:textId="39119829" w:rsidR="00C760FE" w:rsidRPr="004A5230" w:rsidRDefault="00C760FE" w:rsidP="00C760FE">
            <w:pPr>
              <w:jc w:val="center"/>
              <w:rPr>
                <w:rFonts w:ascii="Arial" w:hAnsi="Arial" w:cs="Arial"/>
                <w:b/>
                <w:color w:val="E7E6E6" w:themeColor="background2"/>
                <w:sz w:val="16"/>
                <w:szCs w:val="15"/>
              </w:rPr>
            </w:pPr>
            <w:r w:rsidRPr="004A5230">
              <w:rPr>
                <w:rFonts w:ascii="Arial" w:hAnsi="Arial" w:cs="Arial"/>
                <w:b/>
                <w:color w:val="E7E6E6" w:themeColor="background2"/>
                <w:sz w:val="16"/>
                <w:szCs w:val="15"/>
              </w:rPr>
              <w:t>Consumables</w:t>
            </w:r>
          </w:p>
        </w:tc>
        <w:tc>
          <w:tcPr>
            <w:tcW w:w="1585" w:type="dxa"/>
            <w:tcBorders>
              <w:top w:val="single" w:sz="8" w:space="0" w:color="000000"/>
              <w:left w:val="single" w:sz="8" w:space="0" w:color="000000"/>
              <w:bottom w:val="single" w:sz="8" w:space="0" w:color="000000"/>
            </w:tcBorders>
            <w:shd w:val="clear" w:color="auto" w:fill="44546A" w:themeFill="text2"/>
            <w:vAlign w:val="center"/>
          </w:tcPr>
          <w:p w14:paraId="76F91F3D" w14:textId="7DD2F897" w:rsidR="00C760FE" w:rsidRPr="004A5230" w:rsidRDefault="00C760FE" w:rsidP="003307E8">
            <w:pPr>
              <w:jc w:val="center"/>
              <w:rPr>
                <w:rFonts w:ascii="Arial" w:hAnsi="Arial" w:cs="Arial"/>
                <w:b/>
                <w:color w:val="E7E6E6" w:themeColor="background2"/>
                <w:sz w:val="16"/>
                <w:szCs w:val="15"/>
              </w:rPr>
            </w:pPr>
            <w:r w:rsidRPr="004A5230">
              <w:rPr>
                <w:rFonts w:ascii="Arial" w:hAnsi="Arial" w:cs="Arial"/>
                <w:b/>
                <w:color w:val="E7E6E6" w:themeColor="background2"/>
                <w:sz w:val="16"/>
                <w:szCs w:val="15"/>
              </w:rPr>
              <w:t>Service Procurement</w:t>
            </w:r>
          </w:p>
          <w:p w14:paraId="4E306E08" w14:textId="73072F8A" w:rsidR="00C760FE" w:rsidRPr="004A5230" w:rsidRDefault="00C760FE" w:rsidP="003307E8">
            <w:pPr>
              <w:jc w:val="center"/>
              <w:rPr>
                <w:rFonts w:ascii="Arial" w:hAnsi="Arial" w:cs="Arial"/>
                <w:b/>
                <w:color w:val="E7E6E6" w:themeColor="background2"/>
                <w:sz w:val="16"/>
                <w:szCs w:val="15"/>
              </w:rPr>
            </w:pPr>
          </w:p>
        </w:tc>
        <w:tc>
          <w:tcPr>
            <w:tcW w:w="1250" w:type="dxa"/>
            <w:tcBorders>
              <w:top w:val="single" w:sz="8" w:space="0" w:color="000000"/>
              <w:left w:val="single" w:sz="8" w:space="0" w:color="000000"/>
              <w:bottom w:val="single" w:sz="8" w:space="0" w:color="000000"/>
              <w:right w:val="single" w:sz="8" w:space="0" w:color="000000"/>
            </w:tcBorders>
            <w:shd w:val="clear" w:color="auto" w:fill="44546A" w:themeFill="text2"/>
          </w:tcPr>
          <w:p w14:paraId="32FA00F3" w14:textId="77777777" w:rsidR="00C760FE" w:rsidRPr="004A5230" w:rsidRDefault="00C760FE" w:rsidP="003307E8">
            <w:pPr>
              <w:snapToGrid w:val="0"/>
              <w:jc w:val="center"/>
              <w:rPr>
                <w:rFonts w:ascii="Arial" w:hAnsi="Arial" w:cs="Arial"/>
                <w:b/>
                <w:color w:val="E7E6E6" w:themeColor="background2"/>
                <w:sz w:val="16"/>
                <w:szCs w:val="15"/>
              </w:rPr>
            </w:pPr>
          </w:p>
          <w:p w14:paraId="610ECA76" w14:textId="5AA0CC92" w:rsidR="00C760FE" w:rsidRPr="004A5230" w:rsidRDefault="00C760FE" w:rsidP="00B855AC">
            <w:pPr>
              <w:snapToGrid w:val="0"/>
              <w:jc w:val="center"/>
              <w:rPr>
                <w:rFonts w:ascii="Arial" w:hAnsi="Arial" w:cs="Arial"/>
                <w:b/>
                <w:color w:val="E7E6E6" w:themeColor="background2"/>
                <w:sz w:val="16"/>
                <w:szCs w:val="15"/>
              </w:rPr>
            </w:pPr>
            <w:r w:rsidRPr="004A5230">
              <w:rPr>
                <w:rFonts w:ascii="Arial" w:hAnsi="Arial" w:cs="Arial"/>
                <w:b/>
                <w:color w:val="E7E6E6" w:themeColor="background2"/>
                <w:sz w:val="16"/>
                <w:szCs w:val="15"/>
              </w:rPr>
              <w:t>Scholarship</w:t>
            </w:r>
            <w:r w:rsidR="00B855AC" w:rsidRPr="004A5230">
              <w:rPr>
                <w:rFonts w:ascii="Arial" w:hAnsi="Arial" w:cs="Arial"/>
                <w:b/>
                <w:color w:val="E7E6E6" w:themeColor="background2"/>
                <w:sz w:val="16"/>
                <w:szCs w:val="15"/>
              </w:rPr>
              <w:t>s</w:t>
            </w:r>
          </w:p>
        </w:tc>
        <w:tc>
          <w:tcPr>
            <w:tcW w:w="944" w:type="dxa"/>
            <w:tcBorders>
              <w:top w:val="single" w:sz="8" w:space="0" w:color="000000"/>
              <w:left w:val="single" w:sz="8" w:space="0" w:color="000000"/>
              <w:bottom w:val="single" w:sz="8" w:space="0" w:color="000000"/>
            </w:tcBorders>
            <w:shd w:val="clear" w:color="auto" w:fill="44546A" w:themeFill="text2"/>
            <w:vAlign w:val="center"/>
          </w:tcPr>
          <w:p w14:paraId="0F79FC78" w14:textId="77777777" w:rsidR="00C760FE" w:rsidRPr="004A5230" w:rsidRDefault="00C760FE" w:rsidP="003307E8">
            <w:pPr>
              <w:snapToGrid w:val="0"/>
              <w:jc w:val="center"/>
              <w:rPr>
                <w:rFonts w:ascii="Arial" w:hAnsi="Arial" w:cs="Arial"/>
                <w:b/>
                <w:color w:val="E7E6E6" w:themeColor="background2"/>
                <w:sz w:val="16"/>
                <w:szCs w:val="15"/>
              </w:rPr>
            </w:pPr>
            <w:r w:rsidRPr="004A5230">
              <w:rPr>
                <w:rFonts w:ascii="Arial" w:hAnsi="Arial" w:cs="Arial"/>
                <w:b/>
                <w:color w:val="E7E6E6" w:themeColor="background2"/>
                <w:sz w:val="16"/>
                <w:szCs w:val="15"/>
              </w:rPr>
              <w:t>Travel Expenses</w:t>
            </w:r>
          </w:p>
          <w:p w14:paraId="55D734C6" w14:textId="686FD99F" w:rsidR="00C760FE" w:rsidRPr="004A5230" w:rsidRDefault="00C760FE" w:rsidP="003307E8">
            <w:pPr>
              <w:snapToGrid w:val="0"/>
              <w:jc w:val="center"/>
              <w:rPr>
                <w:rFonts w:ascii="Arial" w:hAnsi="Arial" w:cs="Arial"/>
                <w:b/>
                <w:color w:val="E7E6E6" w:themeColor="background2"/>
                <w:sz w:val="16"/>
                <w:szCs w:val="15"/>
              </w:rPr>
            </w:pPr>
          </w:p>
        </w:tc>
        <w:tc>
          <w:tcPr>
            <w:tcW w:w="1113" w:type="dxa"/>
            <w:tcBorders>
              <w:top w:val="single" w:sz="8" w:space="0" w:color="000000"/>
              <w:left w:val="single" w:sz="8" w:space="0" w:color="000000"/>
              <w:bottom w:val="single" w:sz="8" w:space="0" w:color="000000"/>
            </w:tcBorders>
            <w:shd w:val="clear" w:color="auto" w:fill="44546A" w:themeFill="text2"/>
            <w:vAlign w:val="center"/>
          </w:tcPr>
          <w:p w14:paraId="5FC17930" w14:textId="3FC19C7A" w:rsidR="00C760FE" w:rsidRPr="004A5230" w:rsidRDefault="00C760FE" w:rsidP="00C760FE">
            <w:pPr>
              <w:snapToGrid w:val="0"/>
              <w:jc w:val="center"/>
              <w:rPr>
                <w:rFonts w:ascii="Arial" w:hAnsi="Arial" w:cs="Arial"/>
                <w:b/>
                <w:color w:val="E7E6E6" w:themeColor="background2"/>
                <w:sz w:val="16"/>
                <w:szCs w:val="15"/>
              </w:rPr>
            </w:pPr>
            <w:r w:rsidRPr="004A5230">
              <w:rPr>
                <w:rFonts w:ascii="Arial" w:hAnsi="Arial" w:cs="Arial"/>
                <w:b/>
                <w:color w:val="E7E6E6" w:themeColor="background2"/>
                <w:sz w:val="16"/>
                <w:szCs w:val="15"/>
              </w:rPr>
              <w:t>Other costs</w:t>
            </w:r>
          </w:p>
        </w:tc>
        <w:tc>
          <w:tcPr>
            <w:tcW w:w="1084" w:type="dxa"/>
            <w:tcBorders>
              <w:top w:val="single" w:sz="8" w:space="0" w:color="000000"/>
              <w:left w:val="single" w:sz="8" w:space="0" w:color="000000"/>
              <w:bottom w:val="single" w:sz="8" w:space="0" w:color="000000"/>
              <w:right w:val="single" w:sz="8" w:space="0" w:color="000000"/>
            </w:tcBorders>
            <w:shd w:val="clear" w:color="auto" w:fill="44546A" w:themeFill="text2"/>
            <w:vAlign w:val="center"/>
          </w:tcPr>
          <w:p w14:paraId="13616008" w14:textId="5BCC876D" w:rsidR="00C760FE" w:rsidRPr="004A5230" w:rsidRDefault="00C760FE" w:rsidP="003307E8">
            <w:pPr>
              <w:snapToGrid w:val="0"/>
              <w:jc w:val="center"/>
              <w:rPr>
                <w:rFonts w:ascii="Arial" w:hAnsi="Arial" w:cs="Arial"/>
                <w:b/>
                <w:color w:val="E7E6E6" w:themeColor="background2"/>
                <w:sz w:val="16"/>
                <w:szCs w:val="15"/>
              </w:rPr>
            </w:pPr>
            <w:r w:rsidRPr="004A5230">
              <w:rPr>
                <w:rFonts w:ascii="Arial" w:hAnsi="Arial" w:cs="Arial"/>
                <w:b/>
                <w:color w:val="E7E6E6" w:themeColor="background2"/>
                <w:sz w:val="16"/>
                <w:szCs w:val="15"/>
              </w:rPr>
              <w:t>TOTAL</w:t>
            </w:r>
            <w:r w:rsidR="009935F5" w:rsidRPr="004A5230">
              <w:rPr>
                <w:rFonts w:ascii="Arial" w:hAnsi="Arial" w:cs="Arial"/>
                <w:b/>
                <w:color w:val="E7E6E6" w:themeColor="background2"/>
                <w:sz w:val="16"/>
                <w:szCs w:val="15"/>
              </w:rPr>
              <w:t xml:space="preserve"> (TL)</w:t>
            </w:r>
          </w:p>
        </w:tc>
      </w:tr>
      <w:tr w:rsidR="00C760FE" w:rsidRPr="00157CE0" w14:paraId="119CC067" w14:textId="77777777" w:rsidTr="009343BF">
        <w:trPr>
          <w:cantSplit/>
          <w:trHeight w:hRule="exact" w:val="836"/>
        </w:trPr>
        <w:tc>
          <w:tcPr>
            <w:tcW w:w="1266" w:type="dxa"/>
            <w:tcBorders>
              <w:top w:val="single" w:sz="8" w:space="0" w:color="000000"/>
              <w:left w:val="single" w:sz="8" w:space="0" w:color="000000"/>
              <w:bottom w:val="single" w:sz="8" w:space="0" w:color="000000"/>
            </w:tcBorders>
            <w:shd w:val="clear" w:color="auto" w:fill="44546A" w:themeFill="text2"/>
            <w:vAlign w:val="center"/>
          </w:tcPr>
          <w:p w14:paraId="3D04B3BA" w14:textId="46B1C744" w:rsidR="00C760FE" w:rsidRPr="009343BF" w:rsidRDefault="00C760FE" w:rsidP="004A5230">
            <w:pPr>
              <w:snapToGrid w:val="0"/>
              <w:rPr>
                <w:rFonts w:ascii="Arial" w:hAnsi="Arial" w:cs="Arial"/>
                <w:b/>
                <w:color w:val="E7E6E6" w:themeColor="background2"/>
                <w:sz w:val="16"/>
                <w:szCs w:val="18"/>
              </w:rPr>
            </w:pPr>
            <w:r w:rsidRPr="009343BF">
              <w:rPr>
                <w:rFonts w:ascii="Arial" w:hAnsi="Arial" w:cs="Arial"/>
                <w:b/>
                <w:color w:val="E7E6E6" w:themeColor="background2"/>
                <w:sz w:val="16"/>
                <w:szCs w:val="18"/>
              </w:rPr>
              <w:t xml:space="preserve">Requested </w:t>
            </w:r>
            <w:r w:rsidR="004A5230">
              <w:rPr>
                <w:rFonts w:ascii="Arial" w:hAnsi="Arial" w:cs="Arial"/>
                <w:b/>
                <w:color w:val="E7E6E6" w:themeColor="background2"/>
                <w:sz w:val="16"/>
                <w:szCs w:val="18"/>
              </w:rPr>
              <w:t>Budget</w:t>
            </w:r>
          </w:p>
        </w:tc>
        <w:tc>
          <w:tcPr>
            <w:tcW w:w="1536" w:type="dxa"/>
            <w:tcBorders>
              <w:top w:val="single" w:sz="8" w:space="0" w:color="000000"/>
              <w:left w:val="single" w:sz="8" w:space="0" w:color="000000"/>
              <w:bottom w:val="single" w:sz="8" w:space="0" w:color="000000"/>
            </w:tcBorders>
            <w:vAlign w:val="center"/>
          </w:tcPr>
          <w:p w14:paraId="786FC487" w14:textId="507437F7" w:rsidR="00C760FE" w:rsidRPr="00157CE0" w:rsidRDefault="00C760FE" w:rsidP="003307E8">
            <w:pPr>
              <w:snapToGrid w:val="0"/>
              <w:rPr>
                <w:rFonts w:ascii="Arial" w:hAnsi="Arial" w:cs="Arial"/>
                <w:sz w:val="18"/>
                <w:szCs w:val="18"/>
              </w:rPr>
            </w:pPr>
          </w:p>
        </w:tc>
        <w:tc>
          <w:tcPr>
            <w:tcW w:w="1275" w:type="dxa"/>
            <w:tcBorders>
              <w:top w:val="single" w:sz="8" w:space="0" w:color="000000"/>
              <w:left w:val="single" w:sz="8" w:space="0" w:color="000000"/>
              <w:bottom w:val="single" w:sz="8" w:space="0" w:color="000000"/>
            </w:tcBorders>
            <w:vAlign w:val="center"/>
          </w:tcPr>
          <w:p w14:paraId="72D366B3" w14:textId="77777777" w:rsidR="00C760FE" w:rsidRPr="00157CE0" w:rsidRDefault="00C760FE" w:rsidP="003307E8">
            <w:pPr>
              <w:snapToGrid w:val="0"/>
              <w:rPr>
                <w:rFonts w:ascii="Arial" w:hAnsi="Arial" w:cs="Arial"/>
                <w:sz w:val="18"/>
                <w:szCs w:val="18"/>
              </w:rPr>
            </w:pPr>
          </w:p>
        </w:tc>
        <w:tc>
          <w:tcPr>
            <w:tcW w:w="1585" w:type="dxa"/>
            <w:tcBorders>
              <w:top w:val="single" w:sz="8" w:space="0" w:color="000000"/>
              <w:left w:val="single" w:sz="8" w:space="0" w:color="000000"/>
              <w:bottom w:val="single" w:sz="8" w:space="0" w:color="000000"/>
            </w:tcBorders>
            <w:vAlign w:val="center"/>
          </w:tcPr>
          <w:p w14:paraId="3317E461" w14:textId="77777777" w:rsidR="00C760FE" w:rsidRPr="00157CE0" w:rsidRDefault="00C760FE" w:rsidP="003307E8">
            <w:pPr>
              <w:snapToGrid w:val="0"/>
              <w:rPr>
                <w:rFonts w:ascii="Arial" w:hAnsi="Arial" w:cs="Arial"/>
                <w:sz w:val="18"/>
                <w:szCs w:val="18"/>
              </w:rPr>
            </w:pPr>
          </w:p>
        </w:tc>
        <w:tc>
          <w:tcPr>
            <w:tcW w:w="1250" w:type="dxa"/>
            <w:tcBorders>
              <w:top w:val="single" w:sz="8" w:space="0" w:color="000000"/>
              <w:left w:val="single" w:sz="8" w:space="0" w:color="000000"/>
              <w:bottom w:val="single" w:sz="8" w:space="0" w:color="000000"/>
              <w:right w:val="single" w:sz="8" w:space="0" w:color="000000"/>
            </w:tcBorders>
          </w:tcPr>
          <w:p w14:paraId="36A120C0" w14:textId="77777777" w:rsidR="00C760FE" w:rsidRPr="00157CE0" w:rsidRDefault="00C760FE" w:rsidP="003307E8">
            <w:pPr>
              <w:snapToGrid w:val="0"/>
              <w:rPr>
                <w:rFonts w:ascii="Arial" w:hAnsi="Arial" w:cs="Arial"/>
                <w:sz w:val="18"/>
                <w:szCs w:val="18"/>
              </w:rPr>
            </w:pPr>
          </w:p>
        </w:tc>
        <w:tc>
          <w:tcPr>
            <w:tcW w:w="944" w:type="dxa"/>
            <w:tcBorders>
              <w:top w:val="single" w:sz="8" w:space="0" w:color="000000"/>
              <w:left w:val="single" w:sz="8" w:space="0" w:color="000000"/>
              <w:bottom w:val="single" w:sz="8" w:space="0" w:color="000000"/>
            </w:tcBorders>
            <w:vAlign w:val="center"/>
          </w:tcPr>
          <w:p w14:paraId="5E72327A" w14:textId="77777777" w:rsidR="00C760FE" w:rsidRPr="00157CE0" w:rsidRDefault="00C760FE" w:rsidP="003307E8">
            <w:pPr>
              <w:snapToGrid w:val="0"/>
              <w:rPr>
                <w:rFonts w:ascii="Arial" w:hAnsi="Arial" w:cs="Arial"/>
                <w:sz w:val="18"/>
                <w:szCs w:val="18"/>
              </w:rPr>
            </w:pPr>
          </w:p>
        </w:tc>
        <w:tc>
          <w:tcPr>
            <w:tcW w:w="1113" w:type="dxa"/>
            <w:tcBorders>
              <w:top w:val="single" w:sz="8" w:space="0" w:color="000000"/>
              <w:left w:val="single" w:sz="8" w:space="0" w:color="000000"/>
              <w:bottom w:val="single" w:sz="8" w:space="0" w:color="000000"/>
            </w:tcBorders>
            <w:vAlign w:val="center"/>
          </w:tcPr>
          <w:p w14:paraId="5E074C28" w14:textId="77777777" w:rsidR="00C760FE" w:rsidRPr="00157CE0" w:rsidRDefault="00C760FE" w:rsidP="003307E8">
            <w:pPr>
              <w:snapToGrid w:val="0"/>
              <w:rPr>
                <w:rFonts w:ascii="Arial" w:hAnsi="Arial" w:cs="Arial"/>
                <w:sz w:val="18"/>
                <w:szCs w:val="18"/>
              </w:rPr>
            </w:pPr>
          </w:p>
        </w:tc>
        <w:tc>
          <w:tcPr>
            <w:tcW w:w="1084" w:type="dxa"/>
            <w:tcBorders>
              <w:top w:val="single" w:sz="8" w:space="0" w:color="000000"/>
              <w:left w:val="single" w:sz="8" w:space="0" w:color="000000"/>
              <w:bottom w:val="single" w:sz="8" w:space="0" w:color="000000"/>
              <w:right w:val="single" w:sz="8" w:space="0" w:color="000000"/>
            </w:tcBorders>
            <w:vAlign w:val="center"/>
          </w:tcPr>
          <w:p w14:paraId="2C609E11" w14:textId="77777777" w:rsidR="00C760FE" w:rsidRPr="00157CE0" w:rsidRDefault="00C760FE" w:rsidP="003307E8">
            <w:pPr>
              <w:snapToGrid w:val="0"/>
              <w:rPr>
                <w:rFonts w:ascii="Arial" w:hAnsi="Arial" w:cs="Arial"/>
                <w:b/>
                <w:sz w:val="18"/>
                <w:szCs w:val="18"/>
              </w:rPr>
            </w:pPr>
          </w:p>
        </w:tc>
      </w:tr>
      <w:tr w:rsidR="00936AC7" w:rsidRPr="00157CE0" w14:paraId="54EA99FF" w14:textId="77777777" w:rsidTr="009343BF">
        <w:trPr>
          <w:cantSplit/>
          <w:trHeight w:hRule="exact" w:val="1242"/>
        </w:trPr>
        <w:tc>
          <w:tcPr>
            <w:tcW w:w="1266" w:type="dxa"/>
            <w:tcBorders>
              <w:top w:val="single" w:sz="8" w:space="0" w:color="000000"/>
              <w:left w:val="single" w:sz="8" w:space="0" w:color="000000"/>
              <w:bottom w:val="single" w:sz="4" w:space="0" w:color="000000"/>
            </w:tcBorders>
            <w:shd w:val="clear" w:color="auto" w:fill="44546A" w:themeFill="text2"/>
            <w:vAlign w:val="center"/>
          </w:tcPr>
          <w:p w14:paraId="0F4B1AAB" w14:textId="05FF94F5" w:rsidR="00936AC7" w:rsidRPr="009343BF" w:rsidRDefault="00936AC7" w:rsidP="003307E8">
            <w:pPr>
              <w:snapToGrid w:val="0"/>
              <w:rPr>
                <w:rFonts w:ascii="Arial" w:hAnsi="Arial" w:cs="Arial"/>
                <w:b/>
                <w:color w:val="E7E6E6" w:themeColor="background2"/>
                <w:sz w:val="16"/>
                <w:szCs w:val="18"/>
              </w:rPr>
            </w:pPr>
            <w:r w:rsidRPr="009343BF">
              <w:rPr>
                <w:rFonts w:ascii="Arial" w:hAnsi="Arial" w:cs="Arial"/>
                <w:b/>
                <w:color w:val="E7E6E6" w:themeColor="background2"/>
                <w:sz w:val="16"/>
                <w:szCs w:val="18"/>
              </w:rPr>
              <w:t>Justification</w:t>
            </w:r>
          </w:p>
        </w:tc>
        <w:tc>
          <w:tcPr>
            <w:tcW w:w="1536" w:type="dxa"/>
            <w:tcBorders>
              <w:top w:val="single" w:sz="8" w:space="0" w:color="000000"/>
              <w:left w:val="single" w:sz="8" w:space="0" w:color="000000"/>
              <w:bottom w:val="single" w:sz="4" w:space="0" w:color="000000"/>
            </w:tcBorders>
            <w:vAlign w:val="center"/>
          </w:tcPr>
          <w:p w14:paraId="4F4AB855" w14:textId="77777777" w:rsidR="00936AC7" w:rsidRPr="00157CE0" w:rsidRDefault="00936AC7" w:rsidP="003307E8">
            <w:pPr>
              <w:snapToGrid w:val="0"/>
              <w:rPr>
                <w:rFonts w:ascii="Arial" w:hAnsi="Arial" w:cs="Arial"/>
                <w:sz w:val="18"/>
                <w:szCs w:val="18"/>
              </w:rPr>
            </w:pPr>
          </w:p>
        </w:tc>
        <w:tc>
          <w:tcPr>
            <w:tcW w:w="1275" w:type="dxa"/>
            <w:tcBorders>
              <w:top w:val="single" w:sz="8" w:space="0" w:color="000000"/>
              <w:left w:val="single" w:sz="8" w:space="0" w:color="000000"/>
              <w:bottom w:val="single" w:sz="4" w:space="0" w:color="000000"/>
            </w:tcBorders>
            <w:vAlign w:val="center"/>
          </w:tcPr>
          <w:p w14:paraId="008E8726" w14:textId="77777777" w:rsidR="00936AC7" w:rsidRPr="00157CE0" w:rsidRDefault="00936AC7" w:rsidP="003307E8">
            <w:pPr>
              <w:snapToGrid w:val="0"/>
              <w:rPr>
                <w:rFonts w:ascii="Arial" w:hAnsi="Arial" w:cs="Arial"/>
                <w:sz w:val="18"/>
                <w:szCs w:val="18"/>
              </w:rPr>
            </w:pPr>
          </w:p>
        </w:tc>
        <w:tc>
          <w:tcPr>
            <w:tcW w:w="1585" w:type="dxa"/>
            <w:tcBorders>
              <w:top w:val="single" w:sz="8" w:space="0" w:color="000000"/>
              <w:left w:val="single" w:sz="8" w:space="0" w:color="000000"/>
              <w:bottom w:val="single" w:sz="4" w:space="0" w:color="000000"/>
            </w:tcBorders>
            <w:vAlign w:val="center"/>
          </w:tcPr>
          <w:p w14:paraId="76E3705A" w14:textId="77777777" w:rsidR="00936AC7" w:rsidRPr="00157CE0" w:rsidRDefault="00936AC7" w:rsidP="003307E8">
            <w:pPr>
              <w:snapToGrid w:val="0"/>
              <w:rPr>
                <w:rFonts w:ascii="Arial" w:hAnsi="Arial" w:cs="Arial"/>
                <w:sz w:val="18"/>
                <w:szCs w:val="18"/>
              </w:rPr>
            </w:pPr>
          </w:p>
        </w:tc>
        <w:tc>
          <w:tcPr>
            <w:tcW w:w="1250" w:type="dxa"/>
            <w:tcBorders>
              <w:top w:val="single" w:sz="8" w:space="0" w:color="000000"/>
              <w:left w:val="single" w:sz="8" w:space="0" w:color="000000"/>
              <w:bottom w:val="single" w:sz="4" w:space="0" w:color="000000"/>
              <w:right w:val="single" w:sz="8" w:space="0" w:color="000000"/>
            </w:tcBorders>
          </w:tcPr>
          <w:p w14:paraId="0E5A2BB4" w14:textId="77777777" w:rsidR="00936AC7" w:rsidRPr="00157CE0" w:rsidRDefault="00936AC7" w:rsidP="003307E8">
            <w:pPr>
              <w:snapToGrid w:val="0"/>
              <w:rPr>
                <w:rFonts w:ascii="Arial" w:hAnsi="Arial" w:cs="Arial"/>
                <w:sz w:val="18"/>
                <w:szCs w:val="18"/>
              </w:rPr>
            </w:pPr>
          </w:p>
        </w:tc>
        <w:tc>
          <w:tcPr>
            <w:tcW w:w="944" w:type="dxa"/>
            <w:tcBorders>
              <w:top w:val="single" w:sz="8" w:space="0" w:color="000000"/>
              <w:left w:val="single" w:sz="8" w:space="0" w:color="000000"/>
              <w:bottom w:val="single" w:sz="4" w:space="0" w:color="000000"/>
            </w:tcBorders>
            <w:vAlign w:val="center"/>
          </w:tcPr>
          <w:p w14:paraId="344B52E9" w14:textId="77777777" w:rsidR="00936AC7" w:rsidRPr="00157CE0" w:rsidRDefault="00936AC7" w:rsidP="003307E8">
            <w:pPr>
              <w:snapToGrid w:val="0"/>
              <w:rPr>
                <w:rFonts w:ascii="Arial" w:hAnsi="Arial" w:cs="Arial"/>
                <w:sz w:val="18"/>
                <w:szCs w:val="18"/>
              </w:rPr>
            </w:pPr>
          </w:p>
        </w:tc>
        <w:tc>
          <w:tcPr>
            <w:tcW w:w="1113" w:type="dxa"/>
            <w:tcBorders>
              <w:top w:val="single" w:sz="8" w:space="0" w:color="000000"/>
              <w:left w:val="single" w:sz="8" w:space="0" w:color="000000"/>
              <w:bottom w:val="single" w:sz="4" w:space="0" w:color="000000"/>
            </w:tcBorders>
            <w:vAlign w:val="center"/>
          </w:tcPr>
          <w:p w14:paraId="48B8892A" w14:textId="77777777" w:rsidR="00936AC7" w:rsidRPr="00157CE0" w:rsidRDefault="00936AC7" w:rsidP="003307E8">
            <w:pPr>
              <w:snapToGrid w:val="0"/>
              <w:rPr>
                <w:rFonts w:ascii="Arial" w:hAnsi="Arial" w:cs="Arial"/>
                <w:sz w:val="18"/>
                <w:szCs w:val="18"/>
              </w:rPr>
            </w:pPr>
          </w:p>
        </w:tc>
        <w:tc>
          <w:tcPr>
            <w:tcW w:w="1084" w:type="dxa"/>
            <w:tcBorders>
              <w:top w:val="single" w:sz="8" w:space="0" w:color="000000"/>
              <w:left w:val="single" w:sz="8" w:space="0" w:color="000000"/>
              <w:bottom w:val="single" w:sz="4" w:space="0" w:color="000000"/>
              <w:right w:val="single" w:sz="8" w:space="0" w:color="000000"/>
            </w:tcBorders>
            <w:vAlign w:val="center"/>
          </w:tcPr>
          <w:p w14:paraId="6A72E5E6" w14:textId="77777777" w:rsidR="00936AC7" w:rsidRPr="00157CE0" w:rsidRDefault="00936AC7" w:rsidP="003307E8">
            <w:pPr>
              <w:snapToGrid w:val="0"/>
              <w:rPr>
                <w:rFonts w:ascii="Arial" w:hAnsi="Arial" w:cs="Arial"/>
                <w:b/>
                <w:sz w:val="18"/>
                <w:szCs w:val="18"/>
              </w:rPr>
            </w:pPr>
          </w:p>
        </w:tc>
      </w:tr>
    </w:tbl>
    <w:p w14:paraId="5FDA940F" w14:textId="77777777" w:rsidR="00DD2222" w:rsidRPr="00AF3DDA" w:rsidRDefault="00DD2222" w:rsidP="00DD2222">
      <w:pPr>
        <w:pStyle w:val="WW-NormalWeb1"/>
        <w:spacing w:before="0" w:after="0"/>
        <w:contextualSpacing/>
        <w:jc w:val="both"/>
        <w:rPr>
          <w:rFonts w:ascii="Arial" w:hAnsi="Arial" w:cs="Arial"/>
          <w:b/>
          <w:bCs/>
          <w:sz w:val="18"/>
          <w:szCs w:val="18"/>
          <w:lang w:val="en-US"/>
        </w:rPr>
      </w:pPr>
      <w:bookmarkStart w:id="0" w:name="_GoBack"/>
      <w:bookmarkEnd w:id="0"/>
    </w:p>
    <w:p w14:paraId="5F6EFC62" w14:textId="77777777" w:rsidR="00DD2222" w:rsidRPr="00AF3DDA" w:rsidRDefault="00DD2222" w:rsidP="00DD2222">
      <w:pPr>
        <w:pStyle w:val="WW-NormalWeb1"/>
        <w:spacing w:before="0" w:after="0"/>
        <w:contextualSpacing/>
        <w:jc w:val="both"/>
        <w:rPr>
          <w:rFonts w:ascii="Arial" w:hAnsi="Arial" w:cs="Arial"/>
          <w:b/>
          <w:bCs/>
          <w:sz w:val="20"/>
          <w:szCs w:val="18"/>
          <w:lang w:val="en-US"/>
        </w:rPr>
      </w:pPr>
    </w:p>
    <w:p w14:paraId="4835B9FC" w14:textId="77777777" w:rsidR="003260EE" w:rsidRPr="00AF3DDA" w:rsidRDefault="003260EE" w:rsidP="003260EE">
      <w:pPr>
        <w:pStyle w:val="WW-NormalWeb1"/>
        <w:spacing w:before="0" w:after="0"/>
        <w:contextualSpacing/>
        <w:jc w:val="both"/>
        <w:rPr>
          <w:rFonts w:ascii="Arial" w:hAnsi="Arial" w:cs="Arial"/>
          <w:b/>
          <w:bCs/>
          <w:sz w:val="20"/>
          <w:szCs w:val="18"/>
          <w:lang w:val="en-US"/>
        </w:rPr>
      </w:pPr>
    </w:p>
    <w:p w14:paraId="60BE4696" w14:textId="7FCDC543" w:rsidR="003260EE" w:rsidRPr="004A5230" w:rsidRDefault="003260EE" w:rsidP="003260EE">
      <w:pPr>
        <w:pStyle w:val="WW-NormalWeb1"/>
        <w:spacing w:before="0" w:after="0"/>
        <w:contextualSpacing/>
        <w:jc w:val="both"/>
        <w:rPr>
          <w:rFonts w:ascii="Arial" w:hAnsi="Arial" w:cs="Arial"/>
          <w:b/>
          <w:bCs/>
          <w:color w:val="222A35" w:themeColor="text2" w:themeShade="80"/>
          <w:sz w:val="20"/>
          <w:szCs w:val="20"/>
          <w:lang w:val="en-US"/>
        </w:rPr>
      </w:pPr>
      <w:r w:rsidRPr="004A5230">
        <w:rPr>
          <w:rFonts w:ascii="Arial" w:hAnsi="Arial" w:cs="Arial"/>
          <w:b/>
          <w:bCs/>
          <w:color w:val="222A35" w:themeColor="text2" w:themeShade="80"/>
          <w:sz w:val="20"/>
          <w:szCs w:val="20"/>
          <w:lang w:val="en-US"/>
        </w:rPr>
        <w:t>Attachment</w:t>
      </w:r>
      <w:r w:rsidR="009935F5" w:rsidRPr="004A5230">
        <w:rPr>
          <w:rFonts w:ascii="Arial" w:hAnsi="Arial" w:cs="Arial"/>
          <w:b/>
          <w:bCs/>
          <w:color w:val="222A35" w:themeColor="text2" w:themeShade="80"/>
          <w:sz w:val="20"/>
          <w:szCs w:val="20"/>
          <w:lang w:val="en-US"/>
        </w:rPr>
        <w:t>s</w:t>
      </w:r>
      <w:r w:rsidRPr="004A5230">
        <w:rPr>
          <w:rFonts w:ascii="Arial" w:hAnsi="Arial" w:cs="Arial"/>
          <w:b/>
          <w:bCs/>
          <w:color w:val="222A35" w:themeColor="text2" w:themeShade="80"/>
          <w:sz w:val="20"/>
          <w:szCs w:val="20"/>
          <w:lang w:val="en-US"/>
        </w:rPr>
        <w:t>:</w:t>
      </w:r>
    </w:p>
    <w:p w14:paraId="31A99CE5" w14:textId="0A8F0CEF" w:rsidR="003260EE" w:rsidRPr="004A5230" w:rsidRDefault="003260EE" w:rsidP="003260EE">
      <w:pPr>
        <w:pStyle w:val="Header"/>
        <w:tabs>
          <w:tab w:val="clear" w:pos="4536"/>
          <w:tab w:val="clear" w:pos="9072"/>
        </w:tabs>
        <w:rPr>
          <w:rFonts w:ascii="Arial" w:eastAsia="Arial Unicode MS" w:hAnsi="Arial" w:cs="Arial"/>
          <w:color w:val="222A35" w:themeColor="text2" w:themeShade="80"/>
          <w:sz w:val="20"/>
          <w:lang w:val="en-US"/>
        </w:rPr>
      </w:pPr>
      <w:r w:rsidRPr="004A5230">
        <w:rPr>
          <w:rFonts w:ascii="Arial" w:hAnsi="Arial" w:cs="Arial"/>
          <w:b/>
          <w:bCs/>
          <w:color w:val="222A35" w:themeColor="text2" w:themeShade="80"/>
          <w:sz w:val="20"/>
          <w:lang w:val="en-US"/>
        </w:rPr>
        <w:t xml:space="preserve">Annex 1: </w:t>
      </w:r>
      <w:r w:rsidR="009935F5" w:rsidRPr="004A5230">
        <w:rPr>
          <w:rFonts w:ascii="Arial" w:eastAsia="Arial Unicode MS" w:hAnsi="Arial" w:cs="Arial"/>
          <w:color w:val="222A35" w:themeColor="text2" w:themeShade="80"/>
          <w:sz w:val="20"/>
          <w:lang w:val="en-US"/>
        </w:rPr>
        <w:t>R</w:t>
      </w:r>
      <w:r w:rsidRPr="004A5230">
        <w:rPr>
          <w:rFonts w:ascii="Arial" w:eastAsia="Arial Unicode MS" w:hAnsi="Arial" w:cs="Arial"/>
          <w:color w:val="222A35" w:themeColor="text2" w:themeShade="80"/>
          <w:sz w:val="20"/>
          <w:lang w:val="en-US"/>
        </w:rPr>
        <w:t xml:space="preserve">eference list </w:t>
      </w:r>
    </w:p>
    <w:p w14:paraId="588468D7" w14:textId="1593D0A1" w:rsidR="00936AC7" w:rsidRPr="004A5230" w:rsidRDefault="00936AC7" w:rsidP="003260EE">
      <w:pPr>
        <w:pStyle w:val="Header"/>
        <w:tabs>
          <w:tab w:val="clear" w:pos="4536"/>
          <w:tab w:val="clear" w:pos="9072"/>
        </w:tabs>
        <w:rPr>
          <w:rFonts w:ascii="Arial" w:eastAsia="Arial Unicode MS" w:hAnsi="Arial" w:cs="Arial"/>
          <w:b/>
          <w:color w:val="222A35" w:themeColor="text2" w:themeShade="80"/>
          <w:sz w:val="20"/>
          <w:lang w:val="en-US"/>
        </w:rPr>
      </w:pPr>
      <w:r w:rsidRPr="004A5230">
        <w:rPr>
          <w:rFonts w:ascii="Arial" w:eastAsia="Arial Unicode MS" w:hAnsi="Arial" w:cs="Arial"/>
          <w:b/>
          <w:color w:val="222A35" w:themeColor="text2" w:themeShade="80"/>
          <w:sz w:val="20"/>
          <w:lang w:val="en-US"/>
        </w:rPr>
        <w:t xml:space="preserve">Annex </w:t>
      </w:r>
      <w:r w:rsidR="009935F5" w:rsidRPr="004A5230">
        <w:rPr>
          <w:rFonts w:ascii="Arial" w:eastAsia="Arial Unicode MS" w:hAnsi="Arial" w:cs="Arial"/>
          <w:b/>
          <w:color w:val="222A35" w:themeColor="text2" w:themeShade="80"/>
          <w:sz w:val="20"/>
          <w:lang w:val="en-US"/>
        </w:rPr>
        <w:t>2</w:t>
      </w:r>
      <w:r w:rsidRPr="004A5230">
        <w:rPr>
          <w:rFonts w:ascii="Arial" w:eastAsia="Arial Unicode MS" w:hAnsi="Arial" w:cs="Arial"/>
          <w:b/>
          <w:color w:val="222A35" w:themeColor="text2" w:themeShade="80"/>
          <w:sz w:val="20"/>
          <w:lang w:val="en-US"/>
        </w:rPr>
        <w:t xml:space="preserve">: </w:t>
      </w:r>
      <w:r w:rsidRPr="004A5230">
        <w:rPr>
          <w:rFonts w:ascii="Arial" w:eastAsia="Arial Unicode MS" w:hAnsi="Arial" w:cs="Arial"/>
          <w:color w:val="222A35" w:themeColor="text2" w:themeShade="80"/>
          <w:sz w:val="20"/>
          <w:lang w:val="en-US"/>
        </w:rPr>
        <w:t>CV of the PI</w:t>
      </w:r>
    </w:p>
    <w:p w14:paraId="62B7786B" w14:textId="63E26872" w:rsidR="009935F5" w:rsidRPr="004A5230" w:rsidRDefault="009935F5" w:rsidP="003260EE">
      <w:pPr>
        <w:pStyle w:val="Header"/>
        <w:tabs>
          <w:tab w:val="clear" w:pos="4536"/>
          <w:tab w:val="clear" w:pos="9072"/>
        </w:tabs>
        <w:rPr>
          <w:rFonts w:ascii="Arial" w:eastAsia="Arial Unicode MS" w:hAnsi="Arial" w:cs="Arial"/>
          <w:color w:val="222A35" w:themeColor="text2" w:themeShade="80"/>
          <w:sz w:val="20"/>
          <w:lang w:val="en-US"/>
        </w:rPr>
      </w:pPr>
      <w:r w:rsidRPr="004A5230">
        <w:rPr>
          <w:rFonts w:ascii="Arial" w:eastAsia="Arial Unicode MS" w:hAnsi="Arial" w:cs="Arial"/>
          <w:b/>
          <w:color w:val="222A35" w:themeColor="text2" w:themeShade="80"/>
          <w:sz w:val="20"/>
          <w:lang w:val="en-US"/>
        </w:rPr>
        <w:t xml:space="preserve">Annex 3: </w:t>
      </w:r>
      <w:r w:rsidRPr="004A5230">
        <w:rPr>
          <w:rFonts w:ascii="Arial" w:eastAsia="Arial Unicode MS" w:hAnsi="Arial" w:cs="Arial"/>
          <w:color w:val="222A35" w:themeColor="text2" w:themeShade="80"/>
          <w:sz w:val="20"/>
          <w:lang w:val="en-US"/>
        </w:rPr>
        <w:t>Proformas for the machine / equipment list and service procurement</w:t>
      </w:r>
    </w:p>
    <w:p w14:paraId="21DCE052" w14:textId="77777777" w:rsidR="00DD2222" w:rsidRPr="00AF3DDA" w:rsidRDefault="00DD2222" w:rsidP="00DD2222">
      <w:pPr>
        <w:pStyle w:val="WW-NormalWeb1"/>
        <w:spacing w:before="0" w:after="0"/>
        <w:contextualSpacing/>
        <w:jc w:val="both"/>
        <w:rPr>
          <w:rFonts w:ascii="Arial" w:eastAsia="Calibri" w:hAnsi="Arial" w:cs="Arial"/>
          <w:color w:val="000000"/>
          <w:sz w:val="20"/>
          <w:szCs w:val="20"/>
          <w:lang w:val="en-US" w:eastAsia="en-US"/>
        </w:rPr>
      </w:pPr>
    </w:p>
    <w:p w14:paraId="3196808F" w14:textId="66D43E4B" w:rsidR="00E83BC3" w:rsidRPr="00AF3DDA" w:rsidRDefault="00E83BC3" w:rsidP="00DD2222">
      <w:pPr>
        <w:pStyle w:val="Header"/>
        <w:tabs>
          <w:tab w:val="clear" w:pos="4536"/>
          <w:tab w:val="clear" w:pos="9072"/>
        </w:tabs>
        <w:rPr>
          <w:rFonts w:ascii="Arial" w:eastAsia="Arial Unicode MS" w:hAnsi="Arial" w:cs="Arial"/>
          <w:sz w:val="20"/>
          <w:lang w:val="en-US"/>
        </w:rPr>
      </w:pPr>
    </w:p>
    <w:p w14:paraId="75CEAE76" w14:textId="77777777" w:rsidR="00DD2222" w:rsidRPr="00AF3DDA" w:rsidRDefault="00DD2222" w:rsidP="00DD2222">
      <w:pPr>
        <w:pStyle w:val="Header"/>
        <w:tabs>
          <w:tab w:val="clear" w:pos="4536"/>
          <w:tab w:val="clear" w:pos="9072"/>
        </w:tabs>
        <w:rPr>
          <w:rFonts w:ascii="Arial" w:eastAsia="Arial Unicode MS" w:hAnsi="Arial" w:cs="Arial"/>
          <w:sz w:val="20"/>
          <w:lang w:val="en-US"/>
        </w:rPr>
      </w:pPr>
    </w:p>
    <w:p w14:paraId="1507CDC5" w14:textId="77777777" w:rsidR="00DD2222" w:rsidRPr="00AF3DDA" w:rsidRDefault="00DD2222" w:rsidP="00DD2222">
      <w:pPr>
        <w:pStyle w:val="Header"/>
        <w:tabs>
          <w:tab w:val="clear" w:pos="4536"/>
          <w:tab w:val="clear" w:pos="9072"/>
        </w:tabs>
        <w:rPr>
          <w:rFonts w:ascii="Arial" w:eastAsia="Arial Unicode MS" w:hAnsi="Arial" w:cs="Arial"/>
          <w:sz w:val="20"/>
          <w:lang w:val="en-US"/>
        </w:rPr>
      </w:pPr>
    </w:p>
    <w:p w14:paraId="676DBD6E" w14:textId="77777777" w:rsidR="00DD2222" w:rsidRPr="00AF3DDA" w:rsidRDefault="00DD2222" w:rsidP="00DD2222">
      <w:pPr>
        <w:pStyle w:val="Header"/>
        <w:tabs>
          <w:tab w:val="clear" w:pos="4536"/>
          <w:tab w:val="clear" w:pos="9072"/>
        </w:tabs>
        <w:rPr>
          <w:rFonts w:ascii="Arial Unicode MS" w:eastAsia="Arial Unicode MS" w:hAnsi="Arial Unicode MS" w:cs="Arial Unicode MS"/>
          <w:sz w:val="20"/>
          <w:lang w:val="en-US"/>
        </w:rPr>
      </w:pPr>
    </w:p>
    <w:p w14:paraId="78090E02" w14:textId="77777777" w:rsidR="00DD2222" w:rsidRPr="00AF3DDA" w:rsidRDefault="00DD2222" w:rsidP="00DD2222">
      <w:pPr>
        <w:pStyle w:val="Header"/>
        <w:tabs>
          <w:tab w:val="clear" w:pos="4536"/>
          <w:tab w:val="clear" w:pos="9072"/>
        </w:tabs>
        <w:rPr>
          <w:rFonts w:ascii="Arial Unicode MS" w:eastAsia="Arial Unicode MS" w:hAnsi="Arial Unicode MS" w:cs="Arial Unicode MS"/>
          <w:sz w:val="20"/>
          <w:lang w:val="en-US"/>
        </w:rPr>
      </w:pPr>
    </w:p>
    <w:p w14:paraId="0E6B55E5" w14:textId="77777777" w:rsidR="00BB4D28" w:rsidRPr="00AF3DDA" w:rsidRDefault="00BB4D28" w:rsidP="00DD2222">
      <w:pPr>
        <w:pStyle w:val="WW-NormalWeb1"/>
        <w:spacing w:before="0" w:after="0"/>
        <w:contextualSpacing/>
        <w:jc w:val="both"/>
        <w:rPr>
          <w:rFonts w:ascii="Arial" w:hAnsi="Arial" w:cs="Arial"/>
          <w:b/>
          <w:bCs/>
          <w:sz w:val="18"/>
          <w:szCs w:val="18"/>
          <w:lang w:val="en-US"/>
        </w:rPr>
      </w:pPr>
    </w:p>
    <w:sectPr w:rsidR="00BB4D28" w:rsidRPr="00AF3DDA" w:rsidSect="00056E1D">
      <w:footnotePr>
        <w:pos w:val="beneathText"/>
      </w:footnotePr>
      <w:pgSz w:w="11899" w:h="16837" w:code="9"/>
      <w:pgMar w:top="1815" w:right="1077" w:bottom="1440" w:left="1077" w:header="851" w:footer="851"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7E66968" w14:textId="77777777" w:rsidR="009B7306" w:rsidRDefault="009B7306">
      <w:r>
        <w:separator/>
      </w:r>
    </w:p>
  </w:endnote>
  <w:endnote w:type="continuationSeparator" w:id="0">
    <w:p w14:paraId="2229F767" w14:textId="77777777" w:rsidR="009B7306" w:rsidRDefault="009B73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auto"/>
    <w:pitch w:val="variable"/>
    <w:sig w:usb0="E00002FF" w:usb1="6AC7FDFB" w:usb2="08000012" w:usb3="00000000" w:csb0="0002009F"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00002FF" w:usb1="4000ACFF" w:usb2="00000001" w:usb3="00000000" w:csb0="0000019F" w:csb1="00000000"/>
  </w:font>
  <w:font w:name="Cambria">
    <w:panose1 w:val="02040503050406030204"/>
    <w:charset w:val="00"/>
    <w:family w:val="auto"/>
    <w:pitch w:val="variable"/>
    <w:sig w:usb0="E00002FF" w:usb1="400004FF" w:usb2="00000000" w:usb3="00000000" w:csb0="0000019F" w:csb1="00000000"/>
  </w:font>
  <w:font w:name="Arial Unicode MS">
    <w:panose1 w:val="020B0604020202020204"/>
    <w:charset w:val="00"/>
    <w:family w:val="auto"/>
    <w:pitch w:val="variable"/>
    <w:sig w:usb0="F7FFAFFF" w:usb1="E9DFFFFF" w:usb2="0000003F" w:usb3="00000000" w:csb0="003F01FF" w:csb1="00000000"/>
  </w:font>
  <w:font w:name="Tahoma">
    <w:panose1 w:val="020B0604030504040204"/>
    <w:charset w:val="00"/>
    <w:family w:val="auto"/>
    <w:pitch w:val="variable"/>
    <w:sig w:usb0="E1002EFF" w:usb1="C000605B" w:usb2="00000029" w:usb3="00000000" w:csb0="000101FF" w:csb1="00000000"/>
  </w:font>
  <w:font w:name="Verdana">
    <w:panose1 w:val="020B0604030504040204"/>
    <w:charset w:val="00"/>
    <w:family w:val="auto"/>
    <w:pitch w:val="variable"/>
    <w:sig w:usb0="A10006FF" w:usb1="4000205B" w:usb2="00000010" w:usb3="00000000" w:csb0="0000019F" w:csb1="00000000"/>
  </w:font>
  <w:font w:name="Yu Gothic Light">
    <w:panose1 w:val="020B0300000000000000"/>
    <w:charset w:val="80"/>
    <w:family w:val="auto"/>
    <w:pitch w:val="variable"/>
    <w:sig w:usb0="E00002FF" w:usb1="2AC7FDFF" w:usb2="00000016" w:usb3="00000000" w:csb0="0002009F" w:csb1="00000000"/>
  </w:font>
  <w:font w:name="Calibri Light">
    <w:panose1 w:val="020F0302020204030204"/>
    <w:charset w:val="00"/>
    <w:family w:val="auto"/>
    <w:pitch w:val="variable"/>
    <w:sig w:usb0="A00002EF" w:usb1="4000207B" w:usb2="00000000" w:usb3="00000000" w:csb0="0000019F" w:csb1="00000000"/>
  </w:font>
  <w:font w:name="Yu Mincho">
    <w:panose1 w:val="02020400000000000000"/>
    <w:charset w:val="80"/>
    <w:family w:val="auto"/>
    <w:pitch w:val="variable"/>
    <w:sig w:usb0="800002E7" w:usb1="2AC7FCFF" w:usb2="00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88C0EB0" w14:textId="77777777" w:rsidR="009C46B4" w:rsidRDefault="009C46B4" w:rsidP="000F239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B132555" w14:textId="77777777" w:rsidR="009C46B4" w:rsidRDefault="009C46B4" w:rsidP="009C46B4">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755EC2E" w14:textId="77777777" w:rsidR="009C46B4" w:rsidRPr="00E522DA" w:rsidRDefault="009C46B4" w:rsidP="000F2397">
    <w:pPr>
      <w:pStyle w:val="Footer"/>
      <w:framePr w:wrap="none" w:vAnchor="text" w:hAnchor="margin" w:xAlign="right" w:y="1"/>
      <w:rPr>
        <w:rStyle w:val="PageNumber"/>
        <w:rFonts w:ascii="Arial" w:hAnsi="Arial" w:cs="Arial"/>
        <w:sz w:val="18"/>
        <w:szCs w:val="18"/>
      </w:rPr>
    </w:pPr>
    <w:r w:rsidRPr="00E522DA">
      <w:rPr>
        <w:rStyle w:val="PageNumber"/>
        <w:rFonts w:ascii="Arial" w:hAnsi="Arial" w:cs="Arial"/>
        <w:sz w:val="18"/>
        <w:szCs w:val="18"/>
      </w:rPr>
      <w:fldChar w:fldCharType="begin"/>
    </w:r>
    <w:r w:rsidRPr="00E522DA">
      <w:rPr>
        <w:rStyle w:val="PageNumber"/>
        <w:rFonts w:ascii="Arial" w:hAnsi="Arial" w:cs="Arial"/>
        <w:sz w:val="18"/>
        <w:szCs w:val="18"/>
      </w:rPr>
      <w:instrText xml:space="preserve">PAGE  </w:instrText>
    </w:r>
    <w:r w:rsidRPr="00E522DA">
      <w:rPr>
        <w:rStyle w:val="PageNumber"/>
        <w:rFonts w:ascii="Arial" w:hAnsi="Arial" w:cs="Arial"/>
        <w:sz w:val="18"/>
        <w:szCs w:val="18"/>
      </w:rPr>
      <w:fldChar w:fldCharType="separate"/>
    </w:r>
    <w:r w:rsidR="00606707">
      <w:rPr>
        <w:rStyle w:val="PageNumber"/>
        <w:rFonts w:ascii="Arial" w:hAnsi="Arial" w:cs="Arial"/>
        <w:noProof/>
        <w:sz w:val="18"/>
        <w:szCs w:val="18"/>
      </w:rPr>
      <w:t>1</w:t>
    </w:r>
    <w:r w:rsidRPr="00E522DA">
      <w:rPr>
        <w:rStyle w:val="PageNumber"/>
        <w:rFonts w:ascii="Arial" w:hAnsi="Arial" w:cs="Arial"/>
        <w:sz w:val="18"/>
        <w:szCs w:val="18"/>
      </w:rPr>
      <w:fldChar w:fldCharType="end"/>
    </w:r>
  </w:p>
  <w:p w14:paraId="0C9A659B" w14:textId="750DB55F" w:rsidR="00BB4D28" w:rsidRPr="008B41FD" w:rsidRDefault="00A53F98" w:rsidP="009C46B4">
    <w:pPr>
      <w:pStyle w:val="Footer"/>
      <w:ind w:right="360"/>
      <w:rPr>
        <w:rFonts w:ascii="Arial" w:eastAsiaTheme="majorEastAsia" w:hAnsi="Arial" w:cs="Arial"/>
        <w:i/>
        <w:color w:val="222A35" w:themeColor="text2" w:themeShade="80"/>
        <w:sz w:val="18"/>
        <w:szCs w:val="18"/>
      </w:rPr>
    </w:pPr>
    <w:r w:rsidRPr="008B41FD">
      <w:rPr>
        <w:rFonts w:ascii="Arial" w:hAnsi="Arial" w:cs="Arial"/>
        <w:i/>
        <w:color w:val="222A35" w:themeColor="text2" w:themeShade="80"/>
        <w:sz w:val="18"/>
        <w:szCs w:val="18"/>
      </w:rPr>
      <w:t>SU President’s Research Grant (PREG)</w:t>
    </w:r>
    <w:r w:rsidR="009C46B4" w:rsidRPr="008B41FD">
      <w:rPr>
        <w:rFonts w:ascii="Arial" w:eastAsiaTheme="majorEastAsia" w:hAnsi="Arial" w:cs="Arial"/>
        <w:i/>
        <w:color w:val="222A35" w:themeColor="text2" w:themeShade="80"/>
        <w:sz w:val="18"/>
        <w:szCs w:val="18"/>
      </w:rPr>
      <w:t xml:space="preserve"> </w:t>
    </w:r>
    <w:r w:rsidR="008B41FD" w:rsidRPr="008B41FD">
      <w:rPr>
        <w:rFonts w:ascii="Arial" w:eastAsiaTheme="majorEastAsia" w:hAnsi="Arial" w:cs="Arial"/>
        <w:i/>
        <w:color w:val="222A35" w:themeColor="text2" w:themeShade="80"/>
        <w:sz w:val="18"/>
        <w:szCs w:val="18"/>
      </w:rPr>
      <w:t>Application Form</w:t>
    </w:r>
    <w:r w:rsidR="00BE50B4">
      <w:rPr>
        <w:rFonts w:ascii="Arial" w:eastAsiaTheme="majorEastAsia" w:hAnsi="Arial" w:cs="Arial"/>
        <w:i/>
        <w:color w:val="222A35" w:themeColor="text2" w:themeShade="80"/>
        <w:sz w:val="18"/>
        <w:szCs w:val="18"/>
      </w:rPr>
      <w:t xml:space="preserve"> - 2021</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530615C" w14:textId="77777777" w:rsidR="009B7306" w:rsidRDefault="009B7306">
      <w:r>
        <w:separator/>
      </w:r>
    </w:p>
  </w:footnote>
  <w:footnote w:type="continuationSeparator" w:id="0">
    <w:p w14:paraId="09D594FE" w14:textId="77777777" w:rsidR="009B7306" w:rsidRDefault="009B7306">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EF0D605" w14:textId="48980DF6" w:rsidR="00C812CA" w:rsidRDefault="00C812CA">
    <w:pPr>
      <w:spacing w:line="264" w:lineRule="auto"/>
    </w:pPr>
    <w:r>
      <w:rPr>
        <w:noProof/>
        <w:color w:val="000000"/>
      </w:rPr>
      <w:drawing>
        <wp:anchor distT="0" distB="0" distL="114300" distR="114300" simplePos="0" relativeHeight="251660288" behindDoc="0" locked="0" layoutInCell="1" allowOverlap="1" wp14:anchorId="0EE625DD" wp14:editId="2E473AAC">
          <wp:simplePos x="0" y="0"/>
          <wp:positionH relativeFrom="column">
            <wp:posOffset>104140</wp:posOffset>
          </wp:positionH>
          <wp:positionV relativeFrom="paragraph">
            <wp:posOffset>-191135</wp:posOffset>
          </wp:positionV>
          <wp:extent cx="914400" cy="369570"/>
          <wp:effectExtent l="0" t="0" r="0" b="11430"/>
          <wp:wrapThrough wrapText="bothSides">
            <wp:wrapPolygon edited="0">
              <wp:start x="0" y="0"/>
              <wp:lineTo x="0" y="20784"/>
              <wp:lineTo x="21000" y="20784"/>
              <wp:lineTo x="21000" y="0"/>
              <wp:lineTo x="0" y="0"/>
            </wp:wrapPolygon>
          </wp:wrapThrough>
          <wp:docPr id="2" name="Picture 2" descr="http://www2/image/sol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2/image/sol3.jpg"/>
                  <pic:cNvPicPr>
                    <a:picLocks noChangeAspect="1" noChangeArrowheads="1"/>
                  </pic:cNvPicPr>
                </pic:nvPicPr>
                <pic:blipFill>
                  <a:blip r:embed="rId1" r:link="rId2">
                    <a:extLst>
                      <a:ext uri="{28A0092B-C50C-407E-A947-70E740481C1C}">
                        <a14:useLocalDpi xmlns:a14="http://schemas.microsoft.com/office/drawing/2010/main" val="0"/>
                      </a:ext>
                    </a:extLst>
                  </a:blip>
                  <a:srcRect b="82396"/>
                  <a:stretch>
                    <a:fillRect/>
                  </a:stretch>
                </pic:blipFill>
                <pic:spPr bwMode="auto">
                  <a:xfrm>
                    <a:off x="0" y="0"/>
                    <a:ext cx="914400" cy="369570"/>
                  </a:xfrm>
                  <a:prstGeom prst="rect">
                    <a:avLst/>
                  </a:prstGeom>
                  <a:noFill/>
                </pic:spPr>
              </pic:pic>
            </a:graphicData>
          </a:graphic>
          <wp14:sizeRelH relativeFrom="page">
            <wp14:pctWidth>0</wp14:pctWidth>
          </wp14:sizeRelH>
          <wp14:sizeRelV relativeFrom="page">
            <wp14:pctHeight>0</wp14:pctHeight>
          </wp14:sizeRelV>
        </wp:anchor>
      </w:drawing>
    </w:r>
  </w:p>
  <w:p w14:paraId="484F2A8C" w14:textId="77777777" w:rsidR="00C812CA" w:rsidRDefault="00C812CA">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singleLevel"/>
    <w:tmpl w:val="00000001"/>
    <w:name w:val="WW8Num10"/>
    <w:lvl w:ilvl="0">
      <w:start w:val="1"/>
      <w:numFmt w:val="bullet"/>
      <w:lvlText w:val=""/>
      <w:lvlJc w:val="left"/>
      <w:pPr>
        <w:tabs>
          <w:tab w:val="num" w:pos="720"/>
        </w:tabs>
        <w:ind w:left="720" w:hanging="360"/>
      </w:pPr>
      <w:rPr>
        <w:rFonts w:ascii="Symbol" w:hAnsi="Symbol"/>
      </w:rPr>
    </w:lvl>
  </w:abstractNum>
  <w:abstractNum w:abstractNumId="1">
    <w:nsid w:val="00000002"/>
    <w:multiLevelType w:val="singleLevel"/>
    <w:tmpl w:val="00000002"/>
    <w:name w:val="WW8Num16"/>
    <w:lvl w:ilvl="0">
      <w:start w:val="1"/>
      <w:numFmt w:val="bullet"/>
      <w:lvlText w:val=""/>
      <w:lvlJc w:val="left"/>
      <w:pPr>
        <w:tabs>
          <w:tab w:val="num" w:pos="720"/>
        </w:tabs>
        <w:ind w:left="720" w:hanging="360"/>
      </w:pPr>
      <w:rPr>
        <w:rFonts w:ascii="Symbol" w:hAnsi="Symbol"/>
      </w:rPr>
    </w:lvl>
  </w:abstractNum>
  <w:abstractNum w:abstractNumId="2">
    <w:nsid w:val="00000003"/>
    <w:multiLevelType w:val="singleLevel"/>
    <w:tmpl w:val="00000003"/>
    <w:name w:val="WW8Num25"/>
    <w:lvl w:ilvl="0">
      <w:start w:val="1"/>
      <w:numFmt w:val="bullet"/>
      <w:lvlText w:val=""/>
      <w:lvlJc w:val="left"/>
      <w:pPr>
        <w:tabs>
          <w:tab w:val="num" w:pos="1004"/>
        </w:tabs>
        <w:ind w:left="1004" w:hanging="360"/>
      </w:pPr>
      <w:rPr>
        <w:rFonts w:ascii="Symbol" w:hAnsi="Symbol"/>
      </w:rPr>
    </w:lvl>
  </w:abstractNum>
  <w:abstractNum w:abstractNumId="3">
    <w:nsid w:val="00000004"/>
    <w:multiLevelType w:val="multilevel"/>
    <w:tmpl w:val="00000004"/>
    <w:lvl w:ilvl="0">
      <w:start w:val="1"/>
      <w:numFmt w:val="none"/>
      <w:pStyle w:val="Heading1"/>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nsid w:val="07451EE5"/>
    <w:multiLevelType w:val="multilevel"/>
    <w:tmpl w:val="59EC0F44"/>
    <w:lvl w:ilvl="0">
      <w:start w:val="3"/>
      <w:numFmt w:val="decimal"/>
      <w:suff w:val="space"/>
      <w:lvlText w:val="%1."/>
      <w:lvlJc w:val="left"/>
      <w:pPr>
        <w:ind w:left="720" w:hanging="323"/>
      </w:pPr>
      <w:rPr>
        <w:rFonts w:hint="default"/>
        <w:b/>
      </w:rPr>
    </w:lvl>
    <w:lvl w:ilvl="1">
      <w:start w:val="1"/>
      <w:numFmt w:val="decimal"/>
      <w:isLgl/>
      <w:suff w:val="space"/>
      <w:lvlText w:val="%1.%2."/>
      <w:lvlJc w:val="left"/>
      <w:pPr>
        <w:ind w:left="720" w:hanging="323"/>
      </w:pPr>
      <w:rPr>
        <w:rFonts w:hint="default"/>
      </w:rPr>
    </w:lvl>
    <w:lvl w:ilvl="2">
      <w:start w:val="1"/>
      <w:numFmt w:val="decimal"/>
      <w:isLgl/>
      <w:suff w:val="space"/>
      <w:lvlText w:val="%1.%2.%3."/>
      <w:lvlJc w:val="left"/>
      <w:pPr>
        <w:ind w:left="720" w:hanging="323"/>
      </w:pPr>
      <w:rPr>
        <w:rFonts w:hint="default"/>
      </w:rPr>
    </w:lvl>
    <w:lvl w:ilvl="3">
      <w:start w:val="1"/>
      <w:numFmt w:val="decimal"/>
      <w:isLgl/>
      <w:suff w:val="space"/>
      <w:lvlText w:val="%1.%2.%3.%4."/>
      <w:lvlJc w:val="left"/>
      <w:pPr>
        <w:ind w:left="720" w:hanging="323"/>
      </w:pPr>
      <w:rPr>
        <w:rFonts w:hint="default"/>
      </w:rPr>
    </w:lvl>
    <w:lvl w:ilvl="4">
      <w:start w:val="1"/>
      <w:numFmt w:val="decimal"/>
      <w:isLgl/>
      <w:lvlText w:val="%1.%2.%3.%4.%5."/>
      <w:lvlJc w:val="left"/>
      <w:pPr>
        <w:ind w:left="720" w:hanging="323"/>
      </w:pPr>
      <w:rPr>
        <w:rFonts w:hint="default"/>
      </w:rPr>
    </w:lvl>
    <w:lvl w:ilvl="5">
      <w:start w:val="1"/>
      <w:numFmt w:val="decimal"/>
      <w:isLgl/>
      <w:lvlText w:val="%1.%2.%3.%4.%5.%6."/>
      <w:lvlJc w:val="left"/>
      <w:pPr>
        <w:ind w:left="720" w:hanging="323"/>
      </w:pPr>
      <w:rPr>
        <w:rFonts w:hint="default"/>
      </w:rPr>
    </w:lvl>
    <w:lvl w:ilvl="6">
      <w:start w:val="1"/>
      <w:numFmt w:val="decimal"/>
      <w:isLgl/>
      <w:lvlText w:val="%1.%2.%3.%4.%5.%6.%7."/>
      <w:lvlJc w:val="left"/>
      <w:pPr>
        <w:ind w:left="720" w:hanging="323"/>
      </w:pPr>
      <w:rPr>
        <w:rFonts w:hint="default"/>
      </w:rPr>
    </w:lvl>
    <w:lvl w:ilvl="7">
      <w:start w:val="1"/>
      <w:numFmt w:val="decimal"/>
      <w:isLgl/>
      <w:lvlText w:val="%1.%2.%3.%4.%5.%6.%7.%8."/>
      <w:lvlJc w:val="left"/>
      <w:pPr>
        <w:ind w:left="720" w:hanging="323"/>
      </w:pPr>
      <w:rPr>
        <w:rFonts w:hint="default"/>
      </w:rPr>
    </w:lvl>
    <w:lvl w:ilvl="8">
      <w:start w:val="1"/>
      <w:numFmt w:val="decimal"/>
      <w:isLgl/>
      <w:lvlText w:val="%1.%2.%3.%4.%5.%6.%7.%8.%9."/>
      <w:lvlJc w:val="left"/>
      <w:pPr>
        <w:ind w:left="720" w:hanging="323"/>
      </w:pPr>
      <w:rPr>
        <w:rFonts w:hint="default"/>
      </w:rPr>
    </w:lvl>
  </w:abstractNum>
  <w:abstractNum w:abstractNumId="5">
    <w:nsid w:val="11E24091"/>
    <w:multiLevelType w:val="hybridMultilevel"/>
    <w:tmpl w:val="97562206"/>
    <w:lvl w:ilvl="0" w:tplc="B5F2A742">
      <w:start w:val="1"/>
      <w:numFmt w:val="decimal"/>
      <w:lvlText w:val="%1."/>
      <w:lvlJc w:val="left"/>
      <w:pPr>
        <w:ind w:left="360" w:hanging="360"/>
      </w:pPr>
      <w:rPr>
        <w:rFonts w:hint="default"/>
        <w:b/>
        <w:sz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nsid w:val="22030CF2"/>
    <w:multiLevelType w:val="hybridMultilevel"/>
    <w:tmpl w:val="9F60AF26"/>
    <w:lvl w:ilvl="0" w:tplc="04090001">
      <w:start w:val="1"/>
      <w:numFmt w:val="bullet"/>
      <w:lvlText w:val=""/>
      <w:lvlJc w:val="left"/>
      <w:pPr>
        <w:ind w:left="360" w:hanging="360"/>
      </w:pPr>
      <w:rPr>
        <w:rFonts w:ascii="Symbol" w:hAnsi="Symbol" w:hint="default"/>
        <w:b/>
      </w:rPr>
    </w:lvl>
    <w:lvl w:ilvl="1" w:tplc="04090001">
      <w:start w:val="1"/>
      <w:numFmt w:val="bullet"/>
      <w:lvlText w:val=""/>
      <w:lvlJc w:val="left"/>
      <w:pPr>
        <w:ind w:left="1080" w:hanging="360"/>
      </w:pPr>
      <w:rPr>
        <w:rFonts w:ascii="Symbol" w:hAnsi="Symbol" w:hint="default"/>
      </w:rPr>
    </w:lvl>
    <w:lvl w:ilvl="2" w:tplc="04090019">
      <w:start w:val="1"/>
      <w:numFmt w:val="lowerLetter"/>
      <w:lvlText w:val="%3."/>
      <w:lvlJc w:val="left"/>
      <w:pPr>
        <w:ind w:left="1980" w:hanging="360"/>
      </w:pPr>
    </w:lvl>
    <w:lvl w:ilvl="3" w:tplc="04090019">
      <w:start w:val="1"/>
      <w:numFmt w:val="lowerLetter"/>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nsid w:val="246A3D1E"/>
    <w:multiLevelType w:val="hybridMultilevel"/>
    <w:tmpl w:val="BA7CD85A"/>
    <w:lvl w:ilvl="0" w:tplc="041F001B">
      <w:start w:val="1"/>
      <w:numFmt w:val="lowerRoman"/>
      <w:lvlText w:val="%1."/>
      <w:lvlJc w:val="righ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nsid w:val="25AA15A6"/>
    <w:multiLevelType w:val="multilevel"/>
    <w:tmpl w:val="B92A167E"/>
    <w:lvl w:ilvl="0">
      <w:start w:val="1"/>
      <w:numFmt w:val="decimal"/>
      <w:suff w:val="space"/>
      <w:lvlText w:val="%1."/>
      <w:lvlJc w:val="left"/>
      <w:pPr>
        <w:ind w:left="720" w:hanging="323"/>
      </w:pPr>
      <w:rPr>
        <w:rFonts w:hint="default"/>
        <w:b/>
      </w:rPr>
    </w:lvl>
    <w:lvl w:ilvl="1">
      <w:start w:val="1"/>
      <w:numFmt w:val="decimal"/>
      <w:isLgl/>
      <w:suff w:val="space"/>
      <w:lvlText w:val="%1.%2."/>
      <w:lvlJc w:val="left"/>
      <w:pPr>
        <w:ind w:left="323" w:hanging="323"/>
      </w:pPr>
      <w:rPr>
        <w:rFonts w:hint="default"/>
      </w:rPr>
    </w:lvl>
    <w:lvl w:ilvl="2">
      <w:start w:val="1"/>
      <w:numFmt w:val="decimal"/>
      <w:isLgl/>
      <w:suff w:val="space"/>
      <w:lvlText w:val="%1.%2.%3."/>
      <w:lvlJc w:val="left"/>
      <w:pPr>
        <w:ind w:left="720" w:hanging="323"/>
      </w:pPr>
      <w:rPr>
        <w:rFonts w:hint="default"/>
      </w:rPr>
    </w:lvl>
    <w:lvl w:ilvl="3">
      <w:start w:val="1"/>
      <w:numFmt w:val="decimal"/>
      <w:isLgl/>
      <w:suff w:val="space"/>
      <w:lvlText w:val="%1.%2.%3.%4."/>
      <w:lvlJc w:val="left"/>
      <w:pPr>
        <w:ind w:left="720" w:hanging="323"/>
      </w:pPr>
      <w:rPr>
        <w:rFonts w:hint="default"/>
      </w:rPr>
    </w:lvl>
    <w:lvl w:ilvl="4">
      <w:start w:val="1"/>
      <w:numFmt w:val="decimal"/>
      <w:isLgl/>
      <w:lvlText w:val="%1.%2.%3.%4.%5."/>
      <w:lvlJc w:val="left"/>
      <w:pPr>
        <w:ind w:left="720" w:hanging="323"/>
      </w:pPr>
      <w:rPr>
        <w:rFonts w:hint="default"/>
      </w:rPr>
    </w:lvl>
    <w:lvl w:ilvl="5">
      <w:start w:val="1"/>
      <w:numFmt w:val="decimal"/>
      <w:isLgl/>
      <w:lvlText w:val="%1.%2.%3.%4.%5.%6."/>
      <w:lvlJc w:val="left"/>
      <w:pPr>
        <w:ind w:left="720" w:hanging="323"/>
      </w:pPr>
      <w:rPr>
        <w:rFonts w:hint="default"/>
      </w:rPr>
    </w:lvl>
    <w:lvl w:ilvl="6">
      <w:start w:val="1"/>
      <w:numFmt w:val="decimal"/>
      <w:isLgl/>
      <w:lvlText w:val="%1.%2.%3.%4.%5.%6.%7."/>
      <w:lvlJc w:val="left"/>
      <w:pPr>
        <w:ind w:left="720" w:hanging="323"/>
      </w:pPr>
      <w:rPr>
        <w:rFonts w:hint="default"/>
      </w:rPr>
    </w:lvl>
    <w:lvl w:ilvl="7">
      <w:start w:val="1"/>
      <w:numFmt w:val="decimal"/>
      <w:isLgl/>
      <w:lvlText w:val="%1.%2.%3.%4.%5.%6.%7.%8."/>
      <w:lvlJc w:val="left"/>
      <w:pPr>
        <w:ind w:left="720" w:hanging="323"/>
      </w:pPr>
      <w:rPr>
        <w:rFonts w:hint="default"/>
      </w:rPr>
    </w:lvl>
    <w:lvl w:ilvl="8">
      <w:start w:val="1"/>
      <w:numFmt w:val="decimal"/>
      <w:isLgl/>
      <w:lvlText w:val="%1.%2.%3.%4.%5.%6.%7.%8.%9."/>
      <w:lvlJc w:val="left"/>
      <w:pPr>
        <w:ind w:left="720" w:hanging="323"/>
      </w:pPr>
      <w:rPr>
        <w:rFonts w:hint="default"/>
      </w:rPr>
    </w:lvl>
  </w:abstractNum>
  <w:abstractNum w:abstractNumId="9">
    <w:nsid w:val="26774C00"/>
    <w:multiLevelType w:val="multilevel"/>
    <w:tmpl w:val="D0D29254"/>
    <w:lvl w:ilvl="0">
      <w:start w:val="3"/>
      <w:numFmt w:val="decimal"/>
      <w:suff w:val="space"/>
      <w:lvlText w:val="%1."/>
      <w:lvlJc w:val="left"/>
      <w:pPr>
        <w:ind w:left="720" w:hanging="323"/>
      </w:pPr>
      <w:rPr>
        <w:rFonts w:hint="default"/>
        <w:b/>
      </w:rPr>
    </w:lvl>
    <w:lvl w:ilvl="1">
      <w:start w:val="1"/>
      <w:numFmt w:val="decimal"/>
      <w:isLgl/>
      <w:suff w:val="space"/>
      <w:lvlText w:val="%1.%2."/>
      <w:lvlJc w:val="left"/>
      <w:pPr>
        <w:ind w:left="720" w:hanging="323"/>
      </w:pPr>
      <w:rPr>
        <w:rFonts w:hint="default"/>
      </w:rPr>
    </w:lvl>
    <w:lvl w:ilvl="2">
      <w:start w:val="1"/>
      <w:numFmt w:val="decimal"/>
      <w:isLgl/>
      <w:suff w:val="space"/>
      <w:lvlText w:val="%1.%2.%3."/>
      <w:lvlJc w:val="left"/>
      <w:pPr>
        <w:ind w:left="720" w:hanging="323"/>
      </w:pPr>
      <w:rPr>
        <w:rFonts w:hint="default"/>
      </w:rPr>
    </w:lvl>
    <w:lvl w:ilvl="3">
      <w:start w:val="1"/>
      <w:numFmt w:val="decimal"/>
      <w:isLgl/>
      <w:suff w:val="space"/>
      <w:lvlText w:val="%1.%2.%3.%4."/>
      <w:lvlJc w:val="left"/>
      <w:pPr>
        <w:ind w:left="720" w:hanging="323"/>
      </w:pPr>
      <w:rPr>
        <w:rFonts w:hint="default"/>
      </w:rPr>
    </w:lvl>
    <w:lvl w:ilvl="4">
      <w:start w:val="1"/>
      <w:numFmt w:val="decimal"/>
      <w:isLgl/>
      <w:lvlText w:val="%1.%2.%3.%4.%5."/>
      <w:lvlJc w:val="left"/>
      <w:pPr>
        <w:ind w:left="720" w:hanging="323"/>
      </w:pPr>
      <w:rPr>
        <w:rFonts w:hint="default"/>
      </w:rPr>
    </w:lvl>
    <w:lvl w:ilvl="5">
      <w:start w:val="1"/>
      <w:numFmt w:val="decimal"/>
      <w:isLgl/>
      <w:lvlText w:val="%1.%2.%3.%4.%5.%6."/>
      <w:lvlJc w:val="left"/>
      <w:pPr>
        <w:ind w:left="720" w:hanging="323"/>
      </w:pPr>
      <w:rPr>
        <w:rFonts w:hint="default"/>
      </w:rPr>
    </w:lvl>
    <w:lvl w:ilvl="6">
      <w:start w:val="1"/>
      <w:numFmt w:val="decimal"/>
      <w:isLgl/>
      <w:lvlText w:val="%1.%2.%3.%4.%5.%6.%7."/>
      <w:lvlJc w:val="left"/>
      <w:pPr>
        <w:ind w:left="720" w:hanging="323"/>
      </w:pPr>
      <w:rPr>
        <w:rFonts w:hint="default"/>
      </w:rPr>
    </w:lvl>
    <w:lvl w:ilvl="7">
      <w:start w:val="1"/>
      <w:numFmt w:val="decimal"/>
      <w:isLgl/>
      <w:lvlText w:val="%1.%2.%3.%4.%5.%6.%7.%8."/>
      <w:lvlJc w:val="left"/>
      <w:pPr>
        <w:ind w:left="720" w:hanging="323"/>
      </w:pPr>
      <w:rPr>
        <w:rFonts w:hint="default"/>
      </w:rPr>
    </w:lvl>
    <w:lvl w:ilvl="8">
      <w:start w:val="1"/>
      <w:numFmt w:val="decimal"/>
      <w:isLgl/>
      <w:lvlText w:val="%1.%2.%3.%4.%5.%6.%7.%8.%9."/>
      <w:lvlJc w:val="left"/>
      <w:pPr>
        <w:ind w:left="720" w:hanging="323"/>
      </w:pPr>
      <w:rPr>
        <w:rFonts w:hint="default"/>
      </w:rPr>
    </w:lvl>
  </w:abstractNum>
  <w:abstractNum w:abstractNumId="10">
    <w:nsid w:val="292F2FF4"/>
    <w:multiLevelType w:val="multilevel"/>
    <w:tmpl w:val="25AC7B46"/>
    <w:lvl w:ilvl="0">
      <w:start w:val="3"/>
      <w:numFmt w:val="decimal"/>
      <w:lvlText w:val="%1."/>
      <w:lvlJc w:val="left"/>
      <w:pPr>
        <w:ind w:left="360" w:hanging="360"/>
      </w:pPr>
      <w:rPr>
        <w:rFonts w:hint="default"/>
        <w:b/>
      </w:rPr>
    </w:lvl>
    <w:lvl w:ilvl="1">
      <w:start w:val="1"/>
      <w:numFmt w:val="decimal"/>
      <w:lvlText w:val="%1.%2."/>
      <w:lvlJc w:val="left"/>
      <w:pPr>
        <w:ind w:left="716" w:hanging="432"/>
      </w:pPr>
      <w:rPr>
        <w:rFonts w:hint="default"/>
        <w:b/>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nsid w:val="2C4105E4"/>
    <w:multiLevelType w:val="hybridMultilevel"/>
    <w:tmpl w:val="7786C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0DD3E83"/>
    <w:multiLevelType w:val="hybridMultilevel"/>
    <w:tmpl w:val="97562206"/>
    <w:lvl w:ilvl="0" w:tplc="B5F2A742">
      <w:start w:val="1"/>
      <w:numFmt w:val="decimal"/>
      <w:lvlText w:val="%1."/>
      <w:lvlJc w:val="left"/>
      <w:pPr>
        <w:ind w:left="360" w:hanging="360"/>
      </w:pPr>
      <w:rPr>
        <w:rFonts w:hint="default"/>
        <w:b/>
        <w:sz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nsid w:val="30F96C57"/>
    <w:multiLevelType w:val="hybridMultilevel"/>
    <w:tmpl w:val="1BA60378"/>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4">
    <w:nsid w:val="31845BF5"/>
    <w:multiLevelType w:val="hybridMultilevel"/>
    <w:tmpl w:val="FB7C8DA8"/>
    <w:lvl w:ilvl="0" w:tplc="04090001">
      <w:start w:val="1"/>
      <w:numFmt w:val="bullet"/>
      <w:lvlText w:val=""/>
      <w:lvlJc w:val="left"/>
      <w:pPr>
        <w:ind w:left="360" w:hanging="360"/>
      </w:pPr>
      <w:rPr>
        <w:rFonts w:ascii="Symbol" w:hAnsi="Symbol" w:hint="default"/>
        <w:b/>
        <w:sz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nsid w:val="33AC12E3"/>
    <w:multiLevelType w:val="hybridMultilevel"/>
    <w:tmpl w:val="97562206"/>
    <w:lvl w:ilvl="0" w:tplc="B5F2A742">
      <w:start w:val="1"/>
      <w:numFmt w:val="decimal"/>
      <w:lvlText w:val="%1."/>
      <w:lvlJc w:val="left"/>
      <w:pPr>
        <w:ind w:left="360" w:hanging="360"/>
      </w:pPr>
      <w:rPr>
        <w:rFonts w:hint="default"/>
        <w:b/>
        <w:sz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nsid w:val="37296F40"/>
    <w:multiLevelType w:val="hybridMultilevel"/>
    <w:tmpl w:val="54ACD75C"/>
    <w:lvl w:ilvl="0" w:tplc="5FE68686">
      <w:start w:val="1"/>
      <w:numFmt w:val="lowerRoman"/>
      <w:lvlText w:val="%1."/>
      <w:lvlJc w:val="left"/>
      <w:pPr>
        <w:tabs>
          <w:tab w:val="num" w:pos="1140"/>
        </w:tabs>
        <w:ind w:left="1140" w:hanging="720"/>
      </w:pPr>
      <w:rPr>
        <w:rFonts w:hint="default"/>
      </w:r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17">
    <w:nsid w:val="3A6027A2"/>
    <w:multiLevelType w:val="multilevel"/>
    <w:tmpl w:val="AC1C2E9C"/>
    <w:lvl w:ilvl="0">
      <w:start w:val="1"/>
      <w:numFmt w:val="decimal"/>
      <w:suff w:val="space"/>
      <w:lvlText w:val="%1."/>
      <w:lvlJc w:val="left"/>
      <w:pPr>
        <w:ind w:left="720" w:hanging="323"/>
      </w:pPr>
      <w:rPr>
        <w:rFonts w:hint="default"/>
        <w:b/>
      </w:rPr>
    </w:lvl>
    <w:lvl w:ilvl="1">
      <w:start w:val="1"/>
      <w:numFmt w:val="decimal"/>
      <w:isLgl/>
      <w:suff w:val="space"/>
      <w:lvlText w:val="%1.%2."/>
      <w:lvlJc w:val="left"/>
      <w:pPr>
        <w:ind w:left="720" w:hanging="323"/>
      </w:pPr>
      <w:rPr>
        <w:rFonts w:hint="default"/>
      </w:rPr>
    </w:lvl>
    <w:lvl w:ilvl="2">
      <w:start w:val="1"/>
      <w:numFmt w:val="decimal"/>
      <w:isLgl/>
      <w:suff w:val="space"/>
      <w:lvlText w:val="%1.%2.%3."/>
      <w:lvlJc w:val="left"/>
      <w:pPr>
        <w:ind w:left="720" w:hanging="323"/>
      </w:pPr>
      <w:rPr>
        <w:rFonts w:hint="default"/>
      </w:rPr>
    </w:lvl>
    <w:lvl w:ilvl="3">
      <w:start w:val="1"/>
      <w:numFmt w:val="decimal"/>
      <w:isLgl/>
      <w:suff w:val="space"/>
      <w:lvlText w:val="%1.%2.%3.%4."/>
      <w:lvlJc w:val="left"/>
      <w:pPr>
        <w:ind w:left="720" w:hanging="323"/>
      </w:pPr>
      <w:rPr>
        <w:rFonts w:hint="default"/>
      </w:rPr>
    </w:lvl>
    <w:lvl w:ilvl="4">
      <w:start w:val="1"/>
      <w:numFmt w:val="decimal"/>
      <w:isLgl/>
      <w:lvlText w:val="%1.%2.%3.%4.%5."/>
      <w:lvlJc w:val="left"/>
      <w:pPr>
        <w:ind w:left="720" w:hanging="323"/>
      </w:pPr>
      <w:rPr>
        <w:rFonts w:hint="default"/>
      </w:rPr>
    </w:lvl>
    <w:lvl w:ilvl="5">
      <w:start w:val="1"/>
      <w:numFmt w:val="decimal"/>
      <w:isLgl/>
      <w:lvlText w:val="%1.%2.%3.%4.%5.%6."/>
      <w:lvlJc w:val="left"/>
      <w:pPr>
        <w:ind w:left="720" w:hanging="323"/>
      </w:pPr>
      <w:rPr>
        <w:rFonts w:hint="default"/>
      </w:rPr>
    </w:lvl>
    <w:lvl w:ilvl="6">
      <w:start w:val="1"/>
      <w:numFmt w:val="decimal"/>
      <w:isLgl/>
      <w:lvlText w:val="%1.%2.%3.%4.%5.%6.%7."/>
      <w:lvlJc w:val="left"/>
      <w:pPr>
        <w:ind w:left="720" w:hanging="323"/>
      </w:pPr>
      <w:rPr>
        <w:rFonts w:hint="default"/>
      </w:rPr>
    </w:lvl>
    <w:lvl w:ilvl="7">
      <w:start w:val="1"/>
      <w:numFmt w:val="decimal"/>
      <w:isLgl/>
      <w:lvlText w:val="%1.%2.%3.%4.%5.%6.%7.%8."/>
      <w:lvlJc w:val="left"/>
      <w:pPr>
        <w:ind w:left="720" w:hanging="323"/>
      </w:pPr>
      <w:rPr>
        <w:rFonts w:hint="default"/>
      </w:rPr>
    </w:lvl>
    <w:lvl w:ilvl="8">
      <w:start w:val="1"/>
      <w:numFmt w:val="decimal"/>
      <w:isLgl/>
      <w:lvlText w:val="%1.%2.%3.%4.%5.%6.%7.%8.%9."/>
      <w:lvlJc w:val="left"/>
      <w:pPr>
        <w:ind w:left="720" w:hanging="323"/>
      </w:pPr>
      <w:rPr>
        <w:rFonts w:hint="default"/>
      </w:rPr>
    </w:lvl>
  </w:abstractNum>
  <w:abstractNum w:abstractNumId="18">
    <w:nsid w:val="3A6A2256"/>
    <w:multiLevelType w:val="hybridMultilevel"/>
    <w:tmpl w:val="CF2EB2B2"/>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19">
    <w:nsid w:val="3E8B0E2A"/>
    <w:multiLevelType w:val="hybridMultilevel"/>
    <w:tmpl w:val="28F81298"/>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0">
    <w:nsid w:val="40FD75FE"/>
    <w:multiLevelType w:val="hybridMultilevel"/>
    <w:tmpl w:val="CBD2E68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MS Mincho"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MS Mincho"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MS Mincho" w:hint="default"/>
      </w:rPr>
    </w:lvl>
    <w:lvl w:ilvl="8" w:tplc="041F0005" w:tentative="1">
      <w:start w:val="1"/>
      <w:numFmt w:val="bullet"/>
      <w:lvlText w:val=""/>
      <w:lvlJc w:val="left"/>
      <w:pPr>
        <w:ind w:left="6480" w:hanging="360"/>
      </w:pPr>
      <w:rPr>
        <w:rFonts w:ascii="Wingdings" w:hAnsi="Wingdings" w:hint="default"/>
      </w:rPr>
    </w:lvl>
  </w:abstractNum>
  <w:abstractNum w:abstractNumId="21">
    <w:nsid w:val="499D481D"/>
    <w:multiLevelType w:val="hybridMultilevel"/>
    <w:tmpl w:val="A42A61BC"/>
    <w:lvl w:ilvl="0" w:tplc="12222548">
      <w:start w:val="1"/>
      <w:numFmt w:val="decimal"/>
      <w:lvlText w:val="%1."/>
      <w:lvlJc w:val="left"/>
      <w:pPr>
        <w:ind w:left="720" w:hanging="360"/>
      </w:pPr>
      <w:rPr>
        <w:b/>
      </w:rPr>
    </w:lvl>
    <w:lvl w:ilvl="1" w:tplc="04090019">
      <w:start w:val="1"/>
      <w:numFmt w:val="lowerLetter"/>
      <w:lvlText w:val="%2."/>
      <w:lvlJc w:val="left"/>
      <w:pPr>
        <w:ind w:left="1440" w:hanging="360"/>
      </w:pPr>
      <w:rPr>
        <w:rFonts w:hint="default"/>
      </w:rPr>
    </w:lvl>
    <w:lvl w:ilvl="2" w:tplc="04090019">
      <w:start w:val="1"/>
      <w:numFmt w:val="lowerLetter"/>
      <w:lvlText w:val="%3."/>
      <w:lvlJc w:val="left"/>
      <w:pPr>
        <w:ind w:left="2340" w:hanging="360"/>
      </w:pPr>
    </w:lvl>
    <w:lvl w:ilvl="3" w:tplc="04090019">
      <w:start w:val="1"/>
      <w:numFmt w:val="lowerLetter"/>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D0E4EC7"/>
    <w:multiLevelType w:val="hybridMultilevel"/>
    <w:tmpl w:val="CDDAD634"/>
    <w:lvl w:ilvl="0" w:tplc="12222548">
      <w:start w:val="1"/>
      <w:numFmt w:val="decimal"/>
      <w:lvlText w:val="%1."/>
      <w:lvlJc w:val="left"/>
      <w:pPr>
        <w:ind w:left="720" w:hanging="360"/>
      </w:pPr>
      <w:rPr>
        <w:b/>
      </w:rPr>
    </w:lvl>
    <w:lvl w:ilvl="1" w:tplc="04090001">
      <w:start w:val="1"/>
      <w:numFmt w:val="bullet"/>
      <w:lvlText w:val=""/>
      <w:lvlJc w:val="left"/>
      <w:pPr>
        <w:ind w:left="1440" w:hanging="360"/>
      </w:pPr>
      <w:rPr>
        <w:rFonts w:ascii="Symbol" w:hAnsi="Symbol" w:hint="default"/>
      </w:rPr>
    </w:lvl>
    <w:lvl w:ilvl="2" w:tplc="04090019">
      <w:start w:val="1"/>
      <w:numFmt w:val="lowerLetter"/>
      <w:lvlText w:val="%3."/>
      <w:lvlJc w:val="left"/>
      <w:pPr>
        <w:ind w:left="2340" w:hanging="360"/>
      </w:pPr>
    </w:lvl>
    <w:lvl w:ilvl="3" w:tplc="04090019">
      <w:start w:val="1"/>
      <w:numFmt w:val="lowerLetter"/>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191602D"/>
    <w:multiLevelType w:val="multilevel"/>
    <w:tmpl w:val="5F00F1EC"/>
    <w:lvl w:ilvl="0">
      <w:start w:val="4"/>
      <w:numFmt w:val="decimal"/>
      <w:suff w:val="space"/>
      <w:lvlText w:val="%1."/>
      <w:lvlJc w:val="left"/>
      <w:pPr>
        <w:ind w:left="720" w:hanging="323"/>
      </w:pPr>
      <w:rPr>
        <w:rFonts w:hint="default"/>
        <w:b/>
      </w:rPr>
    </w:lvl>
    <w:lvl w:ilvl="1">
      <w:start w:val="1"/>
      <w:numFmt w:val="decimal"/>
      <w:isLgl/>
      <w:suff w:val="space"/>
      <w:lvlText w:val="%1.%2."/>
      <w:lvlJc w:val="left"/>
      <w:pPr>
        <w:ind w:left="720" w:hanging="323"/>
      </w:pPr>
      <w:rPr>
        <w:rFonts w:hint="default"/>
      </w:rPr>
    </w:lvl>
    <w:lvl w:ilvl="2">
      <w:start w:val="1"/>
      <w:numFmt w:val="decimal"/>
      <w:isLgl/>
      <w:suff w:val="space"/>
      <w:lvlText w:val="%1.%2.%3."/>
      <w:lvlJc w:val="left"/>
      <w:pPr>
        <w:ind w:left="720" w:hanging="323"/>
      </w:pPr>
      <w:rPr>
        <w:rFonts w:hint="default"/>
      </w:rPr>
    </w:lvl>
    <w:lvl w:ilvl="3">
      <w:start w:val="1"/>
      <w:numFmt w:val="decimal"/>
      <w:isLgl/>
      <w:suff w:val="space"/>
      <w:lvlText w:val="%1.%2.%3.%4."/>
      <w:lvlJc w:val="left"/>
      <w:pPr>
        <w:ind w:left="720" w:hanging="323"/>
      </w:pPr>
      <w:rPr>
        <w:rFonts w:hint="default"/>
      </w:rPr>
    </w:lvl>
    <w:lvl w:ilvl="4">
      <w:start w:val="1"/>
      <w:numFmt w:val="decimal"/>
      <w:isLgl/>
      <w:lvlText w:val="%1.%2.%3.%4.%5."/>
      <w:lvlJc w:val="left"/>
      <w:pPr>
        <w:ind w:left="720" w:hanging="323"/>
      </w:pPr>
      <w:rPr>
        <w:rFonts w:hint="default"/>
      </w:rPr>
    </w:lvl>
    <w:lvl w:ilvl="5">
      <w:start w:val="1"/>
      <w:numFmt w:val="decimal"/>
      <w:isLgl/>
      <w:lvlText w:val="%1.%2.%3.%4.%5.%6."/>
      <w:lvlJc w:val="left"/>
      <w:pPr>
        <w:ind w:left="720" w:hanging="323"/>
      </w:pPr>
      <w:rPr>
        <w:rFonts w:hint="default"/>
      </w:rPr>
    </w:lvl>
    <w:lvl w:ilvl="6">
      <w:start w:val="1"/>
      <w:numFmt w:val="decimal"/>
      <w:isLgl/>
      <w:lvlText w:val="%1.%2.%3.%4.%5.%6.%7."/>
      <w:lvlJc w:val="left"/>
      <w:pPr>
        <w:ind w:left="720" w:hanging="323"/>
      </w:pPr>
      <w:rPr>
        <w:rFonts w:hint="default"/>
      </w:rPr>
    </w:lvl>
    <w:lvl w:ilvl="7">
      <w:start w:val="1"/>
      <w:numFmt w:val="decimal"/>
      <w:isLgl/>
      <w:lvlText w:val="%1.%2.%3.%4.%5.%6.%7.%8."/>
      <w:lvlJc w:val="left"/>
      <w:pPr>
        <w:ind w:left="720" w:hanging="323"/>
      </w:pPr>
      <w:rPr>
        <w:rFonts w:hint="default"/>
      </w:rPr>
    </w:lvl>
    <w:lvl w:ilvl="8">
      <w:start w:val="1"/>
      <w:numFmt w:val="decimal"/>
      <w:isLgl/>
      <w:lvlText w:val="%1.%2.%3.%4.%5.%6.%7.%8.%9."/>
      <w:lvlJc w:val="left"/>
      <w:pPr>
        <w:ind w:left="720" w:hanging="323"/>
      </w:pPr>
      <w:rPr>
        <w:rFonts w:hint="default"/>
      </w:rPr>
    </w:lvl>
  </w:abstractNum>
  <w:abstractNum w:abstractNumId="24">
    <w:nsid w:val="54521B57"/>
    <w:multiLevelType w:val="hybridMultilevel"/>
    <w:tmpl w:val="03AA0024"/>
    <w:lvl w:ilvl="0" w:tplc="E7124CF0">
      <w:start w:val="3"/>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5462680C"/>
    <w:multiLevelType w:val="multilevel"/>
    <w:tmpl w:val="A7004598"/>
    <w:lvl w:ilvl="0">
      <w:start w:val="1"/>
      <w:numFmt w:val="decimal"/>
      <w:suff w:val="space"/>
      <w:lvlText w:val="%1."/>
      <w:lvlJc w:val="left"/>
      <w:pPr>
        <w:ind w:left="720" w:hanging="323"/>
      </w:pPr>
      <w:rPr>
        <w:rFonts w:hint="default"/>
        <w:b/>
      </w:rPr>
    </w:lvl>
    <w:lvl w:ilvl="1">
      <w:start w:val="2"/>
      <w:numFmt w:val="decimal"/>
      <w:isLgl/>
      <w:suff w:val="space"/>
      <w:lvlText w:val="%1.%2."/>
      <w:lvlJc w:val="left"/>
      <w:pPr>
        <w:ind w:left="720" w:hanging="323"/>
      </w:pPr>
      <w:rPr>
        <w:rFonts w:hint="default"/>
      </w:rPr>
    </w:lvl>
    <w:lvl w:ilvl="2">
      <w:start w:val="1"/>
      <w:numFmt w:val="decimal"/>
      <w:isLgl/>
      <w:suff w:val="space"/>
      <w:lvlText w:val="%1.%2.%3."/>
      <w:lvlJc w:val="left"/>
      <w:pPr>
        <w:ind w:left="720" w:hanging="323"/>
      </w:pPr>
      <w:rPr>
        <w:rFonts w:hint="default"/>
      </w:rPr>
    </w:lvl>
    <w:lvl w:ilvl="3">
      <w:start w:val="1"/>
      <w:numFmt w:val="decimal"/>
      <w:isLgl/>
      <w:suff w:val="space"/>
      <w:lvlText w:val="%1.%2.%3.%4."/>
      <w:lvlJc w:val="left"/>
      <w:pPr>
        <w:ind w:left="720" w:hanging="323"/>
      </w:pPr>
      <w:rPr>
        <w:rFonts w:hint="default"/>
      </w:rPr>
    </w:lvl>
    <w:lvl w:ilvl="4">
      <w:start w:val="1"/>
      <w:numFmt w:val="decimal"/>
      <w:isLgl/>
      <w:lvlText w:val="%1.%2.%3.%4.%5."/>
      <w:lvlJc w:val="left"/>
      <w:pPr>
        <w:ind w:left="720" w:hanging="323"/>
      </w:pPr>
      <w:rPr>
        <w:rFonts w:hint="default"/>
      </w:rPr>
    </w:lvl>
    <w:lvl w:ilvl="5">
      <w:start w:val="1"/>
      <w:numFmt w:val="decimal"/>
      <w:isLgl/>
      <w:lvlText w:val="%1.%2.%3.%4.%5.%6."/>
      <w:lvlJc w:val="left"/>
      <w:pPr>
        <w:ind w:left="720" w:hanging="323"/>
      </w:pPr>
      <w:rPr>
        <w:rFonts w:hint="default"/>
      </w:rPr>
    </w:lvl>
    <w:lvl w:ilvl="6">
      <w:start w:val="1"/>
      <w:numFmt w:val="decimal"/>
      <w:isLgl/>
      <w:lvlText w:val="%1.%2.%3.%4.%5.%6.%7."/>
      <w:lvlJc w:val="left"/>
      <w:pPr>
        <w:ind w:left="720" w:hanging="323"/>
      </w:pPr>
      <w:rPr>
        <w:rFonts w:hint="default"/>
      </w:rPr>
    </w:lvl>
    <w:lvl w:ilvl="7">
      <w:start w:val="1"/>
      <w:numFmt w:val="decimal"/>
      <w:isLgl/>
      <w:lvlText w:val="%1.%2.%3.%4.%5.%6.%7.%8."/>
      <w:lvlJc w:val="left"/>
      <w:pPr>
        <w:ind w:left="720" w:hanging="323"/>
      </w:pPr>
      <w:rPr>
        <w:rFonts w:hint="default"/>
      </w:rPr>
    </w:lvl>
    <w:lvl w:ilvl="8">
      <w:start w:val="1"/>
      <w:numFmt w:val="decimal"/>
      <w:isLgl/>
      <w:lvlText w:val="%1.%2.%3.%4.%5.%6.%7.%8.%9."/>
      <w:lvlJc w:val="left"/>
      <w:pPr>
        <w:ind w:left="720" w:hanging="323"/>
      </w:pPr>
      <w:rPr>
        <w:rFonts w:hint="default"/>
      </w:rPr>
    </w:lvl>
  </w:abstractNum>
  <w:abstractNum w:abstractNumId="26">
    <w:nsid w:val="54AE546B"/>
    <w:multiLevelType w:val="hybridMultilevel"/>
    <w:tmpl w:val="CA92D89E"/>
    <w:lvl w:ilvl="0" w:tplc="59488D06">
      <w:start w:val="1"/>
      <w:numFmt w:val="lowerRoman"/>
      <w:lvlText w:val="%1."/>
      <w:lvlJc w:val="left"/>
      <w:pPr>
        <w:tabs>
          <w:tab w:val="num" w:pos="1080"/>
        </w:tabs>
        <w:ind w:left="1080" w:hanging="720"/>
      </w:pPr>
      <w:rPr>
        <w:rFonts w:hint="default"/>
        <w:sz w:val="16"/>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nsid w:val="5C4470AF"/>
    <w:multiLevelType w:val="multilevel"/>
    <w:tmpl w:val="19EE1BA0"/>
    <w:lvl w:ilvl="0">
      <w:start w:val="1"/>
      <w:numFmt w:val="decimal"/>
      <w:lvlText w:val="%1."/>
      <w:lvlJc w:val="left"/>
      <w:pPr>
        <w:ind w:left="360" w:hanging="360"/>
      </w:pPr>
      <w:rPr>
        <w:b/>
      </w:rPr>
    </w:lvl>
    <w:lvl w:ilvl="1">
      <w:start w:val="1"/>
      <w:numFmt w:val="decimal"/>
      <w:lvlText w:val="%1.%2."/>
      <w:lvlJc w:val="left"/>
      <w:pPr>
        <w:ind w:left="716"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nsid w:val="5FB60C63"/>
    <w:multiLevelType w:val="hybridMultilevel"/>
    <w:tmpl w:val="E2A6A8A4"/>
    <w:lvl w:ilvl="0" w:tplc="4DD0A9C2">
      <w:numFmt w:val="bullet"/>
      <w:lvlText w:val=""/>
      <w:lvlJc w:val="left"/>
      <w:pPr>
        <w:ind w:left="720" w:hanging="360"/>
      </w:pPr>
      <w:rPr>
        <w:rFonts w:ascii="Symbol" w:eastAsia="Calibri" w:hAnsi="Symbol" w:cs="MS Mincho" w:hint="default"/>
      </w:rPr>
    </w:lvl>
    <w:lvl w:ilvl="1" w:tplc="041F0003" w:tentative="1">
      <w:start w:val="1"/>
      <w:numFmt w:val="bullet"/>
      <w:lvlText w:val="o"/>
      <w:lvlJc w:val="left"/>
      <w:pPr>
        <w:ind w:left="1440" w:hanging="360"/>
      </w:pPr>
      <w:rPr>
        <w:rFonts w:ascii="Courier New" w:hAnsi="Courier New" w:cs="MS Mincho"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MS Mincho"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MS Mincho" w:hint="default"/>
      </w:rPr>
    </w:lvl>
    <w:lvl w:ilvl="8" w:tplc="041F0005" w:tentative="1">
      <w:start w:val="1"/>
      <w:numFmt w:val="bullet"/>
      <w:lvlText w:val=""/>
      <w:lvlJc w:val="left"/>
      <w:pPr>
        <w:ind w:left="6480" w:hanging="360"/>
      </w:pPr>
      <w:rPr>
        <w:rFonts w:ascii="Wingdings" w:hAnsi="Wingdings" w:hint="default"/>
      </w:rPr>
    </w:lvl>
  </w:abstractNum>
  <w:abstractNum w:abstractNumId="29">
    <w:nsid w:val="60864C99"/>
    <w:multiLevelType w:val="multilevel"/>
    <w:tmpl w:val="99C8347E"/>
    <w:lvl w:ilvl="0">
      <w:start w:val="6"/>
      <w:numFmt w:val="decimal"/>
      <w:lvlText w:val="%1"/>
      <w:lvlJc w:val="left"/>
      <w:pPr>
        <w:ind w:left="405" w:hanging="405"/>
      </w:pPr>
      <w:rPr>
        <w:rFonts w:hint="default"/>
        <w:b/>
        <w:bCs/>
        <w:color w:val="auto"/>
      </w:rPr>
    </w:lvl>
    <w:lvl w:ilvl="1">
      <w:start w:val="1"/>
      <w:numFmt w:val="decimal"/>
      <w:lvlText w:val="%1.%2"/>
      <w:lvlJc w:val="left"/>
      <w:pPr>
        <w:ind w:left="585" w:hanging="405"/>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440" w:hanging="72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160" w:hanging="108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30">
    <w:nsid w:val="60BD0A86"/>
    <w:multiLevelType w:val="hybridMultilevel"/>
    <w:tmpl w:val="EC9A7CC0"/>
    <w:lvl w:ilvl="0" w:tplc="041F000F">
      <w:start w:val="1"/>
      <w:numFmt w:val="decimal"/>
      <w:lvlText w:val="%1."/>
      <w:lvlJc w:val="left"/>
      <w:pPr>
        <w:ind w:left="1080" w:hanging="360"/>
      </w:p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31">
    <w:nsid w:val="62175B76"/>
    <w:multiLevelType w:val="hybridMultilevel"/>
    <w:tmpl w:val="83F264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65B51A37"/>
    <w:multiLevelType w:val="hybridMultilevel"/>
    <w:tmpl w:val="6DA0047A"/>
    <w:lvl w:ilvl="0" w:tplc="041F0019">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3">
    <w:nsid w:val="6A64484A"/>
    <w:multiLevelType w:val="hybridMultilevel"/>
    <w:tmpl w:val="F478305C"/>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4">
    <w:nsid w:val="71BB640E"/>
    <w:multiLevelType w:val="multilevel"/>
    <w:tmpl w:val="9ED82E8C"/>
    <w:lvl w:ilvl="0">
      <w:start w:val="2"/>
      <w:numFmt w:val="decimal"/>
      <w:lvlText w:val="%1."/>
      <w:lvlJc w:val="left"/>
      <w:pPr>
        <w:ind w:left="360" w:hanging="360"/>
      </w:pPr>
      <w:rPr>
        <w:rFonts w:hint="default"/>
        <w:b/>
      </w:rPr>
    </w:lvl>
    <w:lvl w:ilvl="1">
      <w:start w:val="1"/>
      <w:numFmt w:val="decimal"/>
      <w:lvlText w:val="%1.%2."/>
      <w:lvlJc w:val="left"/>
      <w:pPr>
        <w:ind w:left="716" w:hanging="432"/>
      </w:pPr>
      <w:rPr>
        <w:rFonts w:hint="default"/>
        <w:b/>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5">
    <w:nsid w:val="73AE2BA1"/>
    <w:multiLevelType w:val="hybridMultilevel"/>
    <w:tmpl w:val="AE4627AC"/>
    <w:lvl w:ilvl="0" w:tplc="9CE8FB12">
      <w:start w:val="3"/>
      <w:numFmt w:val="bullet"/>
      <w:lvlText w:val=""/>
      <w:lvlJc w:val="left"/>
      <w:pPr>
        <w:ind w:left="720" w:hanging="360"/>
      </w:pPr>
      <w:rPr>
        <w:rFonts w:ascii="Wingdings" w:eastAsia="Times New Roman"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76403C01"/>
    <w:multiLevelType w:val="hybridMultilevel"/>
    <w:tmpl w:val="B26C4864"/>
    <w:lvl w:ilvl="0" w:tplc="D1983BA6">
      <w:start w:val="6"/>
      <w:numFmt w:val="bullet"/>
      <w:lvlText w:val=""/>
      <w:lvlJc w:val="left"/>
      <w:pPr>
        <w:ind w:left="720" w:hanging="360"/>
      </w:pPr>
      <w:rPr>
        <w:rFonts w:ascii="Symbol" w:eastAsia="Calibri" w:hAnsi="Symbol" w:cs="MS Mincho" w:hint="default"/>
        <w:b/>
      </w:rPr>
    </w:lvl>
    <w:lvl w:ilvl="1" w:tplc="041F0003">
      <w:start w:val="1"/>
      <w:numFmt w:val="bullet"/>
      <w:lvlText w:val="o"/>
      <w:lvlJc w:val="left"/>
      <w:pPr>
        <w:ind w:left="1440" w:hanging="360"/>
      </w:pPr>
      <w:rPr>
        <w:rFonts w:ascii="Courier New" w:hAnsi="Courier New" w:cs="MS Mincho" w:hint="default"/>
      </w:rPr>
    </w:lvl>
    <w:lvl w:ilvl="2" w:tplc="041F0005">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MS Mincho"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MS Mincho" w:hint="default"/>
      </w:rPr>
    </w:lvl>
    <w:lvl w:ilvl="8" w:tplc="041F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36"/>
  </w:num>
  <w:num w:numId="6">
    <w:abstractNumId w:val="28"/>
  </w:num>
  <w:num w:numId="7">
    <w:abstractNumId w:val="20"/>
  </w:num>
  <w:num w:numId="8">
    <w:abstractNumId w:val="34"/>
  </w:num>
  <w:num w:numId="9">
    <w:abstractNumId w:val="7"/>
  </w:num>
  <w:num w:numId="10">
    <w:abstractNumId w:val="33"/>
  </w:num>
  <w:num w:numId="11">
    <w:abstractNumId w:val="19"/>
  </w:num>
  <w:num w:numId="12">
    <w:abstractNumId w:val="29"/>
  </w:num>
  <w:num w:numId="13">
    <w:abstractNumId w:val="27"/>
  </w:num>
  <w:num w:numId="14">
    <w:abstractNumId w:val="32"/>
  </w:num>
  <w:num w:numId="15">
    <w:abstractNumId w:val="30"/>
  </w:num>
  <w:num w:numId="16">
    <w:abstractNumId w:val="13"/>
  </w:num>
  <w:num w:numId="17">
    <w:abstractNumId w:val="25"/>
  </w:num>
  <w:num w:numId="18">
    <w:abstractNumId w:val="10"/>
  </w:num>
  <w:num w:numId="19">
    <w:abstractNumId w:val="17"/>
  </w:num>
  <w:num w:numId="20">
    <w:abstractNumId w:val="4"/>
  </w:num>
  <w:num w:numId="21">
    <w:abstractNumId w:val="23"/>
  </w:num>
  <w:num w:numId="22">
    <w:abstractNumId w:val="8"/>
  </w:num>
  <w:num w:numId="23">
    <w:abstractNumId w:val="9"/>
  </w:num>
  <w:num w:numId="24">
    <w:abstractNumId w:val="15"/>
  </w:num>
  <w:num w:numId="25">
    <w:abstractNumId w:val="16"/>
  </w:num>
  <w:num w:numId="26">
    <w:abstractNumId w:val="26"/>
  </w:num>
  <w:num w:numId="27">
    <w:abstractNumId w:val="21"/>
  </w:num>
  <w:num w:numId="28">
    <w:abstractNumId w:val="22"/>
  </w:num>
  <w:num w:numId="29">
    <w:abstractNumId w:val="6"/>
  </w:num>
  <w:num w:numId="30">
    <w:abstractNumId w:val="14"/>
  </w:num>
  <w:num w:numId="31">
    <w:abstractNumId w:val="11"/>
  </w:num>
  <w:num w:numId="32">
    <w:abstractNumId w:val="31"/>
  </w:num>
  <w:num w:numId="33">
    <w:abstractNumId w:val="35"/>
  </w:num>
  <w:num w:numId="34">
    <w:abstractNumId w:val="24"/>
  </w:num>
  <w:num w:numId="35">
    <w:abstractNumId w:val="18"/>
  </w:num>
  <w:num w:numId="36">
    <w:abstractNumId w:val="12"/>
  </w:num>
  <w:num w:numId="3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8"/>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drawingGridHorizontalSpacing w:val="120"/>
  <w:displayHorizontalDrawingGridEvery w:val="0"/>
  <w:displayVerticalDrawingGridEvery w:val="0"/>
  <w:characterSpacingControl w:val="doNotCompress"/>
  <w:hdrShapeDefaults>
    <o:shapedefaults v:ext="edit" spidmax="2049"/>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65B8"/>
    <w:rsid w:val="000020D1"/>
    <w:rsid w:val="00022078"/>
    <w:rsid w:val="0002465D"/>
    <w:rsid w:val="000256A7"/>
    <w:rsid w:val="0004431F"/>
    <w:rsid w:val="0005473E"/>
    <w:rsid w:val="00056E1D"/>
    <w:rsid w:val="00072144"/>
    <w:rsid w:val="0007267F"/>
    <w:rsid w:val="000912E5"/>
    <w:rsid w:val="000A3567"/>
    <w:rsid w:val="000B31AE"/>
    <w:rsid w:val="000B4C20"/>
    <w:rsid w:val="000B71B3"/>
    <w:rsid w:val="000C00E5"/>
    <w:rsid w:val="000F3CE6"/>
    <w:rsid w:val="00106798"/>
    <w:rsid w:val="00116EC5"/>
    <w:rsid w:val="001209D6"/>
    <w:rsid w:val="00123193"/>
    <w:rsid w:val="00125CE2"/>
    <w:rsid w:val="001355E9"/>
    <w:rsid w:val="00141C46"/>
    <w:rsid w:val="001422A7"/>
    <w:rsid w:val="00143B76"/>
    <w:rsid w:val="001473A7"/>
    <w:rsid w:val="001509DD"/>
    <w:rsid w:val="001531B2"/>
    <w:rsid w:val="001545E3"/>
    <w:rsid w:val="00167377"/>
    <w:rsid w:val="00171586"/>
    <w:rsid w:val="0018130C"/>
    <w:rsid w:val="00181D01"/>
    <w:rsid w:val="00187324"/>
    <w:rsid w:val="001F0DFC"/>
    <w:rsid w:val="002447D8"/>
    <w:rsid w:val="00246584"/>
    <w:rsid w:val="00252120"/>
    <w:rsid w:val="00254CFC"/>
    <w:rsid w:val="002576C6"/>
    <w:rsid w:val="00296621"/>
    <w:rsid w:val="002B7D3D"/>
    <w:rsid w:val="002C2F17"/>
    <w:rsid w:val="002D4EB0"/>
    <w:rsid w:val="002E0AB7"/>
    <w:rsid w:val="002E6D0B"/>
    <w:rsid w:val="00301E9A"/>
    <w:rsid w:val="00312163"/>
    <w:rsid w:val="00312225"/>
    <w:rsid w:val="003260EE"/>
    <w:rsid w:val="003373A8"/>
    <w:rsid w:val="00341B1E"/>
    <w:rsid w:val="0034715C"/>
    <w:rsid w:val="00347181"/>
    <w:rsid w:val="00351D5F"/>
    <w:rsid w:val="00356173"/>
    <w:rsid w:val="00373BFD"/>
    <w:rsid w:val="00386DE0"/>
    <w:rsid w:val="00396463"/>
    <w:rsid w:val="003A1BD6"/>
    <w:rsid w:val="003A7282"/>
    <w:rsid w:val="003D35CA"/>
    <w:rsid w:val="003E53C5"/>
    <w:rsid w:val="003E7854"/>
    <w:rsid w:val="0041702E"/>
    <w:rsid w:val="00422C07"/>
    <w:rsid w:val="00425D59"/>
    <w:rsid w:val="004267E2"/>
    <w:rsid w:val="0042756B"/>
    <w:rsid w:val="00432B15"/>
    <w:rsid w:val="00432F12"/>
    <w:rsid w:val="00434425"/>
    <w:rsid w:val="00442998"/>
    <w:rsid w:val="004431F8"/>
    <w:rsid w:val="004442DE"/>
    <w:rsid w:val="00451658"/>
    <w:rsid w:val="0045462E"/>
    <w:rsid w:val="00470EA7"/>
    <w:rsid w:val="004757DD"/>
    <w:rsid w:val="004845EE"/>
    <w:rsid w:val="004A5230"/>
    <w:rsid w:val="004A66BB"/>
    <w:rsid w:val="004B6311"/>
    <w:rsid w:val="004D79CC"/>
    <w:rsid w:val="004E2D28"/>
    <w:rsid w:val="004E49FA"/>
    <w:rsid w:val="004E7AC7"/>
    <w:rsid w:val="00502C89"/>
    <w:rsid w:val="005177C6"/>
    <w:rsid w:val="00542CAE"/>
    <w:rsid w:val="00547162"/>
    <w:rsid w:val="00561AB0"/>
    <w:rsid w:val="005650D3"/>
    <w:rsid w:val="00583F5C"/>
    <w:rsid w:val="00593685"/>
    <w:rsid w:val="005A41D8"/>
    <w:rsid w:val="005B781A"/>
    <w:rsid w:val="005F03AF"/>
    <w:rsid w:val="005F6A23"/>
    <w:rsid w:val="00602AD3"/>
    <w:rsid w:val="00603250"/>
    <w:rsid w:val="00604FBF"/>
    <w:rsid w:val="00606707"/>
    <w:rsid w:val="00626089"/>
    <w:rsid w:val="006311F9"/>
    <w:rsid w:val="00651A66"/>
    <w:rsid w:val="00654C96"/>
    <w:rsid w:val="00676357"/>
    <w:rsid w:val="006770E0"/>
    <w:rsid w:val="00690535"/>
    <w:rsid w:val="00693B6A"/>
    <w:rsid w:val="006A3639"/>
    <w:rsid w:val="006A3CAB"/>
    <w:rsid w:val="006A7857"/>
    <w:rsid w:val="006B24BF"/>
    <w:rsid w:val="006D5B21"/>
    <w:rsid w:val="006E41D0"/>
    <w:rsid w:val="006F06C8"/>
    <w:rsid w:val="006F08B9"/>
    <w:rsid w:val="007153E4"/>
    <w:rsid w:val="00725EDC"/>
    <w:rsid w:val="007263B8"/>
    <w:rsid w:val="00736468"/>
    <w:rsid w:val="007452FF"/>
    <w:rsid w:val="00784F32"/>
    <w:rsid w:val="00791837"/>
    <w:rsid w:val="007C6EF1"/>
    <w:rsid w:val="0080295E"/>
    <w:rsid w:val="00804507"/>
    <w:rsid w:val="00830631"/>
    <w:rsid w:val="0083522C"/>
    <w:rsid w:val="00844932"/>
    <w:rsid w:val="00845320"/>
    <w:rsid w:val="00862C9A"/>
    <w:rsid w:val="00864FBB"/>
    <w:rsid w:val="008717BD"/>
    <w:rsid w:val="008765B8"/>
    <w:rsid w:val="00887AE6"/>
    <w:rsid w:val="008B41FD"/>
    <w:rsid w:val="008B60B5"/>
    <w:rsid w:val="008B6323"/>
    <w:rsid w:val="008C2D4F"/>
    <w:rsid w:val="008E7A82"/>
    <w:rsid w:val="008F464B"/>
    <w:rsid w:val="00905AE9"/>
    <w:rsid w:val="009250A3"/>
    <w:rsid w:val="00933D3E"/>
    <w:rsid w:val="009341CF"/>
    <w:rsid w:val="009343BF"/>
    <w:rsid w:val="00936AC7"/>
    <w:rsid w:val="0094447E"/>
    <w:rsid w:val="00953818"/>
    <w:rsid w:val="00963968"/>
    <w:rsid w:val="0097092A"/>
    <w:rsid w:val="009723E2"/>
    <w:rsid w:val="00973AAD"/>
    <w:rsid w:val="00992412"/>
    <w:rsid w:val="009935F5"/>
    <w:rsid w:val="00994BEF"/>
    <w:rsid w:val="009B189F"/>
    <w:rsid w:val="009B1FCE"/>
    <w:rsid w:val="009B65E0"/>
    <w:rsid w:val="009B7306"/>
    <w:rsid w:val="009C46B4"/>
    <w:rsid w:val="009D49EC"/>
    <w:rsid w:val="00A015F9"/>
    <w:rsid w:val="00A11F13"/>
    <w:rsid w:val="00A1754A"/>
    <w:rsid w:val="00A17C55"/>
    <w:rsid w:val="00A43844"/>
    <w:rsid w:val="00A45F6C"/>
    <w:rsid w:val="00A53F98"/>
    <w:rsid w:val="00A5590C"/>
    <w:rsid w:val="00A55E49"/>
    <w:rsid w:val="00A95F60"/>
    <w:rsid w:val="00AA42E3"/>
    <w:rsid w:val="00AA4F6B"/>
    <w:rsid w:val="00AC29C1"/>
    <w:rsid w:val="00AF3DDA"/>
    <w:rsid w:val="00B00800"/>
    <w:rsid w:val="00B068CB"/>
    <w:rsid w:val="00B21A9F"/>
    <w:rsid w:val="00B23D78"/>
    <w:rsid w:val="00B31D56"/>
    <w:rsid w:val="00B46685"/>
    <w:rsid w:val="00B52A22"/>
    <w:rsid w:val="00B53F88"/>
    <w:rsid w:val="00B5572D"/>
    <w:rsid w:val="00B6445B"/>
    <w:rsid w:val="00B7665C"/>
    <w:rsid w:val="00B76A39"/>
    <w:rsid w:val="00B855AC"/>
    <w:rsid w:val="00B90202"/>
    <w:rsid w:val="00B93498"/>
    <w:rsid w:val="00BA22E0"/>
    <w:rsid w:val="00BA4B71"/>
    <w:rsid w:val="00BA7EE8"/>
    <w:rsid w:val="00BB4D28"/>
    <w:rsid w:val="00BB6421"/>
    <w:rsid w:val="00BC222C"/>
    <w:rsid w:val="00BC6F51"/>
    <w:rsid w:val="00BD76C3"/>
    <w:rsid w:val="00BE50B4"/>
    <w:rsid w:val="00BF77A5"/>
    <w:rsid w:val="00C037D4"/>
    <w:rsid w:val="00C12034"/>
    <w:rsid w:val="00C12954"/>
    <w:rsid w:val="00C36AD4"/>
    <w:rsid w:val="00C4786B"/>
    <w:rsid w:val="00C57505"/>
    <w:rsid w:val="00C66A23"/>
    <w:rsid w:val="00C760FE"/>
    <w:rsid w:val="00C812CA"/>
    <w:rsid w:val="00C91F03"/>
    <w:rsid w:val="00C97B72"/>
    <w:rsid w:val="00CA34BC"/>
    <w:rsid w:val="00CA3FA2"/>
    <w:rsid w:val="00CB2BD4"/>
    <w:rsid w:val="00CB5FBC"/>
    <w:rsid w:val="00CC1406"/>
    <w:rsid w:val="00CD77B4"/>
    <w:rsid w:val="00CF4EE0"/>
    <w:rsid w:val="00D065FD"/>
    <w:rsid w:val="00D2253B"/>
    <w:rsid w:val="00D3217E"/>
    <w:rsid w:val="00D34095"/>
    <w:rsid w:val="00D5343F"/>
    <w:rsid w:val="00D53837"/>
    <w:rsid w:val="00D5729E"/>
    <w:rsid w:val="00D71DFE"/>
    <w:rsid w:val="00D733E7"/>
    <w:rsid w:val="00D76840"/>
    <w:rsid w:val="00D81BC0"/>
    <w:rsid w:val="00D81F18"/>
    <w:rsid w:val="00D869B1"/>
    <w:rsid w:val="00D920F9"/>
    <w:rsid w:val="00D9564C"/>
    <w:rsid w:val="00DC10E9"/>
    <w:rsid w:val="00DD2222"/>
    <w:rsid w:val="00DD47CB"/>
    <w:rsid w:val="00DD58B0"/>
    <w:rsid w:val="00DF124F"/>
    <w:rsid w:val="00DF1271"/>
    <w:rsid w:val="00DF7570"/>
    <w:rsid w:val="00E00B8B"/>
    <w:rsid w:val="00E05C59"/>
    <w:rsid w:val="00E23695"/>
    <w:rsid w:val="00E25D87"/>
    <w:rsid w:val="00E32925"/>
    <w:rsid w:val="00E51D9B"/>
    <w:rsid w:val="00E522DA"/>
    <w:rsid w:val="00E52315"/>
    <w:rsid w:val="00E532F1"/>
    <w:rsid w:val="00E64CA5"/>
    <w:rsid w:val="00E72A25"/>
    <w:rsid w:val="00E83BC3"/>
    <w:rsid w:val="00E96FB4"/>
    <w:rsid w:val="00E97800"/>
    <w:rsid w:val="00EA1D31"/>
    <w:rsid w:val="00EA5CE2"/>
    <w:rsid w:val="00EC451C"/>
    <w:rsid w:val="00ED0A98"/>
    <w:rsid w:val="00ED5E53"/>
    <w:rsid w:val="00ED7D02"/>
    <w:rsid w:val="00F168F0"/>
    <w:rsid w:val="00F45918"/>
    <w:rsid w:val="00F8421B"/>
    <w:rsid w:val="00FA586A"/>
    <w:rsid w:val="00FB711B"/>
    <w:rsid w:val="00FE24FF"/>
    <w:rsid w:val="00FE2C4C"/>
    <w:rsid w:val="00FE41BC"/>
    <w:rsid w:val="00FF1903"/>
  </w:rsids>
  <m:mathPr>
    <m:mathFont m:val="Cambria Math"/>
    <m:brkBin m:val="before"/>
    <m:brkBinSub m:val="--"/>
    <m:smallFrac m:val="0"/>
    <m:dispDef/>
    <m:lMargin m:val="0"/>
    <m:rMargin m:val="0"/>
    <m:defJc m:val="centerGroup"/>
    <m:wrapIndent m:val="1440"/>
    <m:intLim m:val="subSup"/>
    <m:naryLim m:val="undOvr"/>
  </m:mathPr>
  <w:themeFontLang w:val="en-US" w:eastAsia="ja-JP" w:bidi="x-none"/>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0DA42C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82">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rsid w:val="000A3567"/>
    <w:rPr>
      <w:sz w:val="24"/>
      <w:szCs w:val="24"/>
    </w:rPr>
  </w:style>
  <w:style w:type="paragraph" w:styleId="Heading1">
    <w:name w:val="heading 1"/>
    <w:basedOn w:val="Normal"/>
    <w:next w:val="Normal"/>
    <w:qFormat/>
    <w:pPr>
      <w:keepNext/>
      <w:widowControl w:val="0"/>
      <w:numPr>
        <w:numId w:val="4"/>
      </w:numPr>
      <w:suppressAutoHyphens/>
      <w:outlineLvl w:val="0"/>
    </w:pPr>
    <w:rPr>
      <w:b/>
      <w:bCs/>
      <w:lang w:val="tr-TR" w:eastAsia="ar-SA"/>
    </w:rPr>
  </w:style>
  <w:style w:type="paragraph" w:styleId="Heading2">
    <w:name w:val="heading 2"/>
    <w:basedOn w:val="Normal"/>
    <w:next w:val="Normal"/>
    <w:link w:val="Heading2Char"/>
    <w:qFormat/>
    <w:rsid w:val="00EA2CB6"/>
    <w:pPr>
      <w:keepNext/>
      <w:widowControl w:val="0"/>
      <w:suppressAutoHyphens/>
      <w:spacing w:before="240" w:after="60"/>
      <w:outlineLvl w:val="1"/>
    </w:pPr>
    <w:rPr>
      <w:rFonts w:ascii="Cambria" w:hAnsi="Cambria"/>
      <w:b/>
      <w:bCs/>
      <w:i/>
      <w:iCs/>
      <w:sz w:val="28"/>
      <w:szCs w:val="28"/>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2z0">
    <w:name w:val="WW8Num2z0"/>
    <w:rPr>
      <w:rFonts w:ascii="Symbol" w:eastAsia="Times New Roman" w:hAnsi="Symbol" w:cs="Times New Roman"/>
    </w:rPr>
  </w:style>
  <w:style w:type="character" w:customStyle="1" w:styleId="WW8Num3z0">
    <w:name w:val="WW8Num3z0"/>
    <w:rPr>
      <w:rFonts w:ascii="Symbol" w:hAnsi="Symbol"/>
    </w:rPr>
  </w:style>
  <w:style w:type="character" w:customStyle="1" w:styleId="WW8Num4z0">
    <w:name w:val="WW8Num4z0"/>
    <w:rPr>
      <w:rFonts w:ascii="Wingdings" w:hAnsi="Wingdings"/>
    </w:rPr>
  </w:style>
  <w:style w:type="character" w:customStyle="1" w:styleId="WW8Num5z0">
    <w:name w:val="WW8Num5z0"/>
    <w:rPr>
      <w:rFonts w:ascii="Wingdings" w:hAnsi="Wingdings"/>
    </w:rPr>
  </w:style>
  <w:style w:type="character" w:customStyle="1" w:styleId="WW8Num6z0">
    <w:name w:val="WW8Num6z0"/>
    <w:rPr>
      <w:rFonts w:ascii="Wingdings" w:hAnsi="Wingdings"/>
    </w:rPr>
  </w:style>
  <w:style w:type="character" w:customStyle="1" w:styleId="WW8Num7z0">
    <w:name w:val="WW8Num7z0"/>
    <w:rPr>
      <w:rFonts w:ascii="Symbol" w:hAnsi="Symbol"/>
    </w:rPr>
  </w:style>
  <w:style w:type="character" w:customStyle="1" w:styleId="WW8Num7z1">
    <w:name w:val="WW8Num7z1"/>
    <w:rPr>
      <w:rFonts w:ascii="Courier New" w:hAnsi="Courier New" w:cs="Courier New"/>
    </w:rPr>
  </w:style>
  <w:style w:type="character" w:customStyle="1" w:styleId="WW8Num7z2">
    <w:name w:val="WW8Num7z2"/>
    <w:rPr>
      <w:rFonts w:ascii="Wingdings" w:hAnsi="Wingdings"/>
    </w:rPr>
  </w:style>
  <w:style w:type="character" w:customStyle="1" w:styleId="WW8Num8z0">
    <w:name w:val="WW8Num8z0"/>
    <w:rPr>
      <w:rFonts w:ascii="Symbol" w:hAnsi="Symbol"/>
    </w:rPr>
  </w:style>
  <w:style w:type="character" w:customStyle="1" w:styleId="WW8Num8z1">
    <w:name w:val="WW8Num8z1"/>
    <w:rPr>
      <w:rFonts w:ascii="Courier New" w:hAnsi="Courier New" w:cs="Courier New"/>
    </w:rPr>
  </w:style>
  <w:style w:type="character" w:customStyle="1" w:styleId="WW8Num8z2">
    <w:name w:val="WW8Num8z2"/>
    <w:rPr>
      <w:rFonts w:ascii="Wingdings" w:hAnsi="Wingdings"/>
    </w:rPr>
  </w:style>
  <w:style w:type="character" w:customStyle="1" w:styleId="WW8Num9z0">
    <w:name w:val="WW8Num9z0"/>
    <w:rPr>
      <w:rFonts w:ascii="Symbol" w:hAnsi="Symbol"/>
    </w:rPr>
  </w:style>
  <w:style w:type="character" w:customStyle="1" w:styleId="WW8Num9z1">
    <w:name w:val="WW8Num9z1"/>
    <w:rPr>
      <w:rFonts w:ascii="Courier New" w:hAnsi="Courier New" w:cs="Courier New"/>
    </w:rPr>
  </w:style>
  <w:style w:type="character" w:customStyle="1" w:styleId="WW8Num9z2">
    <w:name w:val="WW8Num9z2"/>
    <w:rPr>
      <w:rFonts w:ascii="Wingdings" w:hAnsi="Wingdings"/>
    </w:rPr>
  </w:style>
  <w:style w:type="character" w:customStyle="1" w:styleId="WW8Num10z0">
    <w:name w:val="WW8Num10z0"/>
    <w:rPr>
      <w:rFonts w:ascii="Symbol" w:hAnsi="Symbol"/>
    </w:rPr>
  </w:style>
  <w:style w:type="character" w:customStyle="1" w:styleId="WW8Num10z1">
    <w:name w:val="WW8Num10z1"/>
    <w:rPr>
      <w:rFonts w:ascii="Courier New" w:hAnsi="Courier New" w:cs="Courier New"/>
    </w:rPr>
  </w:style>
  <w:style w:type="character" w:customStyle="1" w:styleId="WW8Num10z2">
    <w:name w:val="WW8Num10z2"/>
    <w:rPr>
      <w:rFonts w:ascii="Wingdings" w:hAnsi="Wingdings"/>
    </w:rPr>
  </w:style>
  <w:style w:type="character" w:customStyle="1" w:styleId="WW8Num11z0">
    <w:name w:val="WW8Num11z0"/>
    <w:rPr>
      <w:rFonts w:ascii="Symbol" w:hAnsi="Symbol"/>
    </w:rPr>
  </w:style>
  <w:style w:type="character" w:customStyle="1" w:styleId="WW8Num11z1">
    <w:name w:val="WW8Num11z1"/>
    <w:rPr>
      <w:rFonts w:ascii="Courier New" w:hAnsi="Courier New" w:cs="Courier New"/>
    </w:rPr>
  </w:style>
  <w:style w:type="character" w:customStyle="1" w:styleId="WW8Num11z2">
    <w:name w:val="WW8Num11z2"/>
    <w:rPr>
      <w:rFonts w:ascii="Wingdings" w:hAnsi="Wingdings"/>
    </w:rPr>
  </w:style>
  <w:style w:type="character" w:customStyle="1" w:styleId="WW8Num12z0">
    <w:name w:val="WW8Num12z0"/>
    <w:rPr>
      <w:rFonts w:ascii="Symbol" w:hAnsi="Symbol"/>
    </w:rPr>
  </w:style>
  <w:style w:type="character" w:customStyle="1" w:styleId="WW8Num12z1">
    <w:name w:val="WW8Num12z1"/>
    <w:rPr>
      <w:rFonts w:ascii="Courier New" w:hAnsi="Courier New" w:cs="Courier New"/>
    </w:rPr>
  </w:style>
  <w:style w:type="character" w:customStyle="1" w:styleId="WW8Num12z2">
    <w:name w:val="WW8Num12z2"/>
    <w:rPr>
      <w:rFonts w:ascii="Wingdings" w:hAnsi="Wingdings"/>
    </w:rPr>
  </w:style>
  <w:style w:type="character" w:customStyle="1" w:styleId="WW8Num13z0">
    <w:name w:val="WW8Num13z0"/>
    <w:rPr>
      <w:rFonts w:ascii="Symbol" w:hAnsi="Symbol"/>
    </w:rPr>
  </w:style>
  <w:style w:type="character" w:customStyle="1" w:styleId="WW8Num13z1">
    <w:name w:val="WW8Num13z1"/>
    <w:rPr>
      <w:rFonts w:ascii="Courier New" w:hAnsi="Courier New" w:cs="Courier New"/>
    </w:rPr>
  </w:style>
  <w:style w:type="character" w:customStyle="1" w:styleId="WW8Num13z2">
    <w:name w:val="WW8Num13z2"/>
    <w:rPr>
      <w:rFonts w:ascii="Wingdings" w:hAnsi="Wingdings"/>
    </w:rPr>
  </w:style>
  <w:style w:type="character" w:customStyle="1" w:styleId="WW8Num14z0">
    <w:name w:val="WW8Num14z0"/>
    <w:rPr>
      <w:rFonts w:ascii="Symbol" w:hAnsi="Symbol"/>
    </w:rPr>
  </w:style>
  <w:style w:type="character" w:customStyle="1" w:styleId="WW8Num14z1">
    <w:name w:val="WW8Num14z1"/>
    <w:rPr>
      <w:rFonts w:ascii="Courier New" w:hAnsi="Courier New" w:cs="Courier New"/>
    </w:rPr>
  </w:style>
  <w:style w:type="character" w:customStyle="1" w:styleId="WW8Num14z2">
    <w:name w:val="WW8Num14z2"/>
    <w:rPr>
      <w:rFonts w:ascii="Wingdings" w:hAnsi="Wingdings"/>
    </w:rPr>
  </w:style>
  <w:style w:type="character" w:customStyle="1" w:styleId="WW8Num15z0">
    <w:name w:val="WW8Num15z0"/>
    <w:rPr>
      <w:rFonts w:ascii="Symbol" w:hAnsi="Symbol"/>
    </w:rPr>
  </w:style>
  <w:style w:type="character" w:customStyle="1" w:styleId="WW8Num15z1">
    <w:name w:val="WW8Num15z1"/>
    <w:rPr>
      <w:rFonts w:ascii="Courier New" w:hAnsi="Courier New" w:cs="Courier New"/>
    </w:rPr>
  </w:style>
  <w:style w:type="character" w:customStyle="1" w:styleId="WW8Num15z2">
    <w:name w:val="WW8Num15z2"/>
    <w:rPr>
      <w:rFonts w:ascii="Wingdings" w:hAnsi="Wingdings"/>
    </w:rPr>
  </w:style>
  <w:style w:type="character" w:customStyle="1" w:styleId="WW8Num16z0">
    <w:name w:val="WW8Num16z0"/>
    <w:rPr>
      <w:rFonts w:ascii="Symbol" w:hAnsi="Symbol"/>
    </w:rPr>
  </w:style>
  <w:style w:type="character" w:customStyle="1" w:styleId="WW8Num16z1">
    <w:name w:val="WW8Num16z1"/>
    <w:rPr>
      <w:rFonts w:ascii="Courier New" w:hAnsi="Courier New" w:cs="Courier New"/>
    </w:rPr>
  </w:style>
  <w:style w:type="character" w:customStyle="1" w:styleId="WW8Num16z2">
    <w:name w:val="WW8Num16z2"/>
    <w:rPr>
      <w:rFonts w:ascii="Wingdings" w:hAnsi="Wingdings"/>
    </w:rPr>
  </w:style>
  <w:style w:type="character" w:customStyle="1" w:styleId="WW8Num17z0">
    <w:name w:val="WW8Num17z0"/>
    <w:rPr>
      <w:rFonts w:ascii="Symbol" w:hAnsi="Symbol"/>
    </w:rPr>
  </w:style>
  <w:style w:type="character" w:customStyle="1" w:styleId="WW8Num17z1">
    <w:name w:val="WW8Num17z1"/>
    <w:rPr>
      <w:rFonts w:ascii="Courier New" w:hAnsi="Courier New" w:cs="Courier New"/>
    </w:rPr>
  </w:style>
  <w:style w:type="character" w:customStyle="1" w:styleId="WW8Num17z2">
    <w:name w:val="WW8Num17z2"/>
    <w:rPr>
      <w:rFonts w:ascii="Wingdings" w:hAnsi="Wingdings"/>
    </w:rPr>
  </w:style>
  <w:style w:type="character" w:customStyle="1" w:styleId="WW8Num18z0">
    <w:name w:val="WW8Num18z0"/>
    <w:rPr>
      <w:rFonts w:ascii="Symbol" w:hAnsi="Symbol"/>
    </w:rPr>
  </w:style>
  <w:style w:type="character" w:customStyle="1" w:styleId="WW8Num18z1">
    <w:name w:val="WW8Num18z1"/>
    <w:rPr>
      <w:rFonts w:ascii="Courier New" w:hAnsi="Courier New" w:cs="Courier New"/>
    </w:rPr>
  </w:style>
  <w:style w:type="character" w:customStyle="1" w:styleId="WW8Num18z2">
    <w:name w:val="WW8Num18z2"/>
    <w:rPr>
      <w:rFonts w:ascii="Wingdings" w:hAnsi="Wingdings"/>
    </w:rPr>
  </w:style>
  <w:style w:type="character" w:customStyle="1" w:styleId="WW8Num19z0">
    <w:name w:val="WW8Num19z0"/>
    <w:rPr>
      <w:rFonts w:ascii="Symbol" w:hAnsi="Symbol"/>
    </w:rPr>
  </w:style>
  <w:style w:type="character" w:customStyle="1" w:styleId="WW8Num19z1">
    <w:name w:val="WW8Num19z1"/>
    <w:rPr>
      <w:rFonts w:ascii="Courier New" w:hAnsi="Courier New" w:cs="Courier New"/>
    </w:rPr>
  </w:style>
  <w:style w:type="character" w:customStyle="1" w:styleId="WW8Num19z2">
    <w:name w:val="WW8Num19z2"/>
    <w:rPr>
      <w:rFonts w:ascii="Wingdings" w:hAnsi="Wingdings"/>
    </w:rPr>
  </w:style>
  <w:style w:type="character" w:customStyle="1" w:styleId="WW8Num20z0">
    <w:name w:val="WW8Num20z0"/>
    <w:rPr>
      <w:rFonts w:ascii="Symbol" w:hAnsi="Symbol"/>
    </w:rPr>
  </w:style>
  <w:style w:type="character" w:customStyle="1" w:styleId="WW8Num20z1">
    <w:name w:val="WW8Num20z1"/>
    <w:rPr>
      <w:rFonts w:ascii="Courier New" w:hAnsi="Courier New" w:cs="Courier New"/>
    </w:rPr>
  </w:style>
  <w:style w:type="character" w:customStyle="1" w:styleId="WW8Num20z2">
    <w:name w:val="WW8Num20z2"/>
    <w:rPr>
      <w:rFonts w:ascii="Wingdings" w:hAnsi="Wingdings"/>
    </w:rPr>
  </w:style>
  <w:style w:type="character" w:customStyle="1" w:styleId="WW8Num21z0">
    <w:name w:val="WW8Num21z0"/>
    <w:rPr>
      <w:rFonts w:ascii="Symbol" w:hAnsi="Symbol"/>
    </w:rPr>
  </w:style>
  <w:style w:type="character" w:customStyle="1" w:styleId="WW8Num21z1">
    <w:name w:val="WW8Num21z1"/>
    <w:rPr>
      <w:rFonts w:ascii="Courier New" w:hAnsi="Courier New" w:cs="Courier New"/>
    </w:rPr>
  </w:style>
  <w:style w:type="character" w:customStyle="1" w:styleId="WW8Num21z2">
    <w:name w:val="WW8Num21z2"/>
    <w:rPr>
      <w:rFonts w:ascii="Wingdings" w:hAnsi="Wingdings"/>
    </w:rPr>
  </w:style>
  <w:style w:type="character" w:customStyle="1" w:styleId="WW8Num22z0">
    <w:name w:val="WW8Num22z0"/>
    <w:rPr>
      <w:rFonts w:ascii="Symbol" w:hAnsi="Symbol"/>
      <w:sz w:val="20"/>
    </w:rPr>
  </w:style>
  <w:style w:type="character" w:customStyle="1" w:styleId="WW8Num22z1">
    <w:name w:val="WW8Num22z1"/>
    <w:rPr>
      <w:rFonts w:ascii="Courier New" w:hAnsi="Courier New"/>
      <w:sz w:val="20"/>
    </w:rPr>
  </w:style>
  <w:style w:type="character" w:customStyle="1" w:styleId="WW8Num22z2">
    <w:name w:val="WW8Num22z2"/>
    <w:rPr>
      <w:rFonts w:ascii="Wingdings" w:hAnsi="Wingdings"/>
      <w:sz w:val="20"/>
    </w:rPr>
  </w:style>
  <w:style w:type="character" w:customStyle="1" w:styleId="WW8Num23z0">
    <w:name w:val="WW8Num23z0"/>
    <w:rPr>
      <w:rFonts w:ascii="Symbol" w:hAnsi="Symbol"/>
    </w:rPr>
  </w:style>
  <w:style w:type="character" w:customStyle="1" w:styleId="WW8Num23z1">
    <w:name w:val="WW8Num23z1"/>
    <w:rPr>
      <w:rFonts w:ascii="Courier New" w:hAnsi="Courier New" w:cs="Courier New"/>
    </w:rPr>
  </w:style>
  <w:style w:type="character" w:customStyle="1" w:styleId="WW8Num23z2">
    <w:name w:val="WW8Num23z2"/>
    <w:rPr>
      <w:rFonts w:ascii="Wingdings" w:hAnsi="Wingdings"/>
    </w:rPr>
  </w:style>
  <w:style w:type="character" w:customStyle="1" w:styleId="WW8Num24z0">
    <w:name w:val="WW8Num24z0"/>
    <w:rPr>
      <w:rFonts w:ascii="Symbol" w:hAnsi="Symbol"/>
    </w:rPr>
  </w:style>
  <w:style w:type="character" w:customStyle="1" w:styleId="WW8Num24z1">
    <w:name w:val="WW8Num24z1"/>
    <w:rPr>
      <w:rFonts w:ascii="Courier New" w:hAnsi="Courier New" w:cs="Courier New"/>
    </w:rPr>
  </w:style>
  <w:style w:type="character" w:customStyle="1" w:styleId="WW8Num24z2">
    <w:name w:val="WW8Num24z2"/>
    <w:rPr>
      <w:rFonts w:ascii="Wingdings" w:hAnsi="Wingdings"/>
    </w:rPr>
  </w:style>
  <w:style w:type="character" w:customStyle="1" w:styleId="WW8Num25z0">
    <w:name w:val="WW8Num25z0"/>
    <w:rPr>
      <w:rFonts w:ascii="Symbol" w:hAnsi="Symbol"/>
    </w:rPr>
  </w:style>
  <w:style w:type="character" w:customStyle="1" w:styleId="WW8Num25z1">
    <w:name w:val="WW8Num25z1"/>
    <w:rPr>
      <w:rFonts w:ascii="Courier New" w:hAnsi="Courier New" w:cs="Courier New"/>
    </w:rPr>
  </w:style>
  <w:style w:type="character" w:customStyle="1" w:styleId="WW8Num25z2">
    <w:name w:val="WW8Num25z2"/>
    <w:rPr>
      <w:rFonts w:ascii="Wingdings" w:hAnsi="Wingdings"/>
    </w:rPr>
  </w:style>
  <w:style w:type="character" w:customStyle="1" w:styleId="WW8Num26z0">
    <w:name w:val="WW8Num26z0"/>
    <w:rPr>
      <w:rFonts w:ascii="Symbol" w:hAnsi="Symbol"/>
    </w:rPr>
  </w:style>
  <w:style w:type="character" w:customStyle="1" w:styleId="WW8Num26z1">
    <w:name w:val="WW8Num26z1"/>
    <w:rPr>
      <w:rFonts w:ascii="Courier New" w:hAnsi="Courier New" w:cs="Courier New"/>
    </w:rPr>
  </w:style>
  <w:style w:type="character" w:customStyle="1" w:styleId="WW8Num26z5">
    <w:name w:val="WW8Num26z5"/>
    <w:rPr>
      <w:rFonts w:ascii="Wingdings" w:hAnsi="Wingdings"/>
    </w:rPr>
  </w:style>
  <w:style w:type="character" w:customStyle="1" w:styleId="WW8Num27z0">
    <w:name w:val="WW8Num27z0"/>
    <w:rPr>
      <w:rFonts w:ascii="Symbol" w:hAnsi="Symbol"/>
    </w:rPr>
  </w:style>
  <w:style w:type="character" w:customStyle="1" w:styleId="WW8Num27z1">
    <w:name w:val="WW8Num27z1"/>
    <w:rPr>
      <w:rFonts w:ascii="Courier New" w:hAnsi="Courier New" w:cs="Courier New"/>
    </w:rPr>
  </w:style>
  <w:style w:type="character" w:customStyle="1" w:styleId="WW8Num27z2">
    <w:name w:val="WW8Num27z2"/>
    <w:rPr>
      <w:rFonts w:ascii="Wingdings" w:hAnsi="Wingdings"/>
    </w:rPr>
  </w:style>
  <w:style w:type="character" w:customStyle="1" w:styleId="WW8Num28z0">
    <w:name w:val="WW8Num28z0"/>
    <w:rPr>
      <w:rFonts w:ascii="Symbol" w:hAnsi="Symbol"/>
    </w:rPr>
  </w:style>
  <w:style w:type="character" w:customStyle="1" w:styleId="WW8Num28z1">
    <w:name w:val="WW8Num28z1"/>
    <w:rPr>
      <w:rFonts w:ascii="Courier New" w:hAnsi="Courier New" w:cs="Courier New"/>
    </w:rPr>
  </w:style>
  <w:style w:type="character" w:customStyle="1" w:styleId="WW8Num28z2">
    <w:name w:val="WW8Num28z2"/>
    <w:rPr>
      <w:rFonts w:ascii="Wingdings" w:hAnsi="Wingdings"/>
    </w:rPr>
  </w:style>
  <w:style w:type="character" w:customStyle="1" w:styleId="VarsaylanParagrafYazTipi3">
    <w:name w:val="Varsayılan Paragraf Yazı Tipi3"/>
  </w:style>
  <w:style w:type="character" w:styleId="Hyperlink">
    <w:name w:val="Hyperlink"/>
    <w:rPr>
      <w:color w:val="0000FF"/>
      <w:u w:val="single"/>
    </w:rPr>
  </w:style>
  <w:style w:type="character" w:styleId="PageNumber">
    <w:name w:val="page number"/>
    <w:basedOn w:val="VarsaylanParagrafYazTipi3"/>
  </w:style>
  <w:style w:type="character" w:customStyle="1" w:styleId="WW8Num4z1">
    <w:name w:val="WW8Num4z1"/>
    <w:rPr>
      <w:rFonts w:ascii="Courier New" w:hAnsi="Courier New" w:cs="Courier New"/>
    </w:rPr>
  </w:style>
  <w:style w:type="character" w:customStyle="1" w:styleId="WW8Num4z3">
    <w:name w:val="WW8Num4z3"/>
    <w:rPr>
      <w:rFonts w:ascii="Symbol" w:hAnsi="Symbol"/>
    </w:rPr>
  </w:style>
  <w:style w:type="character" w:customStyle="1" w:styleId="WW8Num5z1">
    <w:name w:val="WW8Num5z1"/>
    <w:rPr>
      <w:rFonts w:ascii="Courier New" w:hAnsi="Courier New" w:cs="Courier New"/>
    </w:rPr>
  </w:style>
  <w:style w:type="character" w:customStyle="1" w:styleId="WW8Num5z3">
    <w:name w:val="WW8Num5z3"/>
    <w:rPr>
      <w:rFonts w:ascii="Symbol" w:hAnsi="Symbol"/>
    </w:rPr>
  </w:style>
  <w:style w:type="character" w:customStyle="1" w:styleId="WW8Num6z1">
    <w:name w:val="WW8Num6z1"/>
    <w:rPr>
      <w:rFonts w:ascii="Courier New" w:hAnsi="Courier New" w:cs="Courier New"/>
    </w:rPr>
  </w:style>
  <w:style w:type="character" w:customStyle="1" w:styleId="WW8Num6z3">
    <w:name w:val="WW8Num6z3"/>
    <w:rPr>
      <w:rFonts w:ascii="Symbol" w:hAnsi="Symbol"/>
    </w:rPr>
  </w:style>
  <w:style w:type="character" w:customStyle="1" w:styleId="WW-DefaultParagraphFont">
    <w:name w:val="WW-Default Paragraph Font"/>
  </w:style>
  <w:style w:type="character" w:customStyle="1" w:styleId="WW-DefaultParagraphFont1">
    <w:name w:val="WW-Default Paragraph Font1"/>
  </w:style>
  <w:style w:type="character" w:customStyle="1" w:styleId="Absatz-Standardschriftart">
    <w:name w:val="Absatz-Standardschriftart"/>
  </w:style>
  <w:style w:type="character" w:customStyle="1" w:styleId="WW-DefaultParagraphFont11">
    <w:name w:val="WW-Default Paragraph Font11"/>
  </w:style>
  <w:style w:type="character" w:customStyle="1" w:styleId="VarsaylanParagrafYazTipi2">
    <w:name w:val="Varsayılan Paragraf Yazı Tipi2"/>
  </w:style>
  <w:style w:type="character" w:customStyle="1" w:styleId="WW-Absatz-Standardschriftart">
    <w:name w:val="WW-Absatz-Standardschriftart"/>
  </w:style>
  <w:style w:type="character" w:customStyle="1" w:styleId="WW-VarsaylanParagrafYazTipi">
    <w:name w:val="WW-Varsayılan Paragraf Yazı Tipi"/>
  </w:style>
  <w:style w:type="character" w:customStyle="1" w:styleId="WW8Num2z1">
    <w:name w:val="WW8Num2z1"/>
    <w:rPr>
      <w:rFonts w:ascii="Courier New" w:hAnsi="Courier New"/>
    </w:rPr>
  </w:style>
  <w:style w:type="character" w:customStyle="1" w:styleId="WW8Num2z2">
    <w:name w:val="WW8Num2z2"/>
    <w:rPr>
      <w:rFonts w:ascii="Wingdings" w:hAnsi="Wingdings"/>
    </w:rPr>
  </w:style>
  <w:style w:type="character" w:customStyle="1" w:styleId="WW8Num2z3">
    <w:name w:val="WW8Num2z3"/>
    <w:rPr>
      <w:rFonts w:ascii="Symbol" w:hAnsi="Symbol"/>
    </w:rPr>
  </w:style>
  <w:style w:type="character" w:customStyle="1" w:styleId="VarsaylanParagrafYazTipi1">
    <w:name w:val="Varsayılan Paragraf Yazı Tipi1"/>
  </w:style>
  <w:style w:type="character" w:customStyle="1" w:styleId="WW-Absatz-Standardschriftart1">
    <w:name w:val="WW-Absatz-Standardschriftart1"/>
  </w:style>
  <w:style w:type="character" w:customStyle="1" w:styleId="WW-DefaultParagraphFont111">
    <w:name w:val="WW-Default Paragraph Font111"/>
  </w:style>
  <w:style w:type="character" w:customStyle="1" w:styleId="WW-DefaultParagraphFont1111">
    <w:name w:val="WW-Default Paragraph Font1111"/>
  </w:style>
  <w:style w:type="character" w:customStyle="1" w:styleId="WW-DefaultParagraphFont11111">
    <w:name w:val="WW-Default Paragraph Font11111"/>
  </w:style>
  <w:style w:type="character" w:customStyle="1" w:styleId="WW8Num3z1">
    <w:name w:val="WW8Num3z1"/>
    <w:rPr>
      <w:rFonts w:ascii="Courier New" w:hAnsi="Courier New" w:cs="Courier New"/>
    </w:rPr>
  </w:style>
  <w:style w:type="character" w:customStyle="1" w:styleId="WW8Num3z2">
    <w:name w:val="WW8Num3z2"/>
    <w:rPr>
      <w:rFonts w:ascii="Wingdings" w:hAnsi="Wingdings"/>
    </w:rPr>
  </w:style>
  <w:style w:type="character" w:customStyle="1" w:styleId="WW-DefaultParagraphFont111111">
    <w:name w:val="WW-Default Paragraph Font111111"/>
  </w:style>
  <w:style w:type="character" w:styleId="FollowedHyperlink">
    <w:name w:val="FollowedHyperlink"/>
    <w:rPr>
      <w:color w:val="800080"/>
      <w:u w:val="single"/>
    </w:rPr>
  </w:style>
  <w:style w:type="character" w:customStyle="1" w:styleId="NumberingSymbols">
    <w:name w:val="Numbering Symbols"/>
  </w:style>
  <w:style w:type="character" w:customStyle="1" w:styleId="WW-NumberingSymbols">
    <w:name w:val="WW-Numbering Symbols"/>
  </w:style>
  <w:style w:type="character" w:styleId="Emphasis">
    <w:name w:val="Emphasis"/>
    <w:qFormat/>
    <w:rPr>
      <w:i/>
      <w:iCs/>
    </w:rPr>
  </w:style>
  <w:style w:type="character" w:customStyle="1" w:styleId="NormalkiYanaYaslaChar">
    <w:name w:val="Normal + İki Yana Yasla Char"/>
    <w:rPr>
      <w:sz w:val="24"/>
      <w:lang w:val="en-US" w:eastAsia="ar-SA" w:bidi="ar-SA"/>
    </w:rPr>
  </w:style>
  <w:style w:type="character" w:customStyle="1" w:styleId="WW8Num6z2">
    <w:name w:val="WW8Num6z2"/>
    <w:rPr>
      <w:rFonts w:ascii="Wingdings" w:hAnsi="Wingdings"/>
    </w:rPr>
  </w:style>
  <w:style w:type="character" w:styleId="CommentReference">
    <w:name w:val="annotation reference"/>
    <w:rPr>
      <w:sz w:val="16"/>
      <w:szCs w:val="16"/>
    </w:rPr>
  </w:style>
  <w:style w:type="paragraph" w:customStyle="1" w:styleId="Heading">
    <w:name w:val="Heading"/>
    <w:basedOn w:val="Normal"/>
    <w:next w:val="BodyText"/>
    <w:pPr>
      <w:keepNext/>
      <w:widowControl w:val="0"/>
      <w:suppressAutoHyphens/>
      <w:spacing w:before="240" w:after="120"/>
    </w:pPr>
    <w:rPr>
      <w:rFonts w:ascii="Arial" w:eastAsia="Arial Unicode MS" w:hAnsi="Arial" w:cs="Tahoma"/>
      <w:sz w:val="28"/>
      <w:szCs w:val="28"/>
      <w:lang w:eastAsia="ar-SA"/>
    </w:rPr>
  </w:style>
  <w:style w:type="paragraph" w:styleId="BodyText">
    <w:name w:val="Body Text"/>
    <w:basedOn w:val="Normal"/>
    <w:pPr>
      <w:widowControl w:val="0"/>
      <w:suppressAutoHyphens/>
      <w:jc w:val="both"/>
    </w:pPr>
    <w:rPr>
      <w:rFonts w:ascii="Arial" w:hAnsi="Arial"/>
      <w:b/>
      <w:szCs w:val="20"/>
      <w:lang w:val="tr-TR" w:eastAsia="ar-SA"/>
    </w:rPr>
  </w:style>
  <w:style w:type="paragraph" w:styleId="List">
    <w:name w:val="List"/>
    <w:basedOn w:val="BodyText"/>
    <w:rPr>
      <w:rFonts w:cs="Tahoma"/>
    </w:rPr>
  </w:style>
  <w:style w:type="paragraph" w:styleId="Caption">
    <w:name w:val="caption"/>
    <w:basedOn w:val="Normal"/>
    <w:qFormat/>
    <w:pPr>
      <w:widowControl w:val="0"/>
      <w:suppressLineNumbers/>
      <w:suppressAutoHyphens/>
      <w:spacing w:before="120" w:after="120"/>
    </w:pPr>
    <w:rPr>
      <w:rFonts w:cs="Tahoma"/>
      <w:i/>
      <w:iCs/>
      <w:sz w:val="20"/>
      <w:szCs w:val="20"/>
      <w:lang w:eastAsia="ar-SA"/>
    </w:rPr>
  </w:style>
  <w:style w:type="paragraph" w:customStyle="1" w:styleId="Index">
    <w:name w:val="Index"/>
    <w:basedOn w:val="Normal"/>
    <w:pPr>
      <w:widowControl w:val="0"/>
      <w:suppressLineNumbers/>
      <w:suppressAutoHyphens/>
    </w:pPr>
    <w:rPr>
      <w:rFonts w:cs="Tahoma"/>
      <w:szCs w:val="20"/>
      <w:lang w:eastAsia="ar-SA"/>
    </w:rPr>
  </w:style>
  <w:style w:type="paragraph" w:customStyle="1" w:styleId="WW-NormalWeb">
    <w:name w:val="WW-Normal (Web)"/>
    <w:basedOn w:val="Normal"/>
    <w:pPr>
      <w:widowControl w:val="0"/>
      <w:suppressAutoHyphens/>
      <w:spacing w:before="280" w:after="280"/>
    </w:pPr>
    <w:rPr>
      <w:rFonts w:ascii="Arial Unicode MS" w:eastAsia="Arial Unicode MS" w:hAnsi="Arial Unicode MS" w:cs="Arial Unicode MS"/>
      <w:lang w:eastAsia="ar-SA"/>
    </w:rPr>
  </w:style>
  <w:style w:type="paragraph" w:customStyle="1" w:styleId="western">
    <w:name w:val="western"/>
    <w:basedOn w:val="Normal"/>
    <w:pPr>
      <w:spacing w:before="280"/>
      <w:jc w:val="both"/>
    </w:pPr>
    <w:rPr>
      <w:rFonts w:ascii="Arial" w:hAnsi="Arial" w:cs="Arial"/>
      <w:b/>
      <w:bCs/>
      <w:lang w:val="tr-TR" w:eastAsia="ar-SA"/>
    </w:rPr>
  </w:style>
  <w:style w:type="paragraph" w:styleId="Footer">
    <w:name w:val="footer"/>
    <w:basedOn w:val="Normal"/>
    <w:link w:val="FooterChar"/>
    <w:uiPriority w:val="99"/>
    <w:pPr>
      <w:widowControl w:val="0"/>
      <w:tabs>
        <w:tab w:val="center" w:pos="4536"/>
        <w:tab w:val="right" w:pos="9072"/>
      </w:tabs>
      <w:suppressAutoHyphens/>
    </w:pPr>
    <w:rPr>
      <w:szCs w:val="20"/>
      <w:lang w:eastAsia="ar-SA"/>
    </w:rPr>
  </w:style>
  <w:style w:type="paragraph" w:styleId="NormalWeb">
    <w:name w:val="Normal (Web)"/>
    <w:basedOn w:val="Normal"/>
    <w:uiPriority w:val="99"/>
    <w:pPr>
      <w:spacing w:before="280" w:after="280"/>
    </w:pPr>
    <w:rPr>
      <w:lang w:val="tr-TR" w:eastAsia="ar-SA"/>
    </w:r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000000"/>
      <w:sz w:val="20"/>
      <w:szCs w:val="20"/>
      <w:lang w:val="tr-TR" w:eastAsia="ar-SA"/>
    </w:rPr>
  </w:style>
  <w:style w:type="paragraph" w:customStyle="1" w:styleId="Balk">
    <w:name w:val="Başlık"/>
    <w:basedOn w:val="Normal"/>
    <w:next w:val="BodyText"/>
    <w:pPr>
      <w:keepNext/>
      <w:widowControl w:val="0"/>
      <w:suppressAutoHyphens/>
      <w:spacing w:before="240" w:after="120"/>
    </w:pPr>
    <w:rPr>
      <w:rFonts w:ascii="Tahoma" w:eastAsia="Tahoma" w:hAnsi="Tahoma" w:cs="Tahoma"/>
      <w:sz w:val="28"/>
      <w:szCs w:val="28"/>
      <w:lang w:eastAsia="ar-SA"/>
    </w:rPr>
  </w:style>
  <w:style w:type="paragraph" w:customStyle="1" w:styleId="ResimYazs4">
    <w:name w:val="Resim Yazısı4"/>
    <w:basedOn w:val="Normal"/>
    <w:pPr>
      <w:widowControl w:val="0"/>
      <w:suppressLineNumbers/>
      <w:suppressAutoHyphens/>
      <w:spacing w:before="120" w:after="120"/>
    </w:pPr>
    <w:rPr>
      <w:rFonts w:cs="Tahoma"/>
      <w:i/>
      <w:iCs/>
      <w:lang w:eastAsia="ar-SA"/>
    </w:rPr>
  </w:style>
  <w:style w:type="paragraph" w:customStyle="1" w:styleId="Dizin">
    <w:name w:val="Dizin"/>
    <w:basedOn w:val="Normal"/>
    <w:pPr>
      <w:widowControl w:val="0"/>
      <w:suppressLineNumbers/>
      <w:suppressAutoHyphens/>
    </w:pPr>
    <w:rPr>
      <w:rFonts w:ascii="Arial" w:hAnsi="Arial"/>
      <w:szCs w:val="20"/>
      <w:lang w:eastAsia="ar-SA"/>
    </w:rPr>
  </w:style>
  <w:style w:type="paragraph" w:customStyle="1" w:styleId="ResimYazs3">
    <w:name w:val="Resim Yazısı3"/>
    <w:basedOn w:val="Normal"/>
    <w:pPr>
      <w:widowControl w:val="0"/>
      <w:suppressLineNumbers/>
      <w:suppressAutoHyphens/>
      <w:spacing w:before="120" w:after="120"/>
    </w:pPr>
    <w:rPr>
      <w:rFonts w:cs="Tahoma"/>
      <w:i/>
      <w:iCs/>
      <w:sz w:val="20"/>
      <w:szCs w:val="20"/>
      <w:lang w:eastAsia="ar-SA"/>
    </w:rPr>
  </w:style>
  <w:style w:type="paragraph" w:customStyle="1" w:styleId="ResimYazs2">
    <w:name w:val="Resim Yazısı2"/>
    <w:basedOn w:val="Normal"/>
    <w:pPr>
      <w:widowControl w:val="0"/>
      <w:suppressLineNumbers/>
      <w:suppressAutoHyphens/>
      <w:spacing w:before="120" w:after="120"/>
    </w:pPr>
    <w:rPr>
      <w:rFonts w:cs="Tahoma"/>
      <w:i/>
      <w:iCs/>
      <w:sz w:val="20"/>
      <w:szCs w:val="20"/>
      <w:lang w:eastAsia="ar-SA"/>
    </w:rPr>
  </w:style>
  <w:style w:type="paragraph" w:customStyle="1" w:styleId="ResimYazs1">
    <w:name w:val="Resim Yazısı1"/>
    <w:basedOn w:val="Normal"/>
    <w:pPr>
      <w:widowControl w:val="0"/>
      <w:suppressLineNumbers/>
      <w:suppressAutoHyphens/>
      <w:spacing w:before="120" w:after="120"/>
    </w:pPr>
    <w:rPr>
      <w:rFonts w:ascii="Arial" w:hAnsi="Arial"/>
      <w:i/>
      <w:iCs/>
      <w:sz w:val="20"/>
      <w:szCs w:val="20"/>
      <w:lang w:eastAsia="ar-SA"/>
    </w:rPr>
  </w:style>
  <w:style w:type="paragraph" w:customStyle="1" w:styleId="WW-ResimYazs">
    <w:name w:val="WW-Resim Yazısı"/>
    <w:basedOn w:val="Normal"/>
    <w:pPr>
      <w:widowControl w:val="0"/>
      <w:suppressLineNumbers/>
      <w:suppressAutoHyphens/>
      <w:spacing w:before="120" w:after="120"/>
    </w:pPr>
    <w:rPr>
      <w:rFonts w:ascii="Arial" w:hAnsi="Arial"/>
      <w:i/>
      <w:iCs/>
      <w:sz w:val="20"/>
      <w:szCs w:val="20"/>
      <w:lang w:eastAsia="ar-SA"/>
    </w:rPr>
  </w:style>
  <w:style w:type="paragraph" w:customStyle="1" w:styleId="WW-Dizin">
    <w:name w:val="WW-Dizin"/>
    <w:basedOn w:val="Normal"/>
    <w:pPr>
      <w:widowControl w:val="0"/>
      <w:suppressLineNumbers/>
      <w:suppressAutoHyphens/>
    </w:pPr>
    <w:rPr>
      <w:rFonts w:ascii="Arial" w:hAnsi="Arial"/>
      <w:szCs w:val="20"/>
      <w:lang w:eastAsia="ar-SA"/>
    </w:rPr>
  </w:style>
  <w:style w:type="paragraph" w:customStyle="1" w:styleId="WW-Balk">
    <w:name w:val="WW-Başlık"/>
    <w:basedOn w:val="Normal"/>
    <w:next w:val="BodyText"/>
    <w:pPr>
      <w:keepNext/>
      <w:widowControl w:val="0"/>
      <w:suppressAutoHyphens/>
      <w:spacing w:before="240" w:after="120"/>
    </w:pPr>
    <w:rPr>
      <w:rFonts w:ascii="Tahoma" w:eastAsia="Tahoma" w:hAnsi="Tahoma" w:cs="Tahoma"/>
      <w:sz w:val="28"/>
      <w:szCs w:val="28"/>
      <w:lang w:eastAsia="ar-SA"/>
    </w:rPr>
  </w:style>
  <w:style w:type="paragraph" w:customStyle="1" w:styleId="Caption2">
    <w:name w:val="Caption2"/>
    <w:basedOn w:val="Normal"/>
    <w:pPr>
      <w:widowControl w:val="0"/>
      <w:suppressLineNumbers/>
      <w:suppressAutoHyphens/>
      <w:spacing w:before="120" w:after="120"/>
    </w:pPr>
    <w:rPr>
      <w:rFonts w:cs="Tahoma"/>
      <w:i/>
      <w:iCs/>
      <w:sz w:val="20"/>
      <w:szCs w:val="20"/>
      <w:lang w:eastAsia="ar-SA"/>
    </w:rPr>
  </w:style>
  <w:style w:type="paragraph" w:customStyle="1" w:styleId="WW-Index">
    <w:name w:val="WW-Index"/>
    <w:basedOn w:val="Normal"/>
    <w:pPr>
      <w:widowControl w:val="0"/>
      <w:suppressLineNumbers/>
      <w:suppressAutoHyphens/>
    </w:pPr>
    <w:rPr>
      <w:rFonts w:cs="Tahoma"/>
      <w:szCs w:val="20"/>
      <w:lang w:eastAsia="ar-SA"/>
    </w:rPr>
  </w:style>
  <w:style w:type="paragraph" w:customStyle="1" w:styleId="WW-Heading">
    <w:name w:val="WW-Heading"/>
    <w:basedOn w:val="Normal"/>
    <w:next w:val="BodyText"/>
    <w:pPr>
      <w:keepNext/>
      <w:widowControl w:val="0"/>
      <w:suppressAutoHyphens/>
      <w:spacing w:before="240" w:after="120"/>
    </w:pPr>
    <w:rPr>
      <w:rFonts w:ascii="Arial" w:eastAsia="MS Mincho" w:hAnsi="Arial" w:cs="Tahoma"/>
      <w:sz w:val="28"/>
      <w:szCs w:val="28"/>
      <w:lang w:eastAsia="ar-SA"/>
    </w:rPr>
  </w:style>
  <w:style w:type="paragraph" w:customStyle="1" w:styleId="Caption1">
    <w:name w:val="Caption1"/>
    <w:basedOn w:val="Normal"/>
    <w:pPr>
      <w:widowControl w:val="0"/>
      <w:suppressLineNumbers/>
      <w:suppressAutoHyphens/>
      <w:spacing w:before="120" w:after="120"/>
    </w:pPr>
    <w:rPr>
      <w:rFonts w:cs="Tahoma"/>
      <w:i/>
      <w:iCs/>
      <w:sz w:val="20"/>
      <w:szCs w:val="20"/>
      <w:lang w:eastAsia="ar-SA"/>
    </w:rPr>
  </w:style>
  <w:style w:type="paragraph" w:customStyle="1" w:styleId="WW-Index1">
    <w:name w:val="WW-Index1"/>
    <w:basedOn w:val="Normal"/>
    <w:pPr>
      <w:widowControl w:val="0"/>
      <w:suppressLineNumbers/>
      <w:suppressAutoHyphens/>
    </w:pPr>
    <w:rPr>
      <w:rFonts w:cs="Tahoma"/>
      <w:szCs w:val="20"/>
      <w:lang w:eastAsia="ar-SA"/>
    </w:rPr>
  </w:style>
  <w:style w:type="paragraph" w:customStyle="1" w:styleId="WW-Heading1">
    <w:name w:val="WW-Heading1"/>
    <w:basedOn w:val="Normal"/>
    <w:next w:val="BodyText"/>
    <w:pPr>
      <w:keepNext/>
      <w:widowControl w:val="0"/>
      <w:suppressAutoHyphens/>
      <w:spacing w:before="240" w:after="120"/>
    </w:pPr>
    <w:rPr>
      <w:rFonts w:ascii="Arial" w:eastAsia="MS Mincho" w:hAnsi="Arial" w:cs="Tahoma"/>
      <w:sz w:val="28"/>
      <w:szCs w:val="28"/>
      <w:lang w:eastAsia="ar-SA"/>
    </w:rPr>
  </w:style>
  <w:style w:type="paragraph" w:customStyle="1" w:styleId="TableContents">
    <w:name w:val="Table Contents"/>
    <w:basedOn w:val="BodyText"/>
    <w:pPr>
      <w:suppressLineNumbers/>
    </w:pPr>
  </w:style>
  <w:style w:type="paragraph" w:customStyle="1" w:styleId="WW-TableContents">
    <w:name w:val="WW-Table Contents"/>
    <w:basedOn w:val="BodyText"/>
    <w:pPr>
      <w:suppressLineNumbers/>
    </w:pPr>
  </w:style>
  <w:style w:type="paragraph" w:customStyle="1" w:styleId="WW-TableContents1">
    <w:name w:val="WW-Table Contents1"/>
    <w:basedOn w:val="BodyText"/>
    <w:pPr>
      <w:suppressLineNumbers/>
    </w:pPr>
  </w:style>
  <w:style w:type="paragraph" w:customStyle="1" w:styleId="TableHeading">
    <w:name w:val="Table Heading"/>
    <w:basedOn w:val="TableContents"/>
    <w:pPr>
      <w:jc w:val="center"/>
    </w:pPr>
    <w:rPr>
      <w:bCs/>
      <w:i/>
      <w:iCs/>
    </w:rPr>
  </w:style>
  <w:style w:type="paragraph" w:customStyle="1" w:styleId="WW-TableHeading">
    <w:name w:val="WW-Table Heading"/>
    <w:basedOn w:val="WW-TableContents"/>
    <w:pPr>
      <w:jc w:val="center"/>
    </w:pPr>
    <w:rPr>
      <w:bCs/>
      <w:i/>
      <w:iCs/>
    </w:rPr>
  </w:style>
  <w:style w:type="paragraph" w:customStyle="1" w:styleId="WW-TableHeading1">
    <w:name w:val="WW-Table Heading1"/>
    <w:basedOn w:val="WW-TableContents1"/>
    <w:pPr>
      <w:jc w:val="center"/>
    </w:pPr>
    <w:rPr>
      <w:bCs/>
      <w:i/>
      <w:iCs/>
    </w:rPr>
  </w:style>
  <w:style w:type="paragraph" w:customStyle="1" w:styleId="WW-NormalWeb1">
    <w:name w:val="WW-Normal (Web)1"/>
    <w:basedOn w:val="Normal"/>
    <w:pPr>
      <w:spacing w:before="280" w:after="119"/>
    </w:pPr>
    <w:rPr>
      <w:lang w:val="tr-TR" w:eastAsia="ar-SA"/>
    </w:rPr>
  </w:style>
  <w:style w:type="paragraph" w:customStyle="1" w:styleId="Tabloierii">
    <w:name w:val="Tablo içeriği"/>
    <w:basedOn w:val="BodyText"/>
    <w:pPr>
      <w:suppressLineNumbers/>
    </w:pPr>
  </w:style>
  <w:style w:type="paragraph" w:customStyle="1" w:styleId="WW-Tabloierii">
    <w:name w:val="WW-Tablo içeriği"/>
    <w:basedOn w:val="BodyText"/>
    <w:pPr>
      <w:suppressLineNumbers/>
    </w:pPr>
  </w:style>
  <w:style w:type="paragraph" w:customStyle="1" w:styleId="Tablobal">
    <w:name w:val="Tablo başlığı"/>
    <w:basedOn w:val="Tabloierii"/>
    <w:pPr>
      <w:jc w:val="center"/>
    </w:pPr>
    <w:rPr>
      <w:bCs/>
      <w:i/>
      <w:iCs/>
    </w:rPr>
  </w:style>
  <w:style w:type="paragraph" w:customStyle="1" w:styleId="WW-Tablobal">
    <w:name w:val="WW-Tablo başlığı"/>
    <w:basedOn w:val="WW-Tabloierii"/>
    <w:pPr>
      <w:jc w:val="center"/>
    </w:pPr>
    <w:rPr>
      <w:bCs/>
      <w:i/>
      <w:iCs/>
    </w:rPr>
  </w:style>
  <w:style w:type="paragraph" w:customStyle="1" w:styleId="NormalkiYanaYasla">
    <w:name w:val="Normal + İki Yana Yasla"/>
    <w:basedOn w:val="Normal"/>
    <w:pPr>
      <w:widowControl w:val="0"/>
      <w:suppressAutoHyphens/>
      <w:jc w:val="both"/>
    </w:pPr>
    <w:rPr>
      <w:szCs w:val="20"/>
      <w:lang w:eastAsia="ar-SA"/>
    </w:rPr>
  </w:style>
  <w:style w:type="paragraph" w:styleId="BalloonText">
    <w:name w:val="Balloon Text"/>
    <w:basedOn w:val="Normal"/>
    <w:pPr>
      <w:widowControl w:val="0"/>
      <w:suppressAutoHyphens/>
    </w:pPr>
    <w:rPr>
      <w:rFonts w:ascii="Tahoma" w:hAnsi="Tahoma" w:cs="Tahoma"/>
      <w:sz w:val="16"/>
      <w:szCs w:val="16"/>
      <w:lang w:eastAsia="ar-SA"/>
    </w:rPr>
  </w:style>
  <w:style w:type="paragraph" w:customStyle="1" w:styleId="WW-GvdeMetni2">
    <w:name w:val="WW-Gövde Metni 2"/>
    <w:basedOn w:val="Normal"/>
    <w:pPr>
      <w:suppressAutoHyphens/>
      <w:jc w:val="both"/>
    </w:pPr>
    <w:rPr>
      <w:sz w:val="28"/>
      <w:szCs w:val="20"/>
      <w:lang w:val="tr-TR" w:eastAsia="ar-SA"/>
    </w:rPr>
  </w:style>
  <w:style w:type="paragraph" w:customStyle="1" w:styleId="Tabloerii">
    <w:name w:val="Tablo İçeriği"/>
    <w:basedOn w:val="Normal"/>
    <w:pPr>
      <w:widowControl w:val="0"/>
      <w:suppressLineNumbers/>
      <w:suppressAutoHyphens/>
    </w:pPr>
    <w:rPr>
      <w:szCs w:val="20"/>
      <w:lang w:eastAsia="ar-SA"/>
    </w:rPr>
  </w:style>
  <w:style w:type="paragraph" w:customStyle="1" w:styleId="TabloBal0">
    <w:name w:val="Tablo Başlığı"/>
    <w:basedOn w:val="Tabloerii"/>
    <w:pPr>
      <w:jc w:val="center"/>
    </w:pPr>
    <w:rPr>
      <w:b/>
      <w:bCs/>
      <w:i/>
      <w:iCs/>
    </w:rPr>
  </w:style>
  <w:style w:type="paragraph" w:styleId="Header">
    <w:name w:val="header"/>
    <w:basedOn w:val="Normal"/>
    <w:link w:val="HeaderChar"/>
    <w:uiPriority w:val="99"/>
    <w:pPr>
      <w:widowControl w:val="0"/>
      <w:tabs>
        <w:tab w:val="center" w:pos="4536"/>
        <w:tab w:val="right" w:pos="9072"/>
      </w:tabs>
      <w:suppressAutoHyphens/>
    </w:pPr>
    <w:rPr>
      <w:szCs w:val="20"/>
      <w:lang w:val="x-none" w:eastAsia="ar-SA"/>
    </w:rPr>
  </w:style>
  <w:style w:type="paragraph" w:customStyle="1" w:styleId="WW-BodyText2">
    <w:name w:val="WW-Body Text 2"/>
    <w:basedOn w:val="Normal"/>
    <w:pPr>
      <w:widowControl w:val="0"/>
      <w:suppressAutoHyphens/>
    </w:pPr>
    <w:rPr>
      <w:color w:val="000000"/>
      <w:szCs w:val="20"/>
      <w:lang w:eastAsia="ar-SA"/>
    </w:rPr>
  </w:style>
  <w:style w:type="paragraph" w:styleId="BodyTextIndent">
    <w:name w:val="Body Text Indent"/>
    <w:basedOn w:val="Normal"/>
    <w:pPr>
      <w:widowControl w:val="0"/>
      <w:suppressAutoHyphens/>
      <w:spacing w:after="120"/>
      <w:ind w:left="283"/>
    </w:pPr>
    <w:rPr>
      <w:szCs w:val="20"/>
      <w:lang w:eastAsia="ar-SA"/>
    </w:rPr>
  </w:style>
  <w:style w:type="paragraph" w:styleId="CommentText">
    <w:name w:val="annotation text"/>
    <w:basedOn w:val="Normal"/>
    <w:link w:val="CommentTextChar"/>
    <w:pPr>
      <w:widowControl w:val="0"/>
      <w:suppressAutoHyphens/>
    </w:pPr>
    <w:rPr>
      <w:sz w:val="20"/>
      <w:szCs w:val="20"/>
      <w:lang w:eastAsia="ar-SA"/>
    </w:rPr>
  </w:style>
  <w:style w:type="paragraph" w:styleId="CommentSubject">
    <w:name w:val="annotation subject"/>
    <w:basedOn w:val="CommentText"/>
    <w:next w:val="CommentText"/>
    <w:rPr>
      <w:b/>
      <w:bCs/>
    </w:rPr>
  </w:style>
  <w:style w:type="table" w:styleId="TableGrid">
    <w:name w:val="Table Grid"/>
    <w:basedOn w:val="TableNormal"/>
    <w:rsid w:val="003460DC"/>
    <w:pPr>
      <w:widowControl w:val="0"/>
      <w:suppressAutoHyphens/>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erChar">
    <w:name w:val="Header Char"/>
    <w:link w:val="Header"/>
    <w:uiPriority w:val="99"/>
    <w:rsid w:val="00503653"/>
    <w:rPr>
      <w:sz w:val="24"/>
      <w:lang w:eastAsia="ar-SA"/>
    </w:rPr>
  </w:style>
  <w:style w:type="paragraph" w:customStyle="1" w:styleId="MediumGrid1-Accent21">
    <w:name w:val="Medium Grid 1 - Accent 21"/>
    <w:basedOn w:val="Normal"/>
    <w:uiPriority w:val="34"/>
    <w:qFormat/>
    <w:rsid w:val="00DD197B"/>
    <w:pPr>
      <w:spacing w:after="200" w:line="276" w:lineRule="auto"/>
      <w:ind w:left="720"/>
      <w:contextualSpacing/>
    </w:pPr>
    <w:rPr>
      <w:rFonts w:ascii="Calibri" w:eastAsia="Calibri" w:hAnsi="Calibri"/>
      <w:sz w:val="20"/>
      <w:szCs w:val="20"/>
    </w:rPr>
  </w:style>
  <w:style w:type="character" w:customStyle="1" w:styleId="Heading2Char">
    <w:name w:val="Heading 2 Char"/>
    <w:link w:val="Heading2"/>
    <w:rsid w:val="00EA2CB6"/>
    <w:rPr>
      <w:rFonts w:ascii="Cambria" w:eastAsia="Times New Roman" w:hAnsi="Cambria" w:cs="Times New Roman"/>
      <w:b/>
      <w:bCs/>
      <w:i/>
      <w:iCs/>
      <w:sz w:val="28"/>
      <w:szCs w:val="28"/>
      <w:lang w:val="en-US" w:eastAsia="ar-SA"/>
    </w:rPr>
  </w:style>
  <w:style w:type="paragraph" w:customStyle="1" w:styleId="MediumShading1-Accent11">
    <w:name w:val="Medium Shading 1 - Accent 11"/>
    <w:uiPriority w:val="1"/>
    <w:qFormat/>
    <w:rsid w:val="00EA2CB6"/>
    <w:rPr>
      <w:rFonts w:ascii="Calibri" w:eastAsia="Calibri" w:hAnsi="Calibri"/>
    </w:rPr>
  </w:style>
  <w:style w:type="paragraph" w:styleId="ListParagraph">
    <w:name w:val="List Paragraph"/>
    <w:basedOn w:val="Normal"/>
    <w:uiPriority w:val="34"/>
    <w:qFormat/>
    <w:rsid w:val="00ED0A98"/>
    <w:pPr>
      <w:spacing w:after="200" w:line="276" w:lineRule="auto"/>
      <w:ind w:left="720"/>
      <w:contextualSpacing/>
    </w:pPr>
    <w:rPr>
      <w:rFonts w:ascii="Calibri" w:eastAsia="Calibri" w:hAnsi="Calibri"/>
      <w:sz w:val="20"/>
      <w:szCs w:val="20"/>
    </w:rPr>
  </w:style>
  <w:style w:type="character" w:customStyle="1" w:styleId="FooterChar">
    <w:name w:val="Footer Char"/>
    <w:link w:val="Footer"/>
    <w:uiPriority w:val="99"/>
    <w:rsid w:val="002447D8"/>
    <w:rPr>
      <w:sz w:val="24"/>
      <w:lang w:val="en-US" w:eastAsia="ar-SA"/>
    </w:rPr>
  </w:style>
  <w:style w:type="paragraph" w:styleId="Revision">
    <w:name w:val="Revision"/>
    <w:hidden/>
    <w:rsid w:val="00864FBB"/>
    <w:rPr>
      <w:sz w:val="24"/>
      <w:lang w:eastAsia="ar-SA"/>
    </w:rPr>
  </w:style>
  <w:style w:type="character" w:customStyle="1" w:styleId="CommentTextChar">
    <w:name w:val="Comment Text Char"/>
    <w:link w:val="CommentText"/>
    <w:rsid w:val="00470EA7"/>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2187505">
      <w:bodyDiv w:val="1"/>
      <w:marLeft w:val="0"/>
      <w:marRight w:val="0"/>
      <w:marTop w:val="0"/>
      <w:marBottom w:val="0"/>
      <w:divBdr>
        <w:top w:val="none" w:sz="0" w:space="0" w:color="auto"/>
        <w:left w:val="none" w:sz="0" w:space="0" w:color="auto"/>
        <w:bottom w:val="none" w:sz="0" w:space="0" w:color="auto"/>
        <w:right w:val="none" w:sz="0" w:space="0" w:color="auto"/>
      </w:divBdr>
    </w:div>
    <w:div w:id="217863302">
      <w:bodyDiv w:val="1"/>
      <w:marLeft w:val="0"/>
      <w:marRight w:val="0"/>
      <w:marTop w:val="0"/>
      <w:marBottom w:val="0"/>
      <w:divBdr>
        <w:top w:val="none" w:sz="0" w:space="0" w:color="auto"/>
        <w:left w:val="none" w:sz="0" w:space="0" w:color="auto"/>
        <w:bottom w:val="none" w:sz="0" w:space="0" w:color="auto"/>
        <w:right w:val="none" w:sz="0" w:space="0" w:color="auto"/>
      </w:divBdr>
    </w:div>
    <w:div w:id="321736343">
      <w:bodyDiv w:val="1"/>
      <w:marLeft w:val="0"/>
      <w:marRight w:val="0"/>
      <w:marTop w:val="0"/>
      <w:marBottom w:val="0"/>
      <w:divBdr>
        <w:top w:val="none" w:sz="0" w:space="0" w:color="auto"/>
        <w:left w:val="none" w:sz="0" w:space="0" w:color="auto"/>
        <w:bottom w:val="none" w:sz="0" w:space="0" w:color="auto"/>
        <w:right w:val="none" w:sz="0" w:space="0" w:color="auto"/>
      </w:divBdr>
    </w:div>
    <w:div w:id="429199551">
      <w:bodyDiv w:val="1"/>
      <w:marLeft w:val="0"/>
      <w:marRight w:val="0"/>
      <w:marTop w:val="0"/>
      <w:marBottom w:val="0"/>
      <w:divBdr>
        <w:top w:val="none" w:sz="0" w:space="0" w:color="auto"/>
        <w:left w:val="none" w:sz="0" w:space="0" w:color="auto"/>
        <w:bottom w:val="none" w:sz="0" w:space="0" w:color="auto"/>
        <w:right w:val="none" w:sz="0" w:space="0" w:color="auto"/>
      </w:divBdr>
    </w:div>
    <w:div w:id="615792065">
      <w:bodyDiv w:val="1"/>
      <w:marLeft w:val="0"/>
      <w:marRight w:val="0"/>
      <w:marTop w:val="0"/>
      <w:marBottom w:val="0"/>
      <w:divBdr>
        <w:top w:val="none" w:sz="0" w:space="0" w:color="auto"/>
        <w:left w:val="none" w:sz="0" w:space="0" w:color="auto"/>
        <w:bottom w:val="none" w:sz="0" w:space="0" w:color="auto"/>
        <w:right w:val="none" w:sz="0" w:space="0" w:color="auto"/>
      </w:divBdr>
    </w:div>
    <w:div w:id="819804935">
      <w:bodyDiv w:val="1"/>
      <w:marLeft w:val="0"/>
      <w:marRight w:val="0"/>
      <w:marTop w:val="0"/>
      <w:marBottom w:val="0"/>
      <w:divBdr>
        <w:top w:val="none" w:sz="0" w:space="0" w:color="auto"/>
        <w:left w:val="none" w:sz="0" w:space="0" w:color="auto"/>
        <w:bottom w:val="none" w:sz="0" w:space="0" w:color="auto"/>
        <w:right w:val="none" w:sz="0" w:space="0" w:color="auto"/>
      </w:divBdr>
    </w:div>
    <w:div w:id="990794019">
      <w:bodyDiv w:val="1"/>
      <w:marLeft w:val="0"/>
      <w:marRight w:val="0"/>
      <w:marTop w:val="0"/>
      <w:marBottom w:val="0"/>
      <w:divBdr>
        <w:top w:val="none" w:sz="0" w:space="0" w:color="auto"/>
        <w:left w:val="none" w:sz="0" w:space="0" w:color="auto"/>
        <w:bottom w:val="none" w:sz="0" w:space="0" w:color="auto"/>
        <w:right w:val="none" w:sz="0" w:space="0" w:color="auto"/>
      </w:divBdr>
    </w:div>
    <w:div w:id="1122840147">
      <w:bodyDiv w:val="1"/>
      <w:marLeft w:val="0"/>
      <w:marRight w:val="0"/>
      <w:marTop w:val="0"/>
      <w:marBottom w:val="0"/>
      <w:divBdr>
        <w:top w:val="none" w:sz="0" w:space="0" w:color="auto"/>
        <w:left w:val="none" w:sz="0" w:space="0" w:color="auto"/>
        <w:bottom w:val="none" w:sz="0" w:space="0" w:color="auto"/>
        <w:right w:val="none" w:sz="0" w:space="0" w:color="auto"/>
      </w:divBdr>
    </w:div>
    <w:div w:id="1134444416">
      <w:bodyDiv w:val="1"/>
      <w:marLeft w:val="0"/>
      <w:marRight w:val="0"/>
      <w:marTop w:val="0"/>
      <w:marBottom w:val="0"/>
      <w:divBdr>
        <w:top w:val="none" w:sz="0" w:space="0" w:color="auto"/>
        <w:left w:val="none" w:sz="0" w:space="0" w:color="auto"/>
        <w:bottom w:val="none" w:sz="0" w:space="0" w:color="auto"/>
        <w:right w:val="none" w:sz="0" w:space="0" w:color="auto"/>
      </w:divBdr>
    </w:div>
    <w:div w:id="1248266888">
      <w:bodyDiv w:val="1"/>
      <w:marLeft w:val="0"/>
      <w:marRight w:val="0"/>
      <w:marTop w:val="0"/>
      <w:marBottom w:val="0"/>
      <w:divBdr>
        <w:top w:val="none" w:sz="0" w:space="0" w:color="auto"/>
        <w:left w:val="none" w:sz="0" w:space="0" w:color="auto"/>
        <w:bottom w:val="none" w:sz="0" w:space="0" w:color="auto"/>
        <w:right w:val="none" w:sz="0" w:space="0" w:color="auto"/>
      </w:divBdr>
    </w:div>
    <w:div w:id="1353339035">
      <w:bodyDiv w:val="1"/>
      <w:marLeft w:val="0"/>
      <w:marRight w:val="0"/>
      <w:marTop w:val="0"/>
      <w:marBottom w:val="0"/>
      <w:divBdr>
        <w:top w:val="none" w:sz="0" w:space="0" w:color="auto"/>
        <w:left w:val="none" w:sz="0" w:space="0" w:color="auto"/>
        <w:bottom w:val="none" w:sz="0" w:space="0" w:color="auto"/>
        <w:right w:val="none" w:sz="0" w:space="0" w:color="auto"/>
      </w:divBdr>
    </w:div>
    <w:div w:id="1390768717">
      <w:bodyDiv w:val="1"/>
      <w:marLeft w:val="0"/>
      <w:marRight w:val="0"/>
      <w:marTop w:val="0"/>
      <w:marBottom w:val="0"/>
      <w:divBdr>
        <w:top w:val="none" w:sz="0" w:space="0" w:color="auto"/>
        <w:left w:val="none" w:sz="0" w:space="0" w:color="auto"/>
        <w:bottom w:val="none" w:sz="0" w:space="0" w:color="auto"/>
        <w:right w:val="none" w:sz="0" w:space="0" w:color="auto"/>
      </w:divBdr>
    </w:div>
    <w:div w:id="1434088945">
      <w:bodyDiv w:val="1"/>
      <w:marLeft w:val="0"/>
      <w:marRight w:val="0"/>
      <w:marTop w:val="0"/>
      <w:marBottom w:val="0"/>
      <w:divBdr>
        <w:top w:val="none" w:sz="0" w:space="0" w:color="auto"/>
        <w:left w:val="none" w:sz="0" w:space="0" w:color="auto"/>
        <w:bottom w:val="none" w:sz="0" w:space="0" w:color="auto"/>
        <w:right w:val="none" w:sz="0" w:space="0" w:color="auto"/>
      </w:divBdr>
    </w:div>
    <w:div w:id="1586456734">
      <w:bodyDiv w:val="1"/>
      <w:marLeft w:val="0"/>
      <w:marRight w:val="0"/>
      <w:marTop w:val="0"/>
      <w:marBottom w:val="0"/>
      <w:divBdr>
        <w:top w:val="none" w:sz="0" w:space="0" w:color="auto"/>
        <w:left w:val="none" w:sz="0" w:space="0" w:color="auto"/>
        <w:bottom w:val="none" w:sz="0" w:space="0" w:color="auto"/>
        <w:right w:val="none" w:sz="0" w:space="0" w:color="auto"/>
      </w:divBdr>
    </w:div>
    <w:div w:id="1698041632">
      <w:bodyDiv w:val="1"/>
      <w:marLeft w:val="0"/>
      <w:marRight w:val="0"/>
      <w:marTop w:val="0"/>
      <w:marBottom w:val="0"/>
      <w:divBdr>
        <w:top w:val="none" w:sz="0" w:space="0" w:color="auto"/>
        <w:left w:val="none" w:sz="0" w:space="0" w:color="auto"/>
        <w:bottom w:val="none" w:sz="0" w:space="0" w:color="auto"/>
        <w:right w:val="none" w:sz="0" w:space="0" w:color="auto"/>
      </w:divBdr>
    </w:div>
    <w:div w:id="1754011465">
      <w:bodyDiv w:val="1"/>
      <w:marLeft w:val="0"/>
      <w:marRight w:val="0"/>
      <w:marTop w:val="0"/>
      <w:marBottom w:val="0"/>
      <w:divBdr>
        <w:top w:val="none" w:sz="0" w:space="0" w:color="auto"/>
        <w:left w:val="none" w:sz="0" w:space="0" w:color="auto"/>
        <w:bottom w:val="none" w:sz="0" w:space="0" w:color="auto"/>
        <w:right w:val="none" w:sz="0" w:space="0" w:color="auto"/>
      </w:divBdr>
    </w:div>
    <w:div w:id="1834833857">
      <w:bodyDiv w:val="1"/>
      <w:marLeft w:val="0"/>
      <w:marRight w:val="0"/>
      <w:marTop w:val="0"/>
      <w:marBottom w:val="0"/>
      <w:divBdr>
        <w:top w:val="none" w:sz="0" w:space="0" w:color="auto"/>
        <w:left w:val="none" w:sz="0" w:space="0" w:color="auto"/>
        <w:bottom w:val="none" w:sz="0" w:space="0" w:color="auto"/>
        <w:right w:val="none" w:sz="0" w:space="0" w:color="auto"/>
      </w:divBdr>
    </w:div>
    <w:div w:id="1878275930">
      <w:bodyDiv w:val="1"/>
      <w:marLeft w:val="0"/>
      <w:marRight w:val="0"/>
      <w:marTop w:val="0"/>
      <w:marBottom w:val="0"/>
      <w:divBdr>
        <w:top w:val="none" w:sz="0" w:space="0" w:color="auto"/>
        <w:left w:val="none" w:sz="0" w:space="0" w:color="auto"/>
        <w:bottom w:val="none" w:sz="0" w:space="0" w:color="auto"/>
        <w:right w:val="none" w:sz="0" w:space="0" w:color="auto"/>
      </w:divBdr>
    </w:div>
    <w:div w:id="1980769214">
      <w:bodyDiv w:val="1"/>
      <w:marLeft w:val="0"/>
      <w:marRight w:val="0"/>
      <w:marTop w:val="0"/>
      <w:marBottom w:val="0"/>
      <w:divBdr>
        <w:top w:val="none" w:sz="0" w:space="0" w:color="auto"/>
        <w:left w:val="none" w:sz="0" w:space="0" w:color="auto"/>
        <w:bottom w:val="none" w:sz="0" w:space="0" w:color="auto"/>
        <w:right w:val="none" w:sz="0" w:space="0" w:color="auto"/>
      </w:divBdr>
    </w:div>
    <w:div w:id="2146463656">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4"/>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2.xml"/><Relationship Id="rId12" Type="http://schemas.openxmlformats.org/officeDocument/2006/relationships/fontTable" Target="fontTable.xml"/><Relationship Id="rId13"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mailto:pgo@sabanciuniv.edu" TargetMode="Externa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http://www2/image/sol3.jp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9E57EA-8A82-2C43-8623-034E44D687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711</Words>
  <Characters>4056</Characters>
  <Application>Microsoft Macintosh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TÜBİTAK</vt:lpstr>
    </vt:vector>
  </TitlesOfParts>
  <Company>TÜBİTAK</Company>
  <LinksUpToDate>false</LinksUpToDate>
  <CharactersWithSpaces>4758</CharactersWithSpaces>
  <SharedDoc>false</SharedDoc>
  <HLinks>
    <vt:vector size="12" baseType="variant">
      <vt:variant>
        <vt:i4>5701703</vt:i4>
      </vt:variant>
      <vt:variant>
        <vt:i4>12</vt:i4>
      </vt:variant>
      <vt:variant>
        <vt:i4>0</vt:i4>
      </vt:variant>
      <vt:variant>
        <vt:i4>5</vt:i4>
      </vt:variant>
      <vt:variant>
        <vt:lpwstr>http://www.tubitak.gov.tr/ardeb-kaynakca</vt:lpwstr>
      </vt:variant>
      <vt:variant>
        <vt:lpwstr/>
      </vt:variant>
      <vt:variant>
        <vt:i4>7340128</vt:i4>
      </vt:variant>
      <vt:variant>
        <vt:i4>-1</vt:i4>
      </vt:variant>
      <vt:variant>
        <vt:i4>2049</vt:i4>
      </vt:variant>
      <vt:variant>
        <vt:i4>1</vt:i4>
      </vt:variant>
      <vt:variant>
        <vt:lpwstr>http://www2/image/sol3.jpg</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TÜBİTAK</dc:title>
  <dc:subject/>
  <dc:creator>ziya.cetiner</dc:creator>
  <cp:keywords/>
  <cp:lastModifiedBy>Gokcin_Ardakoc</cp:lastModifiedBy>
  <cp:revision>3</cp:revision>
  <cp:lastPrinted>2021-09-24T06:44:00Z</cp:lastPrinted>
  <dcterms:created xsi:type="dcterms:W3CDTF">2021-10-05T12:01:00Z</dcterms:created>
  <dcterms:modified xsi:type="dcterms:W3CDTF">2021-10-05T12:02:00Z</dcterms:modified>
</cp:coreProperties>
</file>
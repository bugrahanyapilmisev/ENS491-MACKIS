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9DDD4" w14:textId="77777777" w:rsidR="009B189F" w:rsidRDefault="009B189F" w:rsidP="00373BFD">
      <w:pPr>
        <w:keepNext/>
        <w:shd w:val="clear" w:color="auto" w:fill="C0C0C0"/>
        <w:contextualSpacing/>
        <w:jc w:val="center"/>
        <w:outlineLvl w:val="0"/>
        <w:rPr>
          <w:rFonts w:ascii="Arial" w:hAnsi="Arial" w:cs="Arial"/>
          <w:b/>
          <w:bCs/>
          <w:sz w:val="22"/>
          <w:szCs w:val="22"/>
          <w:lang w:val="tr-TR"/>
        </w:rPr>
      </w:pPr>
    </w:p>
    <w:p w14:paraId="077FE11D" w14:textId="735D2905" w:rsidR="00A43844" w:rsidRPr="004B6311" w:rsidRDefault="004B6311" w:rsidP="00373BFD">
      <w:pPr>
        <w:keepNext/>
        <w:numPr>
          <w:ilvl w:val="0"/>
          <w:numId w:val="4"/>
        </w:numPr>
        <w:shd w:val="clear" w:color="auto" w:fill="C0C0C0"/>
        <w:tabs>
          <w:tab w:val="left" w:pos="0"/>
        </w:tabs>
        <w:contextualSpacing/>
        <w:jc w:val="center"/>
        <w:outlineLvl w:val="0"/>
        <w:rPr>
          <w:rFonts w:ascii="Arial" w:hAnsi="Arial" w:cs="Arial"/>
          <w:b/>
          <w:bCs/>
          <w:sz w:val="22"/>
          <w:szCs w:val="22"/>
          <w:lang w:val="tr-TR"/>
        </w:rPr>
      </w:pPr>
      <w:r>
        <w:rPr>
          <w:rFonts w:ascii="Arial" w:hAnsi="Arial" w:cs="Arial"/>
          <w:b/>
          <w:bCs/>
          <w:sz w:val="22"/>
          <w:szCs w:val="22"/>
          <w:lang w:val="tr-TR"/>
        </w:rPr>
        <w:t>ENTEGRASYON PROJELERİ DESTEĞİ</w:t>
      </w:r>
      <w:r w:rsidR="000704FA">
        <w:rPr>
          <w:rFonts w:ascii="Arial" w:hAnsi="Arial" w:cs="Arial"/>
          <w:b/>
          <w:bCs/>
          <w:sz w:val="22"/>
          <w:szCs w:val="22"/>
          <w:lang w:val="tr-TR"/>
        </w:rPr>
        <w:t xml:space="preserve"> (EPD)</w:t>
      </w:r>
      <w:r w:rsidR="00A43844" w:rsidRPr="004B6311">
        <w:rPr>
          <w:rFonts w:ascii="Arial" w:hAnsi="Arial" w:cs="Arial"/>
          <w:b/>
          <w:bCs/>
          <w:sz w:val="22"/>
          <w:szCs w:val="22"/>
          <w:lang w:val="tr-TR"/>
        </w:rPr>
        <w:t xml:space="preserve"> BAŞVURU FORMU</w:t>
      </w:r>
    </w:p>
    <w:p w14:paraId="4FEBD9DE" w14:textId="77777777" w:rsidR="000F3CE6" w:rsidRPr="00E52315" w:rsidRDefault="000F3CE6" w:rsidP="00373BFD">
      <w:pPr>
        <w:keepNext/>
        <w:numPr>
          <w:ilvl w:val="0"/>
          <w:numId w:val="4"/>
        </w:numPr>
        <w:shd w:val="clear" w:color="auto" w:fill="C0C0C0"/>
        <w:tabs>
          <w:tab w:val="left" w:pos="0"/>
        </w:tabs>
        <w:contextualSpacing/>
        <w:jc w:val="center"/>
        <w:outlineLvl w:val="0"/>
        <w:rPr>
          <w:rFonts w:ascii="Arial" w:hAnsi="Arial" w:cs="Arial"/>
          <w:b/>
          <w:bCs/>
          <w:sz w:val="22"/>
          <w:szCs w:val="22"/>
          <w:lang w:val="tr-TR"/>
        </w:rPr>
      </w:pPr>
    </w:p>
    <w:p w14:paraId="525DFE48" w14:textId="77777777" w:rsidR="00DD2222" w:rsidRDefault="00DD2222" w:rsidP="00C36AD4">
      <w:pPr>
        <w:pStyle w:val="WW-NormalWeb1"/>
        <w:spacing w:before="0" w:after="0"/>
        <w:contextualSpacing/>
        <w:jc w:val="both"/>
        <w:rPr>
          <w:rFonts w:ascii="Arial" w:hAnsi="Arial" w:cs="Arial"/>
          <w:b/>
          <w:bCs/>
          <w:color w:val="FF0000"/>
          <w:sz w:val="18"/>
          <w:szCs w:val="18"/>
        </w:rPr>
      </w:pPr>
    </w:p>
    <w:p w14:paraId="7AF0E92B" w14:textId="77777777" w:rsidR="00C36AD4" w:rsidRPr="00C36AD4" w:rsidRDefault="00C36AD4" w:rsidP="00C36AD4">
      <w:pPr>
        <w:pStyle w:val="WW-NormalWeb1"/>
        <w:numPr>
          <w:ilvl w:val="0"/>
          <w:numId w:val="24"/>
        </w:numPr>
        <w:spacing w:before="0" w:after="0"/>
        <w:contextualSpacing/>
        <w:jc w:val="both"/>
        <w:rPr>
          <w:rFonts w:ascii="Arial" w:hAnsi="Arial" w:cs="Arial"/>
          <w:b/>
          <w:bCs/>
          <w:sz w:val="20"/>
          <w:szCs w:val="18"/>
        </w:rPr>
      </w:pPr>
      <w:r w:rsidRPr="00C36AD4">
        <w:rPr>
          <w:rFonts w:ascii="Arial" w:hAnsi="Arial" w:cs="Arial"/>
          <w:b/>
          <w:bCs/>
          <w:sz w:val="20"/>
          <w:szCs w:val="18"/>
        </w:rPr>
        <w:t xml:space="preserve">PROJE KİMLİĞİ  </w:t>
      </w:r>
    </w:p>
    <w:p w14:paraId="072E0EBC" w14:textId="77777777" w:rsidR="00A5590C" w:rsidRDefault="00A5590C" w:rsidP="00373BFD">
      <w:pPr>
        <w:pStyle w:val="WW-NormalWeb1"/>
        <w:spacing w:before="0" w:after="0"/>
        <w:contextualSpacing/>
        <w:jc w:val="both"/>
        <w:rPr>
          <w:rFonts w:ascii="Arial" w:hAnsi="Arial" w:cs="Arial"/>
          <w:b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9"/>
        <w:gridCol w:w="2419"/>
        <w:gridCol w:w="4067"/>
      </w:tblGrid>
      <w:tr w:rsidR="00E83BC3" w:rsidRPr="00FF1903" w14:paraId="2D22E514" w14:textId="77777777" w:rsidTr="00E83BC3">
        <w:trPr>
          <w:trHeight w:val="423"/>
        </w:trPr>
        <w:tc>
          <w:tcPr>
            <w:tcW w:w="3249" w:type="dxa"/>
            <w:shd w:val="clear" w:color="auto" w:fill="D0CECE"/>
            <w:vAlign w:val="center"/>
          </w:tcPr>
          <w:p w14:paraId="4B754A4F" w14:textId="38080F5E" w:rsidR="00E83BC3" w:rsidRPr="00FF1903" w:rsidRDefault="00E83BC3" w:rsidP="00E83BC3">
            <w:pPr>
              <w:pStyle w:val="WW-NormalWeb1"/>
              <w:spacing w:before="0" w:after="0"/>
              <w:contextualSpacing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Proje No: </w:t>
            </w:r>
            <w:r w:rsidR="00DD2222" w:rsidRPr="00DD2222">
              <w:rPr>
                <w:rFonts w:ascii="Arial" w:hAnsi="Arial" w:cs="Arial"/>
                <w:color w:val="000000"/>
                <w:sz w:val="18"/>
                <w:szCs w:val="18"/>
              </w:rPr>
              <w:t>(</w:t>
            </w:r>
            <w:r w:rsidR="00F17139">
              <w:rPr>
                <w:rFonts w:ascii="Arial" w:hAnsi="Arial" w:cs="Arial"/>
                <w:color w:val="000000"/>
                <w:sz w:val="18"/>
                <w:szCs w:val="18"/>
              </w:rPr>
              <w:t>SUATT</w:t>
            </w:r>
            <w:r w:rsidR="00DD2222" w:rsidRPr="00DD2222">
              <w:rPr>
                <w:rFonts w:ascii="Arial" w:hAnsi="Arial" w:cs="Arial"/>
                <w:color w:val="000000"/>
                <w:sz w:val="18"/>
                <w:szCs w:val="18"/>
              </w:rPr>
              <w:t xml:space="preserve"> Kullanımı iç</w:t>
            </w:r>
            <w:r w:rsidR="00DD2222">
              <w:rPr>
                <w:rFonts w:ascii="Arial" w:hAnsi="Arial" w:cs="Arial"/>
                <w:color w:val="000000"/>
                <w:sz w:val="18"/>
                <w:szCs w:val="18"/>
              </w:rPr>
              <w:t>in)</w:t>
            </w:r>
          </w:p>
        </w:tc>
        <w:tc>
          <w:tcPr>
            <w:tcW w:w="6486" w:type="dxa"/>
            <w:gridSpan w:val="2"/>
            <w:shd w:val="clear" w:color="auto" w:fill="auto"/>
            <w:vAlign w:val="center"/>
          </w:tcPr>
          <w:p w14:paraId="6DB0A7D1" w14:textId="5A81055F" w:rsidR="00E83BC3" w:rsidRPr="00E83BC3" w:rsidRDefault="00F17139" w:rsidP="00E75436">
            <w:pPr>
              <w:pStyle w:val="WW-NormalWeb1"/>
              <w:spacing w:before="0" w:after="0"/>
              <w:contextualSpacing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SUATT</w:t>
            </w:r>
            <w:r w:rsidR="00DD2222">
              <w:rPr>
                <w:rFonts w:ascii="Arial" w:hAnsi="Arial" w:cs="Arial"/>
                <w:color w:val="000000"/>
                <w:sz w:val="18"/>
                <w:szCs w:val="18"/>
              </w:rPr>
              <w:t xml:space="preserve"> tarafından doldurulacaktır. </w:t>
            </w:r>
          </w:p>
        </w:tc>
      </w:tr>
      <w:tr w:rsidR="00E83BC3" w:rsidRPr="00FF1903" w14:paraId="75AD37EF" w14:textId="77777777" w:rsidTr="00D02E8D">
        <w:trPr>
          <w:trHeight w:val="479"/>
        </w:trPr>
        <w:tc>
          <w:tcPr>
            <w:tcW w:w="3249" w:type="dxa"/>
            <w:shd w:val="clear" w:color="auto" w:fill="D0CECE"/>
            <w:vAlign w:val="center"/>
          </w:tcPr>
          <w:p w14:paraId="2EBAF653" w14:textId="77777777" w:rsidR="00933D3E" w:rsidRPr="00FF1903" w:rsidRDefault="00933D3E" w:rsidP="00FF1903">
            <w:pPr>
              <w:pStyle w:val="WW-NormalWeb1"/>
              <w:spacing w:before="0" w:after="0"/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FF1903">
              <w:rPr>
                <w:rFonts w:ascii="Arial" w:hAnsi="Arial" w:cs="Arial"/>
                <w:b/>
                <w:color w:val="000000"/>
                <w:sz w:val="18"/>
                <w:szCs w:val="18"/>
              </w:rPr>
              <w:t>Proje Yürütücüsü</w:t>
            </w:r>
            <w:r w:rsidR="00BF77A5" w:rsidRPr="00FF1903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nün Adı Soyadı </w:t>
            </w:r>
            <w:r w:rsidRPr="00FF1903">
              <w:rPr>
                <w:rFonts w:ascii="Arial" w:hAnsi="Arial" w:cs="Arial"/>
                <w:b/>
                <w:color w:val="000000"/>
                <w:sz w:val="18"/>
                <w:szCs w:val="18"/>
              </w:rPr>
              <w:t>ve Fakülte/ Birimi:</w:t>
            </w:r>
          </w:p>
        </w:tc>
        <w:tc>
          <w:tcPr>
            <w:tcW w:w="6486" w:type="dxa"/>
            <w:gridSpan w:val="2"/>
            <w:shd w:val="clear" w:color="auto" w:fill="auto"/>
            <w:vAlign w:val="center"/>
          </w:tcPr>
          <w:p w14:paraId="5588A19F" w14:textId="77777777" w:rsidR="00933D3E" w:rsidRPr="00E83BC3" w:rsidRDefault="00933D3E" w:rsidP="00FF1903">
            <w:pPr>
              <w:pStyle w:val="WW-NormalWeb1"/>
              <w:spacing w:before="0" w:after="0"/>
              <w:contextualSpacing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3BC3" w:rsidRPr="00FF1903" w14:paraId="0AEDCC1C" w14:textId="77777777" w:rsidTr="00E83BC3">
        <w:trPr>
          <w:trHeight w:val="451"/>
        </w:trPr>
        <w:tc>
          <w:tcPr>
            <w:tcW w:w="3249" w:type="dxa"/>
            <w:shd w:val="clear" w:color="auto" w:fill="D0CECE"/>
            <w:vAlign w:val="center"/>
          </w:tcPr>
          <w:p w14:paraId="1147D09A" w14:textId="77777777" w:rsidR="00E83BC3" w:rsidRDefault="00E83BC3" w:rsidP="00FF1903">
            <w:pPr>
              <w:pStyle w:val="WW-NormalWeb1"/>
              <w:spacing w:before="0" w:after="0"/>
              <w:contextualSpacing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Proje Yürütücüsünün </w:t>
            </w:r>
          </w:p>
          <w:p w14:paraId="0B1A5254" w14:textId="60DA6145" w:rsidR="00E83BC3" w:rsidRPr="00FF1903" w:rsidRDefault="00E83BC3" w:rsidP="00FF1903">
            <w:pPr>
              <w:pStyle w:val="WW-NormalWeb1"/>
              <w:spacing w:before="0" w:after="0"/>
              <w:contextualSpacing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İşe Başlama Tarihi: </w:t>
            </w:r>
            <w:r w:rsidR="00A1754A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/ </w:t>
            </w:r>
            <w:r w:rsidR="006E41D0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Proje </w:t>
            </w:r>
            <w:r w:rsidR="00A1754A">
              <w:rPr>
                <w:rFonts w:ascii="Arial" w:hAnsi="Arial" w:cs="Arial"/>
                <w:b/>
                <w:color w:val="000000"/>
                <w:sz w:val="18"/>
                <w:szCs w:val="18"/>
              </w:rPr>
              <w:t>B</w:t>
            </w:r>
            <w:r w:rsidR="004E49FA">
              <w:rPr>
                <w:rFonts w:ascii="Arial" w:hAnsi="Arial" w:cs="Arial"/>
                <w:b/>
                <w:color w:val="000000"/>
                <w:sz w:val="18"/>
                <w:szCs w:val="18"/>
              </w:rPr>
              <w:t>aşvuru T</w:t>
            </w:r>
            <w:r w:rsidR="00864FBB">
              <w:rPr>
                <w:rFonts w:ascii="Arial" w:hAnsi="Arial" w:cs="Arial"/>
                <w:b/>
                <w:color w:val="000000"/>
                <w:sz w:val="18"/>
                <w:szCs w:val="18"/>
              </w:rPr>
              <w:t>arihi:</w:t>
            </w:r>
          </w:p>
        </w:tc>
        <w:tc>
          <w:tcPr>
            <w:tcW w:w="6486" w:type="dxa"/>
            <w:gridSpan w:val="2"/>
            <w:shd w:val="clear" w:color="auto" w:fill="auto"/>
            <w:vAlign w:val="center"/>
          </w:tcPr>
          <w:p w14:paraId="0BD524B4" w14:textId="6E198046" w:rsidR="00E83BC3" w:rsidRPr="00E83BC3" w:rsidRDefault="00864FBB" w:rsidP="00FF1903">
            <w:pPr>
              <w:pStyle w:val="WW-NormalWeb1"/>
              <w:spacing w:before="0" w:after="0"/>
              <w:contextualSpacing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         /</w:t>
            </w:r>
          </w:p>
        </w:tc>
      </w:tr>
      <w:tr w:rsidR="00E83BC3" w:rsidRPr="00FF1903" w14:paraId="19306E5B" w14:textId="77777777" w:rsidTr="0007267F">
        <w:trPr>
          <w:trHeight w:val="844"/>
        </w:trPr>
        <w:tc>
          <w:tcPr>
            <w:tcW w:w="3249" w:type="dxa"/>
            <w:shd w:val="clear" w:color="auto" w:fill="D0CECE"/>
            <w:vAlign w:val="center"/>
          </w:tcPr>
          <w:p w14:paraId="5FBC02EB" w14:textId="77777777" w:rsidR="00933D3E" w:rsidRPr="00FF1903" w:rsidRDefault="00933D3E" w:rsidP="00FF1903">
            <w:pPr>
              <w:pStyle w:val="WW-NormalWeb1"/>
              <w:spacing w:before="0" w:after="0"/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FF1903">
              <w:rPr>
                <w:rFonts w:ascii="Arial" w:hAnsi="Arial" w:cs="Arial"/>
                <w:b/>
                <w:color w:val="000000"/>
                <w:sz w:val="18"/>
                <w:szCs w:val="18"/>
              </w:rPr>
              <w:t>Proje Başlığı:</w:t>
            </w:r>
          </w:p>
        </w:tc>
        <w:tc>
          <w:tcPr>
            <w:tcW w:w="6486" w:type="dxa"/>
            <w:gridSpan w:val="2"/>
            <w:shd w:val="clear" w:color="auto" w:fill="auto"/>
            <w:vAlign w:val="center"/>
          </w:tcPr>
          <w:p w14:paraId="4AC8ECC7" w14:textId="77777777" w:rsidR="00933D3E" w:rsidRPr="00E83BC3" w:rsidRDefault="00933D3E" w:rsidP="00FF1903">
            <w:pPr>
              <w:pStyle w:val="WW-NormalWeb1"/>
              <w:spacing w:before="0" w:after="0"/>
              <w:contextualSpacing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67F" w:rsidRPr="00FF1903" w14:paraId="233DD519" w14:textId="3813336F" w:rsidTr="000912E5">
        <w:trPr>
          <w:trHeight w:val="410"/>
        </w:trPr>
        <w:tc>
          <w:tcPr>
            <w:tcW w:w="3249" w:type="dxa"/>
            <w:shd w:val="clear" w:color="auto" w:fill="D0CECE"/>
            <w:vAlign w:val="center"/>
          </w:tcPr>
          <w:p w14:paraId="72064749" w14:textId="0C8B3D89" w:rsidR="0007267F" w:rsidRPr="00E83BC3" w:rsidRDefault="0007267F" w:rsidP="0007267F">
            <w:pPr>
              <w:pStyle w:val="WW-NormalWeb1"/>
              <w:spacing w:before="0" w:after="0"/>
              <w:contextualSpacing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Proje Süresi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Talep Edilen Toplam B</w:t>
            </w:r>
            <w:r w:rsidRPr="0007267F">
              <w:rPr>
                <w:rFonts w:ascii="Arial" w:hAnsi="Arial" w:cs="Arial"/>
                <w:b/>
                <w:color w:val="000000"/>
                <w:sz w:val="18"/>
                <w:szCs w:val="18"/>
              </w:rPr>
              <w:t>ütçe</w:t>
            </w: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:</w:t>
            </w:r>
          </w:p>
        </w:tc>
        <w:tc>
          <w:tcPr>
            <w:tcW w:w="2419" w:type="dxa"/>
            <w:shd w:val="clear" w:color="auto" w:fill="auto"/>
            <w:vAlign w:val="center"/>
          </w:tcPr>
          <w:p w14:paraId="75E9BE7E" w14:textId="6CC4C4E9" w:rsidR="0007267F" w:rsidRPr="00E83BC3" w:rsidRDefault="0007267F" w:rsidP="0007267F">
            <w:pPr>
              <w:pStyle w:val="WW-NormalWeb1"/>
              <w:spacing w:before="0" w:after="0"/>
              <w:contextualSpacing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Süre (max. 24 ay):</w:t>
            </w:r>
          </w:p>
        </w:tc>
        <w:tc>
          <w:tcPr>
            <w:tcW w:w="4067" w:type="dxa"/>
            <w:shd w:val="clear" w:color="auto" w:fill="auto"/>
            <w:vAlign w:val="center"/>
          </w:tcPr>
          <w:p w14:paraId="53A90915" w14:textId="41B9BE3F" w:rsidR="000912E5" w:rsidRPr="00E83BC3" w:rsidRDefault="0007267F" w:rsidP="0007267F">
            <w:pPr>
              <w:pStyle w:val="WW-NormalWeb1"/>
              <w:spacing w:before="0" w:after="0"/>
              <w:contextualSpacing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Bütçe:</w:t>
            </w:r>
          </w:p>
        </w:tc>
      </w:tr>
      <w:tr w:rsidR="00E83BC3" w:rsidRPr="00FF1903" w14:paraId="0E52A7BE" w14:textId="77777777" w:rsidTr="00E83BC3">
        <w:trPr>
          <w:trHeight w:val="478"/>
        </w:trPr>
        <w:tc>
          <w:tcPr>
            <w:tcW w:w="3249" w:type="dxa"/>
            <w:shd w:val="clear" w:color="auto" w:fill="D0CECE"/>
            <w:vAlign w:val="center"/>
          </w:tcPr>
          <w:p w14:paraId="1624D429" w14:textId="77777777" w:rsidR="00933D3E" w:rsidRPr="00FF1903" w:rsidRDefault="00933D3E" w:rsidP="00FF1903">
            <w:pPr>
              <w:pStyle w:val="WW-NormalWeb1"/>
              <w:spacing w:before="0" w:after="0"/>
              <w:contextualSpacing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FF1903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Hedeflenen Kazanımlar: </w:t>
            </w:r>
          </w:p>
        </w:tc>
        <w:tc>
          <w:tcPr>
            <w:tcW w:w="6486" w:type="dxa"/>
            <w:gridSpan w:val="2"/>
            <w:shd w:val="clear" w:color="auto" w:fill="auto"/>
            <w:vAlign w:val="center"/>
          </w:tcPr>
          <w:p w14:paraId="1DEBE597" w14:textId="77777777" w:rsidR="00933D3E" w:rsidRPr="00FF1903" w:rsidRDefault="00933D3E" w:rsidP="00FF1903">
            <w:pPr>
              <w:pStyle w:val="WW-NormalWeb1"/>
              <w:spacing w:before="0" w:after="0"/>
              <w:contextualSpacing/>
              <w:rPr>
                <w:rFonts w:ascii="Verdana" w:hAnsi="Verdana" w:cs="Arial"/>
                <w:sz w:val="20"/>
                <w:szCs w:val="20"/>
              </w:rPr>
            </w:pPr>
          </w:p>
          <w:p w14:paraId="460EDFB5" w14:textId="509D857F" w:rsidR="001209D6" w:rsidRDefault="00933D3E" w:rsidP="00FF1903">
            <w:pPr>
              <w:pStyle w:val="WW-NormalWeb1"/>
              <w:spacing w:before="0" w:after="0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FF1903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1903">
              <w:rPr>
                <w:rFonts w:ascii="Verdana" w:hAnsi="Verdana" w:cs="Arial"/>
                <w:sz w:val="20"/>
                <w:szCs w:val="20"/>
              </w:rPr>
              <w:instrText xml:space="preserve"> FORMCHECKBOX </w:instrText>
            </w:r>
            <w:r w:rsidR="00F17139">
              <w:rPr>
                <w:rFonts w:ascii="Verdana" w:hAnsi="Verdana" w:cs="Arial"/>
                <w:sz w:val="20"/>
                <w:szCs w:val="20"/>
              </w:rPr>
            </w:r>
            <w:r w:rsidR="00F1713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Pr="00FF1903">
              <w:rPr>
                <w:rFonts w:ascii="Verdana" w:hAnsi="Verdana" w:cs="Arial"/>
                <w:sz w:val="20"/>
                <w:szCs w:val="20"/>
              </w:rPr>
              <w:fldChar w:fldCharType="end"/>
            </w:r>
            <w:r w:rsidRPr="00FF1903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 w:rsidR="001209D6" w:rsidRPr="001209D6">
              <w:rPr>
                <w:rFonts w:ascii="Arial" w:hAnsi="Arial" w:cs="Arial"/>
                <w:sz w:val="18"/>
                <w:szCs w:val="18"/>
              </w:rPr>
              <w:t>Ulusal /</w:t>
            </w:r>
            <w:r w:rsidR="001209D6">
              <w:rPr>
                <w:rFonts w:ascii="Arial" w:hAnsi="Arial" w:cs="Arial"/>
                <w:sz w:val="18"/>
                <w:szCs w:val="18"/>
              </w:rPr>
              <w:t xml:space="preserve">Uluslararası </w:t>
            </w:r>
            <w:r w:rsidR="004E49FA" w:rsidRPr="001209D6">
              <w:rPr>
                <w:rFonts w:ascii="Arial" w:hAnsi="Arial" w:cs="Arial"/>
                <w:sz w:val="18"/>
                <w:szCs w:val="18"/>
              </w:rPr>
              <w:t>Proje</w:t>
            </w:r>
            <w:r w:rsidR="004E49FA" w:rsidRPr="003373A8">
              <w:rPr>
                <w:rFonts w:ascii="Arial" w:hAnsi="Arial" w:cs="Arial"/>
                <w:sz w:val="18"/>
                <w:szCs w:val="18"/>
              </w:rPr>
              <w:t xml:space="preserve"> Başvuru</w:t>
            </w:r>
            <w:r w:rsidR="001209D6" w:rsidRPr="003373A8">
              <w:rPr>
                <w:rFonts w:ascii="Arial" w:hAnsi="Arial" w:cs="Arial"/>
                <w:sz w:val="18"/>
                <w:szCs w:val="18"/>
              </w:rPr>
              <w:t>su</w:t>
            </w:r>
          </w:p>
          <w:p w14:paraId="184FBCE8" w14:textId="71B4F387" w:rsidR="001209D6" w:rsidRPr="00FF1903" w:rsidRDefault="001209D6" w:rsidP="001209D6">
            <w:pPr>
              <w:pStyle w:val="WW-NormalWeb1"/>
              <w:spacing w:before="0" w:after="0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FF1903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1903">
              <w:rPr>
                <w:rFonts w:ascii="Verdana" w:hAnsi="Verdana" w:cs="Arial"/>
                <w:sz w:val="20"/>
                <w:szCs w:val="20"/>
              </w:rPr>
              <w:instrText xml:space="preserve"> FORMCHECKBOX </w:instrText>
            </w:r>
            <w:r w:rsidR="00F17139">
              <w:rPr>
                <w:rFonts w:ascii="Verdana" w:hAnsi="Verdana" w:cs="Arial"/>
                <w:sz w:val="20"/>
                <w:szCs w:val="20"/>
              </w:rPr>
            </w:r>
            <w:r w:rsidR="00F1713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Pr="00FF1903">
              <w:rPr>
                <w:rFonts w:ascii="Verdana" w:hAnsi="Verdana" w:cs="Arial"/>
                <w:sz w:val="20"/>
                <w:szCs w:val="20"/>
              </w:rPr>
              <w:fldChar w:fldCharType="end"/>
            </w:r>
            <w:r w:rsidRPr="00FF1903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 w:rsidR="00E72A25" w:rsidRPr="00E72A25">
              <w:rPr>
                <w:rFonts w:ascii="Arial" w:hAnsi="Arial" w:cs="Arial"/>
                <w:sz w:val="18"/>
                <w:szCs w:val="18"/>
              </w:rPr>
              <w:t xml:space="preserve">Firma/STK ile </w:t>
            </w:r>
            <w:r w:rsidRPr="00FF1903">
              <w:rPr>
                <w:rFonts w:ascii="Arial" w:hAnsi="Arial" w:cs="Arial"/>
                <w:sz w:val="18"/>
                <w:szCs w:val="18"/>
              </w:rPr>
              <w:t xml:space="preserve">İşbirliği Geliştirme            </w:t>
            </w:r>
            <w:r w:rsidR="00E72A25">
              <w:rPr>
                <w:rFonts w:ascii="Arial" w:hAnsi="Arial" w:cs="Arial"/>
                <w:sz w:val="18"/>
                <w:szCs w:val="18"/>
              </w:rPr>
              <w:t xml:space="preserve">              </w:t>
            </w:r>
            <w:r w:rsidRPr="00FF1903">
              <w:rPr>
                <w:rFonts w:ascii="Arial" w:hAnsi="Arial" w:cs="Arial"/>
                <w:sz w:val="18"/>
                <w:szCs w:val="18"/>
              </w:rPr>
              <w:t xml:space="preserve">     </w:t>
            </w:r>
            <w:r w:rsidRPr="00FF1903">
              <w:rPr>
                <w:rFonts w:ascii="Verdana" w:hAnsi="Verdana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1903">
              <w:rPr>
                <w:rFonts w:ascii="Verdana" w:hAnsi="Verdana" w:cs="Arial"/>
                <w:b/>
                <w:sz w:val="20"/>
                <w:szCs w:val="20"/>
              </w:rPr>
              <w:instrText xml:space="preserve"> FORMCHECKBOX </w:instrText>
            </w:r>
            <w:r w:rsidR="00F17139">
              <w:rPr>
                <w:rFonts w:ascii="Verdana" w:hAnsi="Verdana" w:cs="Arial"/>
                <w:b/>
                <w:sz w:val="20"/>
                <w:szCs w:val="20"/>
              </w:rPr>
            </w:r>
            <w:r w:rsidR="00F17139">
              <w:rPr>
                <w:rFonts w:ascii="Verdana" w:hAnsi="Verdana" w:cs="Arial"/>
                <w:b/>
                <w:sz w:val="20"/>
                <w:szCs w:val="20"/>
              </w:rPr>
              <w:fldChar w:fldCharType="separate"/>
            </w:r>
            <w:r w:rsidRPr="00FF1903">
              <w:rPr>
                <w:rFonts w:ascii="Verdana" w:hAnsi="Verdana" w:cs="Arial"/>
                <w:b/>
                <w:sz w:val="20"/>
                <w:szCs w:val="20"/>
              </w:rPr>
              <w:fldChar w:fldCharType="end"/>
            </w:r>
            <w:r w:rsidRPr="00FF1903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 w:rsidRPr="00FF1903">
              <w:rPr>
                <w:rFonts w:ascii="Arial" w:hAnsi="Arial" w:cs="Arial"/>
                <w:sz w:val="18"/>
                <w:szCs w:val="20"/>
              </w:rPr>
              <w:t xml:space="preserve">Yayın </w:t>
            </w:r>
          </w:p>
          <w:p w14:paraId="150FC044" w14:textId="77777777" w:rsidR="001209D6" w:rsidRDefault="001209D6" w:rsidP="00FF1903">
            <w:pPr>
              <w:pStyle w:val="WW-NormalWeb1"/>
              <w:spacing w:before="0" w:after="0"/>
              <w:contextualSpacing/>
              <w:rPr>
                <w:rFonts w:ascii="Arial" w:hAnsi="Arial" w:cs="Arial"/>
                <w:sz w:val="18"/>
                <w:szCs w:val="18"/>
              </w:rPr>
            </w:pPr>
          </w:p>
          <w:p w14:paraId="40821194" w14:textId="58E944B7" w:rsidR="0004431F" w:rsidRPr="0004431F" w:rsidRDefault="0004431F" w:rsidP="00FF1903">
            <w:pPr>
              <w:pStyle w:val="WW-NormalWeb1"/>
              <w:spacing w:before="0" w:after="0"/>
              <w:contextualSpacing/>
              <w:rPr>
                <w:rFonts w:ascii="Arial" w:hAnsi="Arial" w:cs="Arial"/>
                <w:i/>
                <w:sz w:val="18"/>
                <w:szCs w:val="18"/>
              </w:rPr>
            </w:pPr>
            <w:r w:rsidRPr="0004431F">
              <w:rPr>
                <w:rFonts w:ascii="Arial" w:hAnsi="Arial" w:cs="Arial"/>
                <w:i/>
                <w:sz w:val="18"/>
                <w:szCs w:val="18"/>
              </w:rPr>
              <w:t xml:space="preserve">Yukarıdaki koşulların en az birinin yerine getirilmesi beklenmektedir. </w:t>
            </w:r>
          </w:p>
          <w:p w14:paraId="07FDF42E" w14:textId="77777777" w:rsidR="0004431F" w:rsidRDefault="0004431F" w:rsidP="00FF1903">
            <w:pPr>
              <w:pStyle w:val="WW-NormalWeb1"/>
              <w:spacing w:before="0" w:after="0"/>
              <w:contextualSpacing/>
              <w:rPr>
                <w:rFonts w:ascii="Arial" w:hAnsi="Arial" w:cs="Arial"/>
                <w:sz w:val="18"/>
                <w:szCs w:val="18"/>
              </w:rPr>
            </w:pPr>
          </w:p>
          <w:p w14:paraId="4634EBA5" w14:textId="46172EB4" w:rsidR="00933D3E" w:rsidRPr="009B1FCE" w:rsidRDefault="001209D6" w:rsidP="00FF1903">
            <w:pPr>
              <w:pStyle w:val="WW-NormalWeb1"/>
              <w:spacing w:before="0" w:after="0"/>
              <w:contextualSpacing/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9B1FCE">
              <w:rPr>
                <w:rFonts w:ascii="Arial" w:hAnsi="Arial" w:cs="Arial"/>
                <w:sz w:val="18"/>
                <w:szCs w:val="18"/>
                <w:u w:val="single"/>
              </w:rPr>
              <w:t>Diğer</w:t>
            </w:r>
            <w:r w:rsidR="0004431F" w:rsidRPr="009B1FCE">
              <w:rPr>
                <w:rFonts w:ascii="Arial" w:hAnsi="Arial" w:cs="Arial"/>
                <w:sz w:val="18"/>
                <w:szCs w:val="18"/>
                <w:u w:val="single"/>
              </w:rPr>
              <w:t xml:space="preserve"> Kazanımlar</w:t>
            </w:r>
            <w:r w:rsidRPr="009B1FCE">
              <w:rPr>
                <w:rFonts w:ascii="Arial" w:hAnsi="Arial" w:cs="Arial"/>
                <w:sz w:val="18"/>
                <w:szCs w:val="18"/>
                <w:u w:val="single"/>
              </w:rPr>
              <w:t xml:space="preserve">: </w:t>
            </w:r>
          </w:p>
          <w:p w14:paraId="2357BFE1" w14:textId="22D14053" w:rsidR="001209D6" w:rsidRDefault="00933D3E" w:rsidP="00FF1903">
            <w:pPr>
              <w:pStyle w:val="WW-NormalWeb1"/>
              <w:spacing w:before="0" w:after="0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FF1903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1903">
              <w:rPr>
                <w:rFonts w:ascii="Verdana" w:hAnsi="Verdana" w:cs="Arial"/>
                <w:sz w:val="20"/>
                <w:szCs w:val="20"/>
              </w:rPr>
              <w:instrText xml:space="preserve"> FORMCHECKBOX </w:instrText>
            </w:r>
            <w:r w:rsidR="00F17139">
              <w:rPr>
                <w:rFonts w:ascii="Verdana" w:hAnsi="Verdana" w:cs="Arial"/>
                <w:sz w:val="20"/>
                <w:szCs w:val="20"/>
              </w:rPr>
            </w:r>
            <w:r w:rsidR="00F1713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Pr="00FF1903">
              <w:rPr>
                <w:rFonts w:ascii="Verdana" w:hAnsi="Verdana" w:cs="Arial"/>
                <w:sz w:val="20"/>
                <w:szCs w:val="20"/>
              </w:rPr>
              <w:fldChar w:fldCharType="end"/>
            </w:r>
            <w:r w:rsidRPr="00FF1903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 w:rsidRPr="00FF1903">
              <w:rPr>
                <w:rFonts w:ascii="Arial" w:hAnsi="Arial" w:cs="Arial"/>
                <w:sz w:val="18"/>
                <w:szCs w:val="18"/>
              </w:rPr>
              <w:t xml:space="preserve">Ticari Fikri </w:t>
            </w:r>
            <w:r w:rsidR="00E83BC3">
              <w:rPr>
                <w:rFonts w:ascii="Arial" w:hAnsi="Arial" w:cs="Arial"/>
                <w:sz w:val="18"/>
                <w:szCs w:val="18"/>
              </w:rPr>
              <w:t xml:space="preserve">Haklar (patentler, telif hakkı, vb.)      </w:t>
            </w:r>
            <w:r w:rsidR="0004431F" w:rsidRPr="00FF1903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4431F" w:rsidRPr="00FF1903">
              <w:rPr>
                <w:rFonts w:ascii="Verdana" w:hAnsi="Verdana" w:cs="Arial"/>
                <w:sz w:val="20"/>
                <w:szCs w:val="20"/>
              </w:rPr>
              <w:instrText xml:space="preserve"> FORMCHECKBOX </w:instrText>
            </w:r>
            <w:r w:rsidR="00F17139">
              <w:rPr>
                <w:rFonts w:ascii="Verdana" w:hAnsi="Verdana" w:cs="Arial"/>
                <w:sz w:val="20"/>
                <w:szCs w:val="20"/>
              </w:rPr>
            </w:r>
            <w:r w:rsidR="00F1713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04431F" w:rsidRPr="00FF1903">
              <w:rPr>
                <w:rFonts w:ascii="Verdana" w:hAnsi="Verdana" w:cs="Arial"/>
                <w:sz w:val="20"/>
                <w:szCs w:val="20"/>
              </w:rPr>
              <w:fldChar w:fldCharType="end"/>
            </w:r>
            <w:r w:rsidR="0004431F" w:rsidRPr="00FF1903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 w:rsidR="0004431F" w:rsidRPr="00FF1903">
              <w:rPr>
                <w:rFonts w:ascii="Arial" w:hAnsi="Arial" w:cs="Arial"/>
                <w:sz w:val="18"/>
                <w:szCs w:val="20"/>
              </w:rPr>
              <w:t>Ödül Başvurusu</w:t>
            </w:r>
            <w:r w:rsidR="00E83BC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7740E271" w14:textId="46F78D96" w:rsidR="00933D3E" w:rsidRDefault="00933D3E" w:rsidP="00FF1903">
            <w:pPr>
              <w:pStyle w:val="WW-NormalWeb1"/>
              <w:spacing w:before="0" w:after="0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FF1903">
              <w:rPr>
                <w:rFonts w:ascii="Verdana" w:hAnsi="Verdana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1903">
              <w:rPr>
                <w:rFonts w:ascii="Verdana" w:hAnsi="Verdana" w:cs="Arial"/>
                <w:b/>
                <w:sz w:val="20"/>
                <w:szCs w:val="20"/>
              </w:rPr>
              <w:instrText xml:space="preserve"> FORMCHECKBOX </w:instrText>
            </w:r>
            <w:r w:rsidR="00F17139">
              <w:rPr>
                <w:rFonts w:ascii="Verdana" w:hAnsi="Verdana" w:cs="Arial"/>
                <w:b/>
                <w:sz w:val="20"/>
                <w:szCs w:val="20"/>
              </w:rPr>
            </w:r>
            <w:r w:rsidR="00F17139">
              <w:rPr>
                <w:rFonts w:ascii="Verdana" w:hAnsi="Verdana" w:cs="Arial"/>
                <w:b/>
                <w:sz w:val="20"/>
                <w:szCs w:val="20"/>
              </w:rPr>
              <w:fldChar w:fldCharType="separate"/>
            </w:r>
            <w:r w:rsidRPr="00FF1903">
              <w:rPr>
                <w:rFonts w:ascii="Verdana" w:hAnsi="Verdana" w:cs="Arial"/>
                <w:b/>
                <w:sz w:val="20"/>
                <w:szCs w:val="20"/>
              </w:rPr>
              <w:fldChar w:fldCharType="end"/>
            </w:r>
            <w:r w:rsidRPr="00FF1903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 w:rsidR="0004431F" w:rsidRPr="0004431F">
              <w:rPr>
                <w:rFonts w:ascii="Arial" w:hAnsi="Arial" w:cs="Arial"/>
                <w:sz w:val="18"/>
                <w:szCs w:val="18"/>
              </w:rPr>
              <w:t xml:space="preserve">Diğer </w:t>
            </w:r>
            <w:r w:rsidR="0004431F">
              <w:rPr>
                <w:rFonts w:ascii="Arial" w:hAnsi="Arial" w:cs="Arial"/>
                <w:sz w:val="18"/>
                <w:szCs w:val="18"/>
              </w:rPr>
              <w:t>(açıklayınız)</w:t>
            </w:r>
          </w:p>
          <w:p w14:paraId="08258AB7" w14:textId="77777777" w:rsidR="001209D6" w:rsidRPr="00FF1903" w:rsidRDefault="001209D6" w:rsidP="00FF1903">
            <w:pPr>
              <w:pStyle w:val="WW-NormalWeb1"/>
              <w:spacing w:before="0" w:after="0"/>
              <w:contextualSpacing/>
              <w:rPr>
                <w:rFonts w:ascii="Arial" w:hAnsi="Arial" w:cs="Arial"/>
                <w:sz w:val="18"/>
                <w:szCs w:val="18"/>
              </w:rPr>
            </w:pPr>
          </w:p>
          <w:p w14:paraId="0F3C1086" w14:textId="77777777" w:rsidR="00933D3E" w:rsidRPr="00FF1903" w:rsidRDefault="00933D3E" w:rsidP="00FF1903">
            <w:pPr>
              <w:pStyle w:val="WW-NormalWeb1"/>
              <w:spacing w:before="0" w:after="0"/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187324" w:rsidRPr="00FF1903" w14:paraId="29E7E2C8" w14:textId="77777777" w:rsidTr="00E83BC3">
        <w:trPr>
          <w:trHeight w:val="478"/>
        </w:trPr>
        <w:tc>
          <w:tcPr>
            <w:tcW w:w="3249" w:type="dxa"/>
            <w:shd w:val="clear" w:color="auto" w:fill="D0CECE"/>
            <w:vAlign w:val="center"/>
          </w:tcPr>
          <w:p w14:paraId="0A818D64" w14:textId="4E5D2FFB" w:rsidR="00187324" w:rsidRPr="00FF1903" w:rsidRDefault="00187324" w:rsidP="00FF1903">
            <w:pPr>
              <w:pStyle w:val="WW-NormalWeb1"/>
              <w:spacing w:before="0" w:after="0"/>
              <w:contextualSpacing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Araştırma Etik Başvuru</w:t>
            </w:r>
            <w:r w:rsidR="00B068CB">
              <w:rPr>
                <w:rFonts w:ascii="Arial" w:hAnsi="Arial" w:cs="Arial"/>
                <w:b/>
                <w:color w:val="000000"/>
                <w:sz w:val="18"/>
                <w:szCs w:val="18"/>
              </w:rPr>
              <w:t>su</w:t>
            </w: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 </w:t>
            </w:r>
            <w:r w:rsidR="004B6311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(AEK) </w:t>
            </w: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Gerekli mi? </w:t>
            </w:r>
          </w:p>
        </w:tc>
        <w:tc>
          <w:tcPr>
            <w:tcW w:w="6486" w:type="dxa"/>
            <w:gridSpan w:val="2"/>
            <w:shd w:val="clear" w:color="auto" w:fill="auto"/>
            <w:vAlign w:val="center"/>
          </w:tcPr>
          <w:p w14:paraId="2719F565" w14:textId="3091BCCB" w:rsidR="00187324" w:rsidRPr="00FF1903" w:rsidRDefault="00187324" w:rsidP="004B6311">
            <w:pPr>
              <w:pStyle w:val="WW-NormalWeb1"/>
              <w:spacing w:before="0" w:after="0"/>
              <w:ind w:left="1744" w:hanging="1744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FF1903">
              <w:rPr>
                <w:rFonts w:ascii="Verdana" w:hAnsi="Verdana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1903">
              <w:rPr>
                <w:rFonts w:ascii="Verdana" w:hAnsi="Verdana" w:cs="Arial"/>
                <w:b/>
                <w:sz w:val="20"/>
                <w:szCs w:val="20"/>
              </w:rPr>
              <w:instrText xml:space="preserve"> FORMCHECKBOX </w:instrText>
            </w:r>
            <w:r w:rsidR="00F17139">
              <w:rPr>
                <w:rFonts w:ascii="Verdana" w:hAnsi="Verdana" w:cs="Arial"/>
                <w:b/>
                <w:sz w:val="20"/>
                <w:szCs w:val="20"/>
              </w:rPr>
            </w:r>
            <w:r w:rsidR="00F17139">
              <w:rPr>
                <w:rFonts w:ascii="Verdana" w:hAnsi="Verdana" w:cs="Arial"/>
                <w:b/>
                <w:sz w:val="20"/>
                <w:szCs w:val="20"/>
              </w:rPr>
              <w:fldChar w:fldCharType="separate"/>
            </w:r>
            <w:r w:rsidRPr="00FF1903">
              <w:rPr>
                <w:rFonts w:ascii="Verdana" w:hAnsi="Verdana" w:cs="Arial"/>
                <w:b/>
                <w:sz w:val="20"/>
                <w:szCs w:val="20"/>
              </w:rPr>
              <w:fldChar w:fldCharType="end"/>
            </w:r>
            <w:r>
              <w:rPr>
                <w:rFonts w:ascii="Verdana" w:hAnsi="Verdana" w:cs="Arial"/>
                <w:sz w:val="20"/>
                <w:szCs w:val="20"/>
              </w:rPr>
              <w:t xml:space="preserve"> </w:t>
            </w:r>
            <w:r w:rsidR="004B6311">
              <w:rPr>
                <w:rFonts w:ascii="Arial" w:hAnsi="Arial" w:cs="Arial"/>
                <w:sz w:val="18"/>
                <w:szCs w:val="18"/>
              </w:rPr>
              <w:t>Hayır</w:t>
            </w:r>
            <w:r>
              <w:rPr>
                <w:rFonts w:ascii="Verdana" w:hAnsi="Verdana" w:cs="Arial"/>
                <w:sz w:val="20"/>
                <w:szCs w:val="20"/>
              </w:rPr>
              <w:t xml:space="preserve">          </w:t>
            </w:r>
            <w:r w:rsidRPr="00FF1903">
              <w:rPr>
                <w:rFonts w:ascii="Verdana" w:hAnsi="Verdana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1903">
              <w:rPr>
                <w:rFonts w:ascii="Verdana" w:hAnsi="Verdana" w:cs="Arial"/>
                <w:b/>
                <w:sz w:val="20"/>
                <w:szCs w:val="20"/>
              </w:rPr>
              <w:instrText xml:space="preserve"> FORMCHECKBOX </w:instrText>
            </w:r>
            <w:r w:rsidR="00F17139">
              <w:rPr>
                <w:rFonts w:ascii="Verdana" w:hAnsi="Verdana" w:cs="Arial"/>
                <w:b/>
                <w:sz w:val="20"/>
                <w:szCs w:val="20"/>
              </w:rPr>
            </w:r>
            <w:r w:rsidR="00F17139">
              <w:rPr>
                <w:rFonts w:ascii="Verdana" w:hAnsi="Verdana" w:cs="Arial"/>
                <w:b/>
                <w:sz w:val="20"/>
                <w:szCs w:val="20"/>
              </w:rPr>
              <w:fldChar w:fldCharType="separate"/>
            </w:r>
            <w:r w:rsidRPr="00FF1903">
              <w:rPr>
                <w:rFonts w:ascii="Verdana" w:hAnsi="Verdana" w:cs="Arial"/>
                <w:b/>
                <w:sz w:val="20"/>
                <w:szCs w:val="20"/>
              </w:rPr>
              <w:fldChar w:fldCharType="end"/>
            </w:r>
            <w:r>
              <w:rPr>
                <w:rFonts w:ascii="Verdana" w:hAnsi="Verdana" w:cs="Arial"/>
                <w:sz w:val="20"/>
                <w:szCs w:val="20"/>
              </w:rPr>
              <w:t xml:space="preserve"> </w:t>
            </w:r>
            <w:r w:rsidR="004B6311">
              <w:rPr>
                <w:rFonts w:ascii="Arial" w:hAnsi="Arial" w:cs="Arial"/>
                <w:sz w:val="18"/>
                <w:szCs w:val="18"/>
              </w:rPr>
              <w:t xml:space="preserve">Evet (AEK başvurusu için </w:t>
            </w:r>
            <w:hyperlink r:id="rId8" w:history="1">
              <w:r w:rsidR="004B6311" w:rsidRPr="00DF77FC">
                <w:rPr>
                  <w:rStyle w:val="Hyperlink"/>
                  <w:rFonts w:ascii="Arial" w:hAnsi="Arial" w:cs="Arial"/>
                  <w:sz w:val="18"/>
                  <w:szCs w:val="18"/>
                </w:rPr>
                <w:t>pgo@sabanciuniv.edu</w:t>
              </w:r>
            </w:hyperlink>
            <w:r w:rsidR="004B6311">
              <w:rPr>
                <w:rFonts w:ascii="Arial" w:hAnsi="Arial" w:cs="Arial"/>
                <w:sz w:val="18"/>
                <w:szCs w:val="18"/>
              </w:rPr>
              <w:t xml:space="preserve"> ile        temasa geçiniz.)</w:t>
            </w:r>
          </w:p>
        </w:tc>
      </w:tr>
    </w:tbl>
    <w:p w14:paraId="7A642ECA" w14:textId="77777777" w:rsidR="000912E5" w:rsidRDefault="000912E5" w:rsidP="00373BFD">
      <w:pPr>
        <w:pStyle w:val="WW-NormalWeb1"/>
        <w:spacing w:before="0" w:after="0"/>
        <w:contextualSpacing/>
        <w:jc w:val="both"/>
        <w:rPr>
          <w:rFonts w:ascii="Verdana" w:hAnsi="Verdana" w:cs="Arial"/>
          <w:sz w:val="13"/>
          <w:szCs w:val="20"/>
        </w:rPr>
      </w:pPr>
    </w:p>
    <w:p w14:paraId="13F9ED4E" w14:textId="54090DD3" w:rsidR="00933D3E" w:rsidRPr="000912E5" w:rsidRDefault="000912E5" w:rsidP="00373BFD">
      <w:pPr>
        <w:pStyle w:val="WW-NormalWeb1"/>
        <w:spacing w:before="0" w:after="0"/>
        <w:contextualSpacing/>
        <w:jc w:val="both"/>
        <w:rPr>
          <w:rFonts w:ascii="Arial" w:hAnsi="Arial" w:cs="Arial"/>
          <w:sz w:val="18"/>
          <w:szCs w:val="18"/>
        </w:rPr>
      </w:pPr>
      <w:r w:rsidRPr="000912E5">
        <w:rPr>
          <w:rFonts w:ascii="Verdana" w:hAnsi="Verdana" w:cs="Arial"/>
          <w:sz w:val="13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0912E5">
        <w:rPr>
          <w:rFonts w:ascii="Verdana" w:hAnsi="Verdana" w:cs="Arial"/>
          <w:sz w:val="13"/>
          <w:szCs w:val="20"/>
        </w:rPr>
        <w:instrText xml:space="preserve"> FORMCHECKBOX </w:instrText>
      </w:r>
      <w:r w:rsidR="00F17139">
        <w:rPr>
          <w:rFonts w:ascii="Verdana" w:hAnsi="Verdana" w:cs="Arial"/>
          <w:sz w:val="13"/>
          <w:szCs w:val="20"/>
        </w:rPr>
      </w:r>
      <w:r w:rsidR="00F17139">
        <w:rPr>
          <w:rFonts w:ascii="Verdana" w:hAnsi="Verdana" w:cs="Arial"/>
          <w:sz w:val="13"/>
          <w:szCs w:val="20"/>
        </w:rPr>
        <w:fldChar w:fldCharType="separate"/>
      </w:r>
      <w:r w:rsidRPr="000912E5">
        <w:rPr>
          <w:rFonts w:ascii="Verdana" w:hAnsi="Verdana" w:cs="Arial"/>
          <w:sz w:val="13"/>
          <w:szCs w:val="20"/>
        </w:rPr>
        <w:fldChar w:fldCharType="end"/>
      </w:r>
      <w:r>
        <w:rPr>
          <w:rFonts w:ascii="Verdana" w:hAnsi="Verdana" w:cs="Arial"/>
          <w:sz w:val="20"/>
          <w:szCs w:val="20"/>
        </w:rPr>
        <w:t xml:space="preserve"> : </w:t>
      </w:r>
      <w:r w:rsidRPr="000912E5">
        <w:rPr>
          <w:rFonts w:ascii="Arial" w:hAnsi="Arial" w:cs="Arial"/>
          <w:sz w:val="18"/>
          <w:szCs w:val="18"/>
        </w:rPr>
        <w:t xml:space="preserve">Kutucukların üzerine çift tıklayarak işaretleyebilirsiniz. </w:t>
      </w:r>
    </w:p>
    <w:p w14:paraId="76119589" w14:textId="77777777" w:rsidR="00BB4D28" w:rsidRDefault="00BB4D28" w:rsidP="00373BFD">
      <w:pPr>
        <w:pStyle w:val="WW-NormalWeb1"/>
        <w:spacing w:before="0" w:after="0"/>
        <w:contextualSpacing/>
        <w:jc w:val="both"/>
        <w:rPr>
          <w:rFonts w:ascii="Arial" w:hAnsi="Arial" w:cs="Arial"/>
          <w:b/>
          <w:sz w:val="18"/>
          <w:szCs w:val="18"/>
        </w:rPr>
      </w:pPr>
    </w:p>
    <w:p w14:paraId="1BA29E8F" w14:textId="77777777" w:rsidR="00C12954" w:rsidRPr="00C36AD4" w:rsidRDefault="00C12954" w:rsidP="00C36AD4">
      <w:pPr>
        <w:pStyle w:val="WW-NormalWeb1"/>
        <w:numPr>
          <w:ilvl w:val="0"/>
          <w:numId w:val="24"/>
        </w:numPr>
        <w:spacing w:before="0" w:after="0"/>
        <w:contextualSpacing/>
        <w:jc w:val="both"/>
        <w:rPr>
          <w:rFonts w:ascii="Arial" w:hAnsi="Arial" w:cs="Arial"/>
          <w:b/>
          <w:bCs/>
          <w:sz w:val="20"/>
          <w:szCs w:val="18"/>
        </w:rPr>
      </w:pPr>
      <w:r w:rsidRPr="00C36AD4">
        <w:rPr>
          <w:rFonts w:ascii="Arial" w:hAnsi="Arial" w:cs="Arial"/>
          <w:b/>
          <w:bCs/>
          <w:sz w:val="20"/>
          <w:szCs w:val="18"/>
        </w:rPr>
        <w:t>PROJE PERSONELİ</w:t>
      </w:r>
    </w:p>
    <w:p w14:paraId="48A99C1B" w14:textId="77777777" w:rsidR="00C12954" w:rsidRPr="00C36AD4" w:rsidRDefault="00C12954" w:rsidP="00C12954">
      <w:pPr>
        <w:pStyle w:val="WW-NormalWeb1"/>
        <w:spacing w:before="0" w:after="0"/>
        <w:contextualSpacing/>
        <w:jc w:val="both"/>
        <w:rPr>
          <w:rFonts w:ascii="Arial" w:hAnsi="Arial" w:cs="Arial"/>
          <w:b/>
          <w:bCs/>
          <w:sz w:val="20"/>
          <w:szCs w:val="18"/>
        </w:rPr>
      </w:pPr>
    </w:p>
    <w:p w14:paraId="1B288448" w14:textId="2897F052" w:rsidR="00C12954" w:rsidRPr="000912E5" w:rsidRDefault="00C12954" w:rsidP="00373BFD">
      <w:pPr>
        <w:pStyle w:val="WW-NormalWeb1"/>
        <w:spacing w:before="0" w:after="0"/>
        <w:contextualSpacing/>
        <w:jc w:val="both"/>
        <w:rPr>
          <w:rFonts w:ascii="Arial" w:hAnsi="Arial" w:cs="Arial"/>
          <w:b/>
          <w:bCs/>
          <w:sz w:val="20"/>
          <w:szCs w:val="18"/>
        </w:rPr>
      </w:pPr>
      <w:r w:rsidRPr="00C36AD4">
        <w:rPr>
          <w:rFonts w:ascii="Arial" w:hAnsi="Arial" w:cs="Arial"/>
          <w:b/>
          <w:bCs/>
          <w:sz w:val="20"/>
          <w:szCs w:val="18"/>
        </w:rPr>
        <w:t xml:space="preserve">SÜ Akademik Personel: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7"/>
        <w:gridCol w:w="1701"/>
        <w:gridCol w:w="3260"/>
        <w:gridCol w:w="1213"/>
      </w:tblGrid>
      <w:tr w:rsidR="00FF1903" w:rsidRPr="00FF1903" w14:paraId="3A45F874" w14:textId="77777777" w:rsidTr="000912E5">
        <w:trPr>
          <w:trHeight w:val="453"/>
        </w:trPr>
        <w:tc>
          <w:tcPr>
            <w:tcW w:w="3787" w:type="dxa"/>
            <w:shd w:val="clear" w:color="auto" w:fill="D0CECE"/>
          </w:tcPr>
          <w:p w14:paraId="7C6780B0" w14:textId="77777777" w:rsidR="00C12954" w:rsidRPr="00FF1903" w:rsidRDefault="00C12954" w:rsidP="00FF1903">
            <w:pPr>
              <w:pStyle w:val="WW-NormalWeb1"/>
              <w:spacing w:before="0" w:after="0"/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FF1903">
              <w:rPr>
                <w:rFonts w:ascii="Arial" w:hAnsi="Arial" w:cs="Arial"/>
                <w:b/>
                <w:sz w:val="18"/>
                <w:szCs w:val="18"/>
              </w:rPr>
              <w:t>Öğretim Üyesi/ Araştırmacı Adı Soyadı</w:t>
            </w:r>
          </w:p>
        </w:tc>
        <w:tc>
          <w:tcPr>
            <w:tcW w:w="1701" w:type="dxa"/>
            <w:shd w:val="clear" w:color="auto" w:fill="D0CECE"/>
          </w:tcPr>
          <w:p w14:paraId="29C0EB88" w14:textId="77777777" w:rsidR="00C12954" w:rsidRPr="00FF1903" w:rsidRDefault="00C12954" w:rsidP="00FF1903">
            <w:pPr>
              <w:pStyle w:val="WW-NormalWeb1"/>
              <w:spacing w:before="0" w:after="0"/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FF1903">
              <w:rPr>
                <w:rFonts w:ascii="Arial" w:hAnsi="Arial" w:cs="Arial"/>
                <w:b/>
                <w:sz w:val="18"/>
                <w:szCs w:val="18"/>
              </w:rPr>
              <w:t>Fakülte / Birim</w:t>
            </w:r>
          </w:p>
        </w:tc>
        <w:tc>
          <w:tcPr>
            <w:tcW w:w="3260" w:type="dxa"/>
            <w:shd w:val="clear" w:color="auto" w:fill="D0CECE"/>
          </w:tcPr>
          <w:p w14:paraId="6918832A" w14:textId="77777777" w:rsidR="00C12954" w:rsidRPr="00FF1903" w:rsidRDefault="00C12954" w:rsidP="00FF1903">
            <w:pPr>
              <w:pStyle w:val="WW-NormalWeb1"/>
              <w:spacing w:before="0" w:after="0"/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FF1903">
              <w:rPr>
                <w:rFonts w:ascii="Arial" w:hAnsi="Arial" w:cs="Arial"/>
                <w:b/>
                <w:sz w:val="18"/>
                <w:szCs w:val="18"/>
              </w:rPr>
              <w:t xml:space="preserve">Projedeki Rolü </w:t>
            </w:r>
          </w:p>
          <w:p w14:paraId="6C6CDC63" w14:textId="77777777" w:rsidR="00C12954" w:rsidRPr="00FF1903" w:rsidRDefault="00C12954" w:rsidP="00FF1903">
            <w:pPr>
              <w:pStyle w:val="WW-NormalWeb1"/>
              <w:spacing w:before="0" w:after="0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FF1903">
              <w:rPr>
                <w:rFonts w:ascii="Arial" w:hAnsi="Arial" w:cs="Arial"/>
                <w:sz w:val="18"/>
                <w:szCs w:val="18"/>
              </w:rPr>
              <w:t>(Araştırmacı, Danışman,vb)</w:t>
            </w:r>
          </w:p>
        </w:tc>
        <w:tc>
          <w:tcPr>
            <w:tcW w:w="1213" w:type="dxa"/>
            <w:shd w:val="clear" w:color="auto" w:fill="D0CECE"/>
          </w:tcPr>
          <w:p w14:paraId="274FC504" w14:textId="77777777" w:rsidR="00C12954" w:rsidRPr="00FF1903" w:rsidRDefault="005B781A" w:rsidP="00FF1903">
            <w:pPr>
              <w:pStyle w:val="WW-NormalWeb1"/>
              <w:spacing w:before="0" w:after="0"/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%</w:t>
            </w:r>
            <w:r w:rsidR="00C12954" w:rsidRPr="00FF1903">
              <w:rPr>
                <w:rFonts w:ascii="Arial" w:hAnsi="Arial" w:cs="Arial"/>
                <w:b/>
                <w:sz w:val="18"/>
                <w:szCs w:val="18"/>
              </w:rPr>
              <w:t xml:space="preserve"> Efor </w:t>
            </w:r>
          </w:p>
        </w:tc>
      </w:tr>
      <w:tr w:rsidR="00FF1903" w:rsidRPr="00FF1903" w14:paraId="0231B73A" w14:textId="77777777" w:rsidTr="00FF1903">
        <w:trPr>
          <w:trHeight w:val="395"/>
        </w:trPr>
        <w:tc>
          <w:tcPr>
            <w:tcW w:w="3787" w:type="dxa"/>
            <w:shd w:val="clear" w:color="auto" w:fill="auto"/>
          </w:tcPr>
          <w:p w14:paraId="2959575A" w14:textId="77777777" w:rsidR="00C12954" w:rsidRPr="00FF1903" w:rsidRDefault="00C12954" w:rsidP="00FF1903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auto"/>
          </w:tcPr>
          <w:p w14:paraId="6378F009" w14:textId="77777777" w:rsidR="00C12954" w:rsidRPr="00FF1903" w:rsidRDefault="00C12954" w:rsidP="00FF1903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260" w:type="dxa"/>
            <w:shd w:val="clear" w:color="auto" w:fill="auto"/>
          </w:tcPr>
          <w:p w14:paraId="319D6907" w14:textId="77777777" w:rsidR="00C12954" w:rsidRPr="00FF1903" w:rsidRDefault="00C12954" w:rsidP="00FF1903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213" w:type="dxa"/>
            <w:shd w:val="clear" w:color="auto" w:fill="auto"/>
          </w:tcPr>
          <w:p w14:paraId="7ED310A0" w14:textId="77777777" w:rsidR="00C12954" w:rsidRPr="00FF1903" w:rsidRDefault="00C12954" w:rsidP="00FF1903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F1903" w:rsidRPr="00FF1903" w14:paraId="6FB64C0F" w14:textId="77777777" w:rsidTr="00FF1903">
        <w:trPr>
          <w:trHeight w:val="464"/>
        </w:trPr>
        <w:tc>
          <w:tcPr>
            <w:tcW w:w="3787" w:type="dxa"/>
            <w:shd w:val="clear" w:color="auto" w:fill="auto"/>
          </w:tcPr>
          <w:p w14:paraId="484ECB2A" w14:textId="77777777" w:rsidR="00C12954" w:rsidRPr="00FF1903" w:rsidRDefault="00C12954" w:rsidP="00FF1903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auto"/>
          </w:tcPr>
          <w:p w14:paraId="11D4F2B7" w14:textId="77777777" w:rsidR="00C12954" w:rsidRPr="00FF1903" w:rsidRDefault="00C12954" w:rsidP="00FF1903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260" w:type="dxa"/>
            <w:shd w:val="clear" w:color="auto" w:fill="auto"/>
          </w:tcPr>
          <w:p w14:paraId="3170028A" w14:textId="77777777" w:rsidR="00C12954" w:rsidRPr="00FF1903" w:rsidRDefault="00C12954" w:rsidP="00FF1903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213" w:type="dxa"/>
            <w:shd w:val="clear" w:color="auto" w:fill="auto"/>
          </w:tcPr>
          <w:p w14:paraId="311E3A7B" w14:textId="77777777" w:rsidR="00C12954" w:rsidRPr="00FF1903" w:rsidRDefault="00C12954" w:rsidP="00FF1903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3F90D150" w14:textId="77777777" w:rsidR="00C12954" w:rsidRPr="00E52315" w:rsidRDefault="00C12954" w:rsidP="00373BFD">
      <w:pPr>
        <w:pStyle w:val="WW-NormalWeb1"/>
        <w:spacing w:before="0" w:after="0"/>
        <w:contextualSpacing/>
        <w:jc w:val="both"/>
        <w:rPr>
          <w:rFonts w:ascii="Arial" w:hAnsi="Arial" w:cs="Arial"/>
          <w:b/>
          <w:sz w:val="18"/>
          <w:szCs w:val="18"/>
        </w:rPr>
      </w:pPr>
    </w:p>
    <w:p w14:paraId="31BAB943" w14:textId="77777777" w:rsidR="00BF77A5" w:rsidRDefault="00BF77A5" w:rsidP="00BF77A5">
      <w:pPr>
        <w:pStyle w:val="WW-NormalWeb1"/>
        <w:spacing w:before="0" w:after="0"/>
        <w:contextualSpacing/>
        <w:jc w:val="both"/>
        <w:rPr>
          <w:rFonts w:ascii="Arial" w:hAnsi="Arial" w:cs="Arial"/>
          <w:color w:val="000000"/>
          <w:sz w:val="18"/>
          <w:szCs w:val="18"/>
        </w:rPr>
      </w:pPr>
    </w:p>
    <w:p w14:paraId="45642BC5" w14:textId="08BBD2F0" w:rsidR="00C36AD4" w:rsidRPr="000912E5" w:rsidRDefault="000912E5" w:rsidP="00BF77A5">
      <w:pPr>
        <w:pStyle w:val="WW-NormalWeb1"/>
        <w:spacing w:before="0" w:after="0"/>
        <w:contextualSpacing/>
        <w:jc w:val="both"/>
        <w:rPr>
          <w:rFonts w:ascii="Arial" w:hAnsi="Arial" w:cs="Arial"/>
          <w:b/>
          <w:color w:val="000000"/>
          <w:sz w:val="20"/>
          <w:szCs w:val="18"/>
        </w:rPr>
      </w:pPr>
      <w:r>
        <w:rPr>
          <w:rFonts w:ascii="Arial" w:hAnsi="Arial" w:cs="Arial"/>
          <w:b/>
          <w:color w:val="000000"/>
          <w:sz w:val="20"/>
          <w:szCs w:val="18"/>
        </w:rPr>
        <w:t>S</w:t>
      </w:r>
      <w:r w:rsidR="00C12954" w:rsidRPr="00C36AD4">
        <w:rPr>
          <w:rFonts w:ascii="Arial" w:hAnsi="Arial" w:cs="Arial"/>
          <w:b/>
          <w:color w:val="000000"/>
          <w:sz w:val="20"/>
          <w:szCs w:val="18"/>
        </w:rPr>
        <w:t xml:space="preserve">Ü </w:t>
      </w:r>
      <w:r w:rsidR="00B46685">
        <w:rPr>
          <w:rFonts w:ascii="Arial" w:hAnsi="Arial" w:cs="Arial"/>
          <w:b/>
          <w:color w:val="000000"/>
          <w:sz w:val="20"/>
          <w:szCs w:val="18"/>
        </w:rPr>
        <w:t>Öğrenci</w:t>
      </w:r>
      <w:r w:rsidR="00C12954" w:rsidRPr="00C36AD4">
        <w:rPr>
          <w:rFonts w:ascii="Arial" w:hAnsi="Arial" w:cs="Arial"/>
          <w:b/>
          <w:color w:val="000000"/>
          <w:sz w:val="20"/>
          <w:szCs w:val="18"/>
        </w:rPr>
        <w:t xml:space="preserve"> Personel</w:t>
      </w:r>
      <w:r w:rsidR="00B46685">
        <w:rPr>
          <w:rFonts w:ascii="Arial" w:hAnsi="Arial" w:cs="Arial"/>
          <w:b/>
          <w:color w:val="000000"/>
          <w:sz w:val="20"/>
          <w:szCs w:val="18"/>
        </w:rPr>
        <w:t>i</w:t>
      </w:r>
      <w:r w:rsidR="00C12954" w:rsidRPr="00C36AD4">
        <w:rPr>
          <w:rFonts w:ascii="Arial" w:hAnsi="Arial" w:cs="Arial"/>
          <w:b/>
          <w:color w:val="000000"/>
          <w:sz w:val="20"/>
          <w:szCs w:val="18"/>
        </w:rPr>
        <w:t xml:space="preserve">: </w:t>
      </w:r>
    </w:p>
    <w:tbl>
      <w:tblPr>
        <w:tblW w:w="9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47"/>
        <w:gridCol w:w="3316"/>
      </w:tblGrid>
      <w:tr w:rsidR="00B46685" w:rsidRPr="00FF1903" w14:paraId="60849D46" w14:textId="77777777" w:rsidTr="00B46685">
        <w:trPr>
          <w:trHeight w:val="180"/>
        </w:trPr>
        <w:tc>
          <w:tcPr>
            <w:tcW w:w="6447" w:type="dxa"/>
            <w:shd w:val="clear" w:color="auto" w:fill="D0CECE"/>
            <w:vAlign w:val="center"/>
          </w:tcPr>
          <w:p w14:paraId="2EF00A52" w14:textId="12036123" w:rsidR="00B46685" w:rsidRPr="00FF1903" w:rsidRDefault="00B46685" w:rsidP="00C812CA">
            <w:pPr>
              <w:pStyle w:val="WW-NormalWeb1"/>
              <w:spacing w:before="0" w:after="0"/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Derecesi (Lisans/Yükse</w:t>
            </w:r>
            <w:r w:rsidR="00864FBB">
              <w:rPr>
                <w:rFonts w:ascii="Arial" w:hAnsi="Arial" w:cs="Arial"/>
                <w:b/>
                <w:sz w:val="18"/>
                <w:szCs w:val="18"/>
              </w:rPr>
              <w:t>k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Lisans/ Doktora) </w:t>
            </w:r>
          </w:p>
        </w:tc>
        <w:tc>
          <w:tcPr>
            <w:tcW w:w="3316" w:type="dxa"/>
            <w:shd w:val="clear" w:color="auto" w:fill="D0CECE"/>
            <w:vAlign w:val="center"/>
          </w:tcPr>
          <w:p w14:paraId="49C8B8E4" w14:textId="77777777" w:rsidR="00B46685" w:rsidRPr="00FF1903" w:rsidRDefault="00B46685" w:rsidP="00C812CA">
            <w:pPr>
              <w:pStyle w:val="WW-NormalWeb1"/>
              <w:spacing w:before="0" w:after="0"/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FF1903">
              <w:rPr>
                <w:rFonts w:ascii="Arial" w:hAnsi="Arial" w:cs="Arial"/>
                <w:b/>
                <w:sz w:val="18"/>
                <w:szCs w:val="18"/>
              </w:rPr>
              <w:t>Fakülte / Birim</w:t>
            </w:r>
          </w:p>
        </w:tc>
      </w:tr>
      <w:tr w:rsidR="00B46685" w:rsidRPr="00FF1903" w14:paraId="1D7C3DB0" w14:textId="77777777" w:rsidTr="00B46685">
        <w:trPr>
          <w:trHeight w:val="369"/>
        </w:trPr>
        <w:tc>
          <w:tcPr>
            <w:tcW w:w="6447" w:type="dxa"/>
            <w:shd w:val="clear" w:color="auto" w:fill="auto"/>
          </w:tcPr>
          <w:p w14:paraId="5A926969" w14:textId="77777777" w:rsidR="00B46685" w:rsidRPr="00FF1903" w:rsidRDefault="00B46685" w:rsidP="00361EDD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316" w:type="dxa"/>
            <w:shd w:val="clear" w:color="auto" w:fill="auto"/>
          </w:tcPr>
          <w:p w14:paraId="3DE2B8F6" w14:textId="77777777" w:rsidR="00B46685" w:rsidRPr="00FF1903" w:rsidRDefault="00B46685" w:rsidP="00361EDD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B46685" w:rsidRPr="00FF1903" w14:paraId="689FC6AF" w14:textId="77777777" w:rsidTr="00B46685">
        <w:trPr>
          <w:trHeight w:val="433"/>
        </w:trPr>
        <w:tc>
          <w:tcPr>
            <w:tcW w:w="6447" w:type="dxa"/>
            <w:shd w:val="clear" w:color="auto" w:fill="auto"/>
          </w:tcPr>
          <w:p w14:paraId="42574D0C" w14:textId="77777777" w:rsidR="00B46685" w:rsidRPr="00FF1903" w:rsidRDefault="00B46685" w:rsidP="00361EDD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316" w:type="dxa"/>
            <w:shd w:val="clear" w:color="auto" w:fill="auto"/>
          </w:tcPr>
          <w:p w14:paraId="2A33A379" w14:textId="77777777" w:rsidR="00B46685" w:rsidRPr="00FF1903" w:rsidRDefault="00B46685" w:rsidP="00361EDD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2660BFBC" w14:textId="77777777" w:rsidR="0004431F" w:rsidRDefault="0004431F" w:rsidP="00BF77A5">
      <w:pPr>
        <w:pStyle w:val="WW-NormalWeb1"/>
        <w:spacing w:before="0" w:after="0"/>
        <w:contextualSpacing/>
        <w:jc w:val="both"/>
        <w:rPr>
          <w:rFonts w:ascii="Arial" w:hAnsi="Arial" w:cs="Arial"/>
          <w:color w:val="000000"/>
          <w:sz w:val="20"/>
          <w:szCs w:val="18"/>
        </w:rPr>
      </w:pPr>
    </w:p>
    <w:p w14:paraId="68A849F7" w14:textId="77777777" w:rsidR="0004431F" w:rsidRPr="00C36AD4" w:rsidRDefault="0004431F" w:rsidP="00BF77A5">
      <w:pPr>
        <w:pStyle w:val="WW-NormalWeb1"/>
        <w:spacing w:before="0" w:after="0"/>
        <w:contextualSpacing/>
        <w:jc w:val="both"/>
        <w:rPr>
          <w:rFonts w:ascii="Arial" w:hAnsi="Arial" w:cs="Arial"/>
          <w:color w:val="000000"/>
          <w:sz w:val="20"/>
          <w:szCs w:val="18"/>
        </w:rPr>
      </w:pPr>
    </w:p>
    <w:p w14:paraId="7D54CD07" w14:textId="70640519" w:rsidR="00C36AD4" w:rsidRPr="000912E5" w:rsidRDefault="00C36AD4" w:rsidP="00C12954">
      <w:pPr>
        <w:pStyle w:val="WW-NormalWeb1"/>
        <w:spacing w:before="0" w:after="0"/>
        <w:contextualSpacing/>
        <w:jc w:val="both"/>
        <w:rPr>
          <w:rFonts w:ascii="Arial" w:hAnsi="Arial" w:cs="Arial"/>
          <w:b/>
          <w:color w:val="000000"/>
          <w:sz w:val="20"/>
          <w:szCs w:val="18"/>
        </w:rPr>
      </w:pPr>
      <w:r w:rsidRPr="00C36AD4">
        <w:rPr>
          <w:rFonts w:ascii="Arial" w:hAnsi="Arial" w:cs="Arial"/>
          <w:b/>
          <w:color w:val="000000"/>
          <w:sz w:val="20"/>
          <w:szCs w:val="18"/>
        </w:rPr>
        <w:t xml:space="preserve">Diğer </w:t>
      </w:r>
      <w:r w:rsidR="00C12954" w:rsidRPr="00C36AD4">
        <w:rPr>
          <w:rFonts w:ascii="Arial" w:hAnsi="Arial" w:cs="Arial"/>
          <w:b/>
          <w:color w:val="000000"/>
          <w:sz w:val="20"/>
          <w:szCs w:val="18"/>
        </w:rPr>
        <w:t xml:space="preserve">Personel: </w:t>
      </w:r>
    </w:p>
    <w:tbl>
      <w:tblPr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66"/>
        <w:gridCol w:w="2410"/>
        <w:gridCol w:w="2693"/>
      </w:tblGrid>
      <w:tr w:rsidR="00C36AD4" w:rsidRPr="00FF1903" w14:paraId="4FEA3AFF" w14:textId="77777777" w:rsidTr="00C812CA">
        <w:trPr>
          <w:trHeight w:val="311"/>
        </w:trPr>
        <w:tc>
          <w:tcPr>
            <w:tcW w:w="4666" w:type="dxa"/>
            <w:shd w:val="clear" w:color="auto" w:fill="D0CECE"/>
            <w:vAlign w:val="center"/>
          </w:tcPr>
          <w:p w14:paraId="394A7A35" w14:textId="0657A25F" w:rsidR="00C36AD4" w:rsidRPr="00FF1903" w:rsidRDefault="00864FBB" w:rsidP="00C812CA">
            <w:pPr>
              <w:pStyle w:val="WW-NormalWeb1"/>
              <w:spacing w:before="0" w:after="0"/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Titr, </w:t>
            </w:r>
            <w:r w:rsidR="00C36AD4" w:rsidRPr="00FF1903">
              <w:rPr>
                <w:rFonts w:ascii="Arial" w:hAnsi="Arial" w:cs="Arial"/>
                <w:b/>
                <w:sz w:val="18"/>
                <w:szCs w:val="18"/>
              </w:rPr>
              <w:t xml:space="preserve"> Adı Soyadı</w:t>
            </w:r>
          </w:p>
        </w:tc>
        <w:tc>
          <w:tcPr>
            <w:tcW w:w="2410" w:type="dxa"/>
            <w:shd w:val="clear" w:color="auto" w:fill="D0CECE"/>
            <w:vAlign w:val="center"/>
          </w:tcPr>
          <w:p w14:paraId="793F160C" w14:textId="77777777" w:rsidR="00C36AD4" w:rsidRPr="00FF1903" w:rsidRDefault="00C36AD4" w:rsidP="00C812CA">
            <w:pPr>
              <w:pStyle w:val="WW-NormalWeb1"/>
              <w:spacing w:before="0" w:after="0"/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Kurum</w:t>
            </w:r>
          </w:p>
        </w:tc>
        <w:tc>
          <w:tcPr>
            <w:tcW w:w="2693" w:type="dxa"/>
            <w:shd w:val="clear" w:color="auto" w:fill="D0CECE"/>
            <w:vAlign w:val="center"/>
          </w:tcPr>
          <w:p w14:paraId="043DBF8D" w14:textId="77777777" w:rsidR="00C36AD4" w:rsidRPr="00FF1903" w:rsidRDefault="00C36AD4" w:rsidP="00C812CA">
            <w:pPr>
              <w:pStyle w:val="WW-NormalWeb1"/>
              <w:spacing w:before="0" w:after="0"/>
              <w:contextualSpacing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Projedeki Rolü </w:t>
            </w:r>
          </w:p>
        </w:tc>
      </w:tr>
      <w:tr w:rsidR="00C36AD4" w:rsidRPr="00FF1903" w14:paraId="5679D112" w14:textId="77777777" w:rsidTr="00347181">
        <w:trPr>
          <w:trHeight w:val="395"/>
        </w:trPr>
        <w:tc>
          <w:tcPr>
            <w:tcW w:w="4666" w:type="dxa"/>
            <w:shd w:val="clear" w:color="auto" w:fill="auto"/>
          </w:tcPr>
          <w:p w14:paraId="67E61A02" w14:textId="77777777" w:rsidR="00C36AD4" w:rsidRPr="00FF1903" w:rsidRDefault="00C36AD4" w:rsidP="00361EDD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auto"/>
          </w:tcPr>
          <w:p w14:paraId="0180A29C" w14:textId="77777777" w:rsidR="00C36AD4" w:rsidRPr="00FF1903" w:rsidRDefault="00C36AD4" w:rsidP="00361EDD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</w:tcPr>
          <w:p w14:paraId="3EEAF305" w14:textId="77777777" w:rsidR="00C36AD4" w:rsidRPr="00FF1903" w:rsidRDefault="00C36AD4" w:rsidP="00361EDD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36AD4" w:rsidRPr="00FF1903" w14:paraId="02254221" w14:textId="77777777" w:rsidTr="00347181">
        <w:trPr>
          <w:trHeight w:val="464"/>
        </w:trPr>
        <w:tc>
          <w:tcPr>
            <w:tcW w:w="4666" w:type="dxa"/>
            <w:shd w:val="clear" w:color="auto" w:fill="auto"/>
          </w:tcPr>
          <w:p w14:paraId="1A568512" w14:textId="77777777" w:rsidR="00C36AD4" w:rsidRPr="00FF1903" w:rsidRDefault="00C36AD4" w:rsidP="00361EDD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auto"/>
          </w:tcPr>
          <w:p w14:paraId="043BBBBD" w14:textId="77777777" w:rsidR="00C36AD4" w:rsidRPr="00FF1903" w:rsidRDefault="00C36AD4" w:rsidP="00361EDD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</w:tcPr>
          <w:p w14:paraId="029DFDFB" w14:textId="77777777" w:rsidR="00C36AD4" w:rsidRPr="00FF1903" w:rsidRDefault="00C36AD4" w:rsidP="00361EDD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6A66AB74" w14:textId="77777777" w:rsidR="00A11F13" w:rsidRDefault="00A11F13" w:rsidP="00BF77A5">
      <w:pPr>
        <w:pStyle w:val="WW-NormalWeb1"/>
        <w:spacing w:before="0" w:after="0"/>
        <w:contextualSpacing/>
        <w:jc w:val="both"/>
        <w:rPr>
          <w:rFonts w:ascii="Arial" w:hAnsi="Arial" w:cs="Arial"/>
          <w:b/>
          <w:color w:val="000000"/>
          <w:sz w:val="20"/>
          <w:szCs w:val="18"/>
        </w:rPr>
      </w:pPr>
    </w:p>
    <w:p w14:paraId="747A3291" w14:textId="77777777" w:rsidR="004E49FA" w:rsidRPr="00C66A23" w:rsidRDefault="004E49FA" w:rsidP="00BF77A5">
      <w:pPr>
        <w:pStyle w:val="WW-NormalWeb1"/>
        <w:spacing w:before="0" w:after="0"/>
        <w:contextualSpacing/>
        <w:jc w:val="both"/>
        <w:rPr>
          <w:rFonts w:ascii="Arial" w:hAnsi="Arial" w:cs="Arial"/>
          <w:b/>
          <w:color w:val="000000"/>
          <w:sz w:val="20"/>
          <w:szCs w:val="18"/>
        </w:rPr>
      </w:pPr>
    </w:p>
    <w:p w14:paraId="34EB916A" w14:textId="77777777" w:rsidR="00B46685" w:rsidRPr="00B46685" w:rsidRDefault="00B46685" w:rsidP="00B46685">
      <w:pPr>
        <w:pStyle w:val="WW-NormalWeb1"/>
        <w:spacing w:before="0" w:after="0"/>
        <w:ind w:left="360"/>
        <w:contextualSpacing/>
        <w:jc w:val="both"/>
        <w:rPr>
          <w:rFonts w:ascii="Arial" w:hAnsi="Arial" w:cs="Arial"/>
          <w:color w:val="000000"/>
          <w:sz w:val="18"/>
          <w:szCs w:val="18"/>
        </w:rPr>
      </w:pPr>
    </w:p>
    <w:p w14:paraId="7FCC6C34" w14:textId="32DECFED" w:rsidR="00FE24FF" w:rsidRDefault="00FE24FF" w:rsidP="00A11F13">
      <w:pPr>
        <w:pStyle w:val="WW-NormalWeb1"/>
        <w:numPr>
          <w:ilvl w:val="0"/>
          <w:numId w:val="24"/>
        </w:numPr>
        <w:spacing w:before="0" w:after="0"/>
        <w:contextualSpacing/>
        <w:jc w:val="both"/>
        <w:rPr>
          <w:rFonts w:ascii="Arial" w:hAnsi="Arial" w:cs="Arial"/>
          <w:color w:val="000000"/>
          <w:sz w:val="18"/>
          <w:szCs w:val="18"/>
        </w:rPr>
      </w:pPr>
      <w:r w:rsidRPr="00C66A23">
        <w:rPr>
          <w:rFonts w:ascii="Arial" w:hAnsi="Arial" w:cs="Arial"/>
          <w:b/>
          <w:color w:val="000000"/>
          <w:sz w:val="20"/>
          <w:szCs w:val="18"/>
        </w:rPr>
        <w:t>FİKİR AYRILIĞI İHTİMALİ OLAN KİŞİLER</w:t>
      </w:r>
      <w:r w:rsidRPr="00C66A23">
        <w:rPr>
          <w:rFonts w:ascii="Arial" w:hAnsi="Arial" w:cs="Arial"/>
          <w:color w:val="000000"/>
          <w:sz w:val="20"/>
          <w:szCs w:val="18"/>
        </w:rPr>
        <w:t xml:space="preserve"> </w:t>
      </w:r>
      <w:r w:rsidR="00B46685">
        <w:rPr>
          <w:rFonts w:ascii="Arial" w:hAnsi="Arial" w:cs="Arial"/>
          <w:color w:val="000000"/>
          <w:sz w:val="18"/>
          <w:szCs w:val="18"/>
        </w:rPr>
        <w:t xml:space="preserve">(SÜ içinden </w:t>
      </w:r>
      <w:r>
        <w:rPr>
          <w:rFonts w:ascii="Arial" w:hAnsi="Arial" w:cs="Arial"/>
          <w:color w:val="000000"/>
          <w:sz w:val="18"/>
          <w:szCs w:val="18"/>
        </w:rPr>
        <w:t>vey</w:t>
      </w:r>
      <w:r w:rsidR="00347181">
        <w:rPr>
          <w:rFonts w:ascii="Arial" w:hAnsi="Arial" w:cs="Arial"/>
          <w:color w:val="000000"/>
          <w:sz w:val="18"/>
          <w:szCs w:val="18"/>
        </w:rPr>
        <w:t>a farklı bir kurumdan olabilir)</w:t>
      </w:r>
    </w:p>
    <w:p w14:paraId="6060151A" w14:textId="77777777" w:rsidR="00A11F13" w:rsidRDefault="00A11F13" w:rsidP="00BF77A5">
      <w:pPr>
        <w:pStyle w:val="WW-NormalWeb1"/>
        <w:spacing w:before="0" w:after="0"/>
        <w:contextualSpacing/>
        <w:jc w:val="both"/>
        <w:rPr>
          <w:rFonts w:ascii="Arial" w:hAnsi="Arial" w:cs="Arial"/>
          <w:color w:val="000000"/>
          <w:sz w:val="18"/>
          <w:szCs w:val="18"/>
        </w:rPr>
      </w:pPr>
    </w:p>
    <w:tbl>
      <w:tblPr>
        <w:tblW w:w="9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07"/>
        <w:gridCol w:w="3466"/>
      </w:tblGrid>
      <w:tr w:rsidR="00B46685" w:rsidRPr="00FF1903" w14:paraId="7BAB88C4" w14:textId="77777777" w:rsidTr="000912E5">
        <w:trPr>
          <w:trHeight w:val="314"/>
        </w:trPr>
        <w:tc>
          <w:tcPr>
            <w:tcW w:w="6207" w:type="dxa"/>
            <w:shd w:val="clear" w:color="auto" w:fill="D0CECE"/>
            <w:vAlign w:val="center"/>
          </w:tcPr>
          <w:p w14:paraId="61167D5B" w14:textId="70FF383E" w:rsidR="00C66A23" w:rsidRPr="00FF1903" w:rsidRDefault="00864FBB" w:rsidP="00C812CA">
            <w:pPr>
              <w:pStyle w:val="WW-NormalWeb1"/>
              <w:spacing w:before="0" w:after="0"/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Titr, </w:t>
            </w:r>
            <w:r w:rsidR="00C66A23" w:rsidRPr="00FF1903">
              <w:rPr>
                <w:rFonts w:ascii="Arial" w:hAnsi="Arial" w:cs="Arial"/>
                <w:b/>
                <w:sz w:val="18"/>
                <w:szCs w:val="18"/>
              </w:rPr>
              <w:t xml:space="preserve"> Adı Soyadı</w:t>
            </w:r>
          </w:p>
        </w:tc>
        <w:tc>
          <w:tcPr>
            <w:tcW w:w="3466" w:type="dxa"/>
            <w:shd w:val="clear" w:color="auto" w:fill="D0CECE"/>
            <w:vAlign w:val="center"/>
          </w:tcPr>
          <w:p w14:paraId="36D3F004" w14:textId="77777777" w:rsidR="00C66A23" w:rsidRPr="00FF1903" w:rsidRDefault="00C66A23" w:rsidP="00C812CA">
            <w:pPr>
              <w:pStyle w:val="WW-NormalWeb1"/>
              <w:spacing w:before="0" w:after="0"/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Kurum</w:t>
            </w:r>
          </w:p>
        </w:tc>
      </w:tr>
      <w:tr w:rsidR="00B46685" w:rsidRPr="00FF1903" w14:paraId="63641C5C" w14:textId="77777777" w:rsidTr="000912E5">
        <w:trPr>
          <w:trHeight w:val="381"/>
        </w:trPr>
        <w:tc>
          <w:tcPr>
            <w:tcW w:w="6207" w:type="dxa"/>
            <w:shd w:val="clear" w:color="auto" w:fill="auto"/>
          </w:tcPr>
          <w:p w14:paraId="7EAAB3B2" w14:textId="77777777" w:rsidR="00C66A23" w:rsidRPr="00FF1903" w:rsidRDefault="00C66A23" w:rsidP="00361EDD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66" w:type="dxa"/>
            <w:shd w:val="clear" w:color="auto" w:fill="auto"/>
          </w:tcPr>
          <w:p w14:paraId="75BCB476" w14:textId="77777777" w:rsidR="00C66A23" w:rsidRPr="00FF1903" w:rsidRDefault="00C66A23" w:rsidP="00361EDD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B46685" w:rsidRPr="00FF1903" w14:paraId="0D1AEDFD" w14:textId="77777777" w:rsidTr="000912E5">
        <w:trPr>
          <w:trHeight w:val="448"/>
        </w:trPr>
        <w:tc>
          <w:tcPr>
            <w:tcW w:w="6207" w:type="dxa"/>
            <w:shd w:val="clear" w:color="auto" w:fill="auto"/>
          </w:tcPr>
          <w:p w14:paraId="12A0DB41" w14:textId="77777777" w:rsidR="00C66A23" w:rsidRPr="00FF1903" w:rsidRDefault="00C66A23" w:rsidP="00361EDD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66" w:type="dxa"/>
            <w:shd w:val="clear" w:color="auto" w:fill="auto"/>
          </w:tcPr>
          <w:p w14:paraId="4007FA52" w14:textId="77777777" w:rsidR="00C66A23" w:rsidRPr="00FF1903" w:rsidRDefault="00C66A23" w:rsidP="00361EDD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5D28C05A" w14:textId="77777777" w:rsidR="00C36AD4" w:rsidRDefault="00C36AD4" w:rsidP="00BF77A5">
      <w:pPr>
        <w:pStyle w:val="WW-NormalWeb1"/>
        <w:spacing w:before="0" w:after="0"/>
        <w:contextualSpacing/>
        <w:jc w:val="both"/>
        <w:rPr>
          <w:rFonts w:ascii="Arial" w:hAnsi="Arial" w:cs="Arial"/>
          <w:color w:val="000000"/>
          <w:sz w:val="18"/>
          <w:szCs w:val="18"/>
        </w:rPr>
      </w:pPr>
    </w:p>
    <w:p w14:paraId="7F68146F" w14:textId="77777777" w:rsidR="00C36AD4" w:rsidRDefault="00C36AD4" w:rsidP="00BF77A5">
      <w:pPr>
        <w:pStyle w:val="WW-NormalWeb1"/>
        <w:spacing w:before="0" w:after="0"/>
        <w:contextualSpacing/>
        <w:jc w:val="both"/>
        <w:rPr>
          <w:rFonts w:ascii="Arial" w:hAnsi="Arial" w:cs="Arial"/>
          <w:color w:val="000000"/>
          <w:sz w:val="18"/>
          <w:szCs w:val="18"/>
        </w:rPr>
      </w:pPr>
    </w:p>
    <w:p w14:paraId="56E4DB10" w14:textId="77777777" w:rsidR="00FE24FF" w:rsidRPr="00FE24FF" w:rsidRDefault="00FE24FF" w:rsidP="00BF77A5">
      <w:pPr>
        <w:pStyle w:val="WW-NormalWeb1"/>
        <w:spacing w:before="0" w:after="0"/>
        <w:contextualSpacing/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24B4CEA7" w14:textId="77777777" w:rsidR="00FE24FF" w:rsidRPr="00C66A23" w:rsidRDefault="00FE24FF" w:rsidP="00FE24FF">
      <w:pPr>
        <w:pStyle w:val="WW-NormalWeb1"/>
        <w:numPr>
          <w:ilvl w:val="0"/>
          <w:numId w:val="24"/>
        </w:numPr>
        <w:spacing w:before="0" w:after="0"/>
        <w:contextualSpacing/>
        <w:jc w:val="both"/>
        <w:rPr>
          <w:rFonts w:ascii="Arial" w:hAnsi="Arial" w:cs="Arial"/>
          <w:b/>
          <w:color w:val="000000"/>
          <w:sz w:val="20"/>
          <w:szCs w:val="18"/>
        </w:rPr>
      </w:pPr>
      <w:r w:rsidRPr="00C66A23">
        <w:rPr>
          <w:rFonts w:ascii="Arial" w:hAnsi="Arial" w:cs="Arial"/>
          <w:b/>
          <w:color w:val="000000"/>
          <w:sz w:val="20"/>
          <w:szCs w:val="18"/>
        </w:rPr>
        <w:t xml:space="preserve">FİZİKSEL KAYNAK KULLANIMI </w:t>
      </w:r>
    </w:p>
    <w:p w14:paraId="4768AE57" w14:textId="77777777" w:rsidR="00C36AD4" w:rsidRDefault="00C36AD4" w:rsidP="00BF77A5">
      <w:pPr>
        <w:pStyle w:val="WW-NormalWeb1"/>
        <w:spacing w:before="0" w:after="0"/>
        <w:contextualSpacing/>
        <w:jc w:val="both"/>
        <w:rPr>
          <w:rFonts w:ascii="Arial" w:hAnsi="Arial" w:cs="Arial"/>
          <w:color w:val="000000"/>
          <w:sz w:val="18"/>
          <w:szCs w:val="18"/>
        </w:rPr>
      </w:pPr>
    </w:p>
    <w:tbl>
      <w:tblPr>
        <w:tblW w:w="9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3"/>
        <w:gridCol w:w="2268"/>
        <w:gridCol w:w="2268"/>
        <w:gridCol w:w="2268"/>
      </w:tblGrid>
      <w:tr w:rsidR="00FE24FF" w:rsidRPr="00FF1903" w14:paraId="2776360A" w14:textId="77777777" w:rsidTr="00C66A23">
        <w:trPr>
          <w:trHeight w:val="382"/>
        </w:trPr>
        <w:tc>
          <w:tcPr>
            <w:tcW w:w="5091" w:type="dxa"/>
            <w:gridSpan w:val="2"/>
            <w:shd w:val="clear" w:color="auto" w:fill="D0CECE"/>
            <w:vAlign w:val="center"/>
          </w:tcPr>
          <w:p w14:paraId="15F518FF" w14:textId="77777777" w:rsidR="00FE24FF" w:rsidRPr="00FF1903" w:rsidRDefault="00FE24FF" w:rsidP="00FE24FF">
            <w:pPr>
              <w:pStyle w:val="WW-NormalWeb1"/>
              <w:spacing w:before="0" w:after="0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KAMPÜS İÇİ</w:t>
            </w:r>
          </w:p>
        </w:tc>
        <w:tc>
          <w:tcPr>
            <w:tcW w:w="4536" w:type="dxa"/>
            <w:gridSpan w:val="2"/>
            <w:shd w:val="clear" w:color="auto" w:fill="D0CECE"/>
            <w:vAlign w:val="center"/>
          </w:tcPr>
          <w:p w14:paraId="76CCBCDC" w14:textId="77777777" w:rsidR="00FE24FF" w:rsidRDefault="00FE24FF" w:rsidP="00FE24FF">
            <w:pPr>
              <w:pStyle w:val="WW-NormalWeb1"/>
              <w:spacing w:before="0" w:after="0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KAMPÜS DIŞI</w:t>
            </w:r>
          </w:p>
        </w:tc>
      </w:tr>
      <w:tr w:rsidR="00FE24FF" w:rsidRPr="00FF1903" w14:paraId="65B50F5E" w14:textId="77777777" w:rsidTr="00FE24FF">
        <w:trPr>
          <w:trHeight w:val="395"/>
        </w:trPr>
        <w:tc>
          <w:tcPr>
            <w:tcW w:w="2823" w:type="dxa"/>
            <w:shd w:val="clear" w:color="auto" w:fill="auto"/>
            <w:vAlign w:val="center"/>
          </w:tcPr>
          <w:p w14:paraId="7D03E9AE" w14:textId="28FFA24D" w:rsidR="00FE24FF" w:rsidRPr="00FF1903" w:rsidRDefault="00FE24FF" w:rsidP="00FE24FF">
            <w:pPr>
              <w:pStyle w:val="WW-NormalWeb1"/>
              <w:spacing w:before="0" w:after="0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Türü (Lab/ Sınıf/ Ofis</w:t>
            </w:r>
            <w:r w:rsidR="00864FBB">
              <w:rPr>
                <w:rFonts w:ascii="Arial" w:hAnsi="Arial" w:cs="Arial"/>
                <w:b/>
                <w:sz w:val="18"/>
                <w:szCs w:val="18"/>
              </w:rPr>
              <w:t>/</w:t>
            </w:r>
            <w:r w:rsidR="00B52A2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864FBB">
              <w:rPr>
                <w:rFonts w:ascii="Arial" w:hAnsi="Arial" w:cs="Arial"/>
                <w:b/>
                <w:sz w:val="18"/>
                <w:szCs w:val="18"/>
              </w:rPr>
              <w:t>Diğer- belirtiniz</w:t>
            </w:r>
            <w:r>
              <w:rPr>
                <w:rFonts w:ascii="Arial" w:hAnsi="Arial" w:cs="Arial"/>
                <w:b/>
                <w:sz w:val="18"/>
                <w:szCs w:val="18"/>
              </w:rPr>
              <w:t>)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A28C66D" w14:textId="77777777" w:rsidR="00FE24FF" w:rsidRPr="00FF1903" w:rsidRDefault="00FE24FF" w:rsidP="00FE24FF">
            <w:pPr>
              <w:pStyle w:val="WW-NormalWeb1"/>
              <w:spacing w:before="0" w:after="0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Bina / Oda No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9511426" w14:textId="42B285A5" w:rsidR="00FE24FF" w:rsidRPr="00FF1903" w:rsidRDefault="00FE24FF" w:rsidP="00FE24FF">
            <w:pPr>
              <w:pStyle w:val="WW-NormalWeb1"/>
              <w:spacing w:before="0" w:after="0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Türü (Lab/ Sınıf/ Ofis</w:t>
            </w:r>
            <w:r w:rsidR="00864FBB">
              <w:rPr>
                <w:rFonts w:ascii="Arial" w:hAnsi="Arial" w:cs="Arial"/>
                <w:b/>
                <w:sz w:val="18"/>
                <w:szCs w:val="18"/>
              </w:rPr>
              <w:t>/</w:t>
            </w:r>
            <w:r w:rsidR="00B52A2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864FBB">
              <w:rPr>
                <w:rFonts w:ascii="Arial" w:hAnsi="Arial" w:cs="Arial"/>
                <w:b/>
                <w:sz w:val="18"/>
                <w:szCs w:val="18"/>
              </w:rPr>
              <w:t>Diğer- belirtiniz</w:t>
            </w:r>
            <w:r>
              <w:rPr>
                <w:rFonts w:ascii="Arial" w:hAnsi="Arial" w:cs="Arial"/>
                <w:b/>
                <w:sz w:val="18"/>
                <w:szCs w:val="18"/>
              </w:rPr>
              <w:t>)</w:t>
            </w:r>
          </w:p>
        </w:tc>
        <w:tc>
          <w:tcPr>
            <w:tcW w:w="2268" w:type="dxa"/>
            <w:vAlign w:val="center"/>
          </w:tcPr>
          <w:p w14:paraId="267EB366" w14:textId="77777777" w:rsidR="00FE24FF" w:rsidRPr="00FF1903" w:rsidRDefault="00FE24FF" w:rsidP="00FE24FF">
            <w:pPr>
              <w:pStyle w:val="WW-NormalWeb1"/>
              <w:spacing w:before="0" w:after="0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Yeri / Kurumu</w:t>
            </w:r>
          </w:p>
        </w:tc>
      </w:tr>
      <w:tr w:rsidR="00FE24FF" w:rsidRPr="00FF1903" w14:paraId="005BCF06" w14:textId="77777777" w:rsidTr="00FE24FF">
        <w:trPr>
          <w:trHeight w:val="381"/>
        </w:trPr>
        <w:tc>
          <w:tcPr>
            <w:tcW w:w="2823" w:type="dxa"/>
            <w:shd w:val="clear" w:color="auto" w:fill="auto"/>
            <w:vAlign w:val="center"/>
          </w:tcPr>
          <w:p w14:paraId="6E1B75A4" w14:textId="77777777" w:rsidR="00FE24FF" w:rsidRPr="00FF1903" w:rsidRDefault="00FE24FF" w:rsidP="00FE24FF">
            <w:pPr>
              <w:pStyle w:val="WW-NormalWeb1"/>
              <w:spacing w:before="0" w:after="0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E7D1562" w14:textId="77777777" w:rsidR="00FE24FF" w:rsidRPr="00FF1903" w:rsidRDefault="00FE24FF" w:rsidP="00FE24FF">
            <w:pPr>
              <w:pStyle w:val="WW-NormalWeb1"/>
              <w:spacing w:before="0" w:after="0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FAA0D5F" w14:textId="77777777" w:rsidR="00FE24FF" w:rsidRPr="00FF1903" w:rsidRDefault="00FE24FF" w:rsidP="00FE24FF">
            <w:pPr>
              <w:pStyle w:val="WW-NormalWeb1"/>
              <w:spacing w:before="0" w:after="0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09CFB4E8" w14:textId="77777777" w:rsidR="00FE24FF" w:rsidRPr="00FF1903" w:rsidRDefault="00FE24FF" w:rsidP="00FE24FF">
            <w:pPr>
              <w:pStyle w:val="WW-NormalWeb1"/>
              <w:spacing w:before="0" w:after="0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24FF" w:rsidRPr="00FF1903" w14:paraId="68919C42" w14:textId="77777777" w:rsidTr="00FE24FF">
        <w:trPr>
          <w:trHeight w:val="409"/>
        </w:trPr>
        <w:tc>
          <w:tcPr>
            <w:tcW w:w="2823" w:type="dxa"/>
            <w:shd w:val="clear" w:color="auto" w:fill="auto"/>
            <w:vAlign w:val="center"/>
          </w:tcPr>
          <w:p w14:paraId="5D21C922" w14:textId="77777777" w:rsidR="00FE24FF" w:rsidRPr="00FF1903" w:rsidRDefault="00FE24FF" w:rsidP="00FE24FF">
            <w:pPr>
              <w:pStyle w:val="WW-NormalWeb1"/>
              <w:spacing w:before="0" w:after="0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42E00C8" w14:textId="77777777" w:rsidR="00FE24FF" w:rsidRPr="00FF1903" w:rsidRDefault="00FE24FF" w:rsidP="00FE24FF">
            <w:pPr>
              <w:pStyle w:val="WW-NormalWeb1"/>
              <w:spacing w:before="0" w:after="0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3E0E24F" w14:textId="77777777" w:rsidR="00FE24FF" w:rsidRPr="00FF1903" w:rsidRDefault="00FE24FF" w:rsidP="00FE24FF">
            <w:pPr>
              <w:pStyle w:val="WW-NormalWeb1"/>
              <w:spacing w:before="0" w:after="0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0556A8AD" w14:textId="77777777" w:rsidR="00FE24FF" w:rsidRPr="00FF1903" w:rsidRDefault="00FE24FF" w:rsidP="00FE24FF">
            <w:pPr>
              <w:pStyle w:val="WW-NormalWeb1"/>
              <w:spacing w:before="0" w:after="0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24FF" w:rsidRPr="00FF1903" w14:paraId="16EBA9E9" w14:textId="77777777" w:rsidTr="00FE24FF">
        <w:trPr>
          <w:trHeight w:val="381"/>
        </w:trPr>
        <w:tc>
          <w:tcPr>
            <w:tcW w:w="2823" w:type="dxa"/>
            <w:shd w:val="clear" w:color="auto" w:fill="auto"/>
            <w:vAlign w:val="center"/>
          </w:tcPr>
          <w:p w14:paraId="35247EA6" w14:textId="77777777" w:rsidR="00FE24FF" w:rsidRPr="00FF1903" w:rsidRDefault="00FE24FF" w:rsidP="00FE24FF">
            <w:pPr>
              <w:pStyle w:val="WW-NormalWeb1"/>
              <w:spacing w:before="0" w:after="0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41B64A5" w14:textId="77777777" w:rsidR="00FE24FF" w:rsidRPr="00FF1903" w:rsidRDefault="00FE24FF" w:rsidP="00FE24FF">
            <w:pPr>
              <w:pStyle w:val="WW-NormalWeb1"/>
              <w:spacing w:before="0" w:after="0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9F0EC94" w14:textId="77777777" w:rsidR="00FE24FF" w:rsidRPr="00FF1903" w:rsidRDefault="00FE24FF" w:rsidP="00FE24FF">
            <w:pPr>
              <w:pStyle w:val="WW-NormalWeb1"/>
              <w:spacing w:before="0" w:after="0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AB0AD0D" w14:textId="77777777" w:rsidR="00FE24FF" w:rsidRPr="00FF1903" w:rsidRDefault="00FE24FF" w:rsidP="00FE24FF">
            <w:pPr>
              <w:pStyle w:val="WW-NormalWeb1"/>
              <w:spacing w:before="0" w:after="0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24FF" w:rsidRPr="00FF1903" w14:paraId="222523E5" w14:textId="77777777" w:rsidTr="00FE24FF">
        <w:trPr>
          <w:trHeight w:val="381"/>
        </w:trPr>
        <w:tc>
          <w:tcPr>
            <w:tcW w:w="2823" w:type="dxa"/>
            <w:shd w:val="clear" w:color="auto" w:fill="auto"/>
            <w:vAlign w:val="center"/>
          </w:tcPr>
          <w:p w14:paraId="69E20F7B" w14:textId="77777777" w:rsidR="00FE24FF" w:rsidRPr="00FF1903" w:rsidRDefault="00FE24FF" w:rsidP="00FE24FF">
            <w:pPr>
              <w:pStyle w:val="WW-NormalWeb1"/>
              <w:spacing w:before="0" w:after="0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078D899" w14:textId="77777777" w:rsidR="00FE24FF" w:rsidRPr="00FF1903" w:rsidRDefault="00FE24FF" w:rsidP="00FE24FF">
            <w:pPr>
              <w:pStyle w:val="WW-NormalWeb1"/>
              <w:spacing w:before="0" w:after="0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71A232C" w14:textId="77777777" w:rsidR="00FE24FF" w:rsidRPr="00FF1903" w:rsidRDefault="00FE24FF" w:rsidP="00FE24FF">
            <w:pPr>
              <w:pStyle w:val="WW-NormalWeb1"/>
              <w:spacing w:before="0" w:after="0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20C434AA" w14:textId="77777777" w:rsidR="00FE24FF" w:rsidRPr="00FF1903" w:rsidRDefault="00FE24FF" w:rsidP="00FE24FF">
            <w:pPr>
              <w:pStyle w:val="WW-NormalWeb1"/>
              <w:spacing w:before="0" w:after="0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05DEBC45" w14:textId="77777777" w:rsidR="00E23695" w:rsidRPr="00E23695" w:rsidRDefault="00E23695" w:rsidP="00E23695">
      <w:pPr>
        <w:pStyle w:val="WW-NormalWeb1"/>
        <w:spacing w:before="0" w:after="0"/>
        <w:contextualSpacing/>
        <w:jc w:val="both"/>
        <w:rPr>
          <w:rFonts w:ascii="Arial" w:hAnsi="Arial" w:cs="Arial"/>
          <w:b/>
          <w:bCs/>
          <w:sz w:val="20"/>
          <w:szCs w:val="18"/>
        </w:rPr>
      </w:pPr>
    </w:p>
    <w:p w14:paraId="4CE95FC2" w14:textId="77777777" w:rsidR="00E23695" w:rsidRPr="00E23695" w:rsidRDefault="00E23695" w:rsidP="00E23695">
      <w:pPr>
        <w:pStyle w:val="WW-NormalWeb1"/>
        <w:spacing w:before="0" w:after="0"/>
        <w:contextualSpacing/>
        <w:jc w:val="both"/>
        <w:rPr>
          <w:rFonts w:ascii="Arial" w:hAnsi="Arial" w:cs="Arial"/>
          <w:b/>
          <w:bCs/>
          <w:sz w:val="20"/>
          <w:szCs w:val="18"/>
        </w:rPr>
      </w:pPr>
    </w:p>
    <w:p w14:paraId="300B7443" w14:textId="3E8C674B" w:rsidR="00BF77A5" w:rsidRPr="00E72A25" w:rsidRDefault="00BF77A5" w:rsidP="00DD2222">
      <w:pPr>
        <w:pStyle w:val="WW-NormalWeb1"/>
        <w:numPr>
          <w:ilvl w:val="0"/>
          <w:numId w:val="24"/>
        </w:numPr>
        <w:spacing w:before="0" w:after="0"/>
        <w:ind w:left="0" w:hanging="11"/>
        <w:contextualSpacing/>
        <w:jc w:val="both"/>
        <w:rPr>
          <w:rFonts w:ascii="Arial" w:hAnsi="Arial" w:cs="Arial"/>
          <w:b/>
          <w:bCs/>
          <w:sz w:val="18"/>
          <w:szCs w:val="18"/>
        </w:rPr>
      </w:pPr>
      <w:r w:rsidRPr="00E23695">
        <w:rPr>
          <w:rFonts w:ascii="Arial" w:hAnsi="Arial" w:cs="Arial"/>
          <w:b/>
          <w:bCs/>
          <w:sz w:val="20"/>
          <w:szCs w:val="18"/>
        </w:rPr>
        <w:t xml:space="preserve">PROJE ÖZETİ </w:t>
      </w:r>
      <w:r w:rsidR="00D2253B" w:rsidRPr="00E72A25">
        <w:rPr>
          <w:rFonts w:ascii="Arial" w:hAnsi="Arial" w:cs="Arial"/>
          <w:sz w:val="20"/>
          <w:szCs w:val="20"/>
          <w:lang w:val="en-GB"/>
        </w:rPr>
        <w:t>(Araştırmanın Kısa Özeti &amp; Çerçevesi)</w:t>
      </w:r>
      <w:r w:rsidR="00D2253B" w:rsidRPr="00E72A25">
        <w:rPr>
          <w:rFonts w:ascii="Arial" w:hAnsi="Arial" w:cs="Arial"/>
          <w:bCs/>
          <w:sz w:val="18"/>
          <w:szCs w:val="18"/>
          <w:lang w:val="en-GB"/>
        </w:rPr>
        <w:t xml:space="preserve"> </w:t>
      </w:r>
    </w:p>
    <w:p w14:paraId="4277FF90" w14:textId="77777777" w:rsidR="00BB4D28" w:rsidRPr="00E52315" w:rsidRDefault="00BB4D28" w:rsidP="00373BFD">
      <w:pPr>
        <w:pStyle w:val="WW-NormalWeb1"/>
        <w:spacing w:before="0" w:after="0"/>
        <w:contextualSpacing/>
        <w:jc w:val="both"/>
        <w:rPr>
          <w:rFonts w:ascii="Arial" w:hAnsi="Arial" w:cs="Arial"/>
          <w:b/>
          <w:color w:val="000000"/>
          <w:sz w:val="18"/>
          <w:szCs w:val="18"/>
          <w:u w:val="single"/>
        </w:rPr>
      </w:pPr>
    </w:p>
    <w:tbl>
      <w:tblPr>
        <w:tblW w:w="95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514"/>
      </w:tblGrid>
      <w:tr w:rsidR="00BB4D28" w:rsidRPr="00E52315" w14:paraId="2977A862" w14:textId="77777777" w:rsidTr="00DD2222">
        <w:trPr>
          <w:trHeight w:val="4421"/>
        </w:trPr>
        <w:tc>
          <w:tcPr>
            <w:tcW w:w="951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0940D42" w14:textId="77777777" w:rsidR="00BB4D28" w:rsidRDefault="00BB4D28" w:rsidP="00373BFD">
            <w:pPr>
              <w:pStyle w:val="WW-NormalWeb1"/>
              <w:snapToGrid w:val="0"/>
              <w:spacing w:before="0" w:after="0"/>
              <w:contextualSpacing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  <w:p w14:paraId="28B30192" w14:textId="77777777" w:rsidR="00E72A25" w:rsidRDefault="00E72A25" w:rsidP="00373BFD">
            <w:pPr>
              <w:pStyle w:val="WW-NormalWeb1"/>
              <w:snapToGrid w:val="0"/>
              <w:spacing w:before="0" w:after="0"/>
              <w:contextualSpacing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  <w:p w14:paraId="76500E49" w14:textId="77777777" w:rsidR="00E72A25" w:rsidRDefault="00E72A25" w:rsidP="00373BFD">
            <w:pPr>
              <w:pStyle w:val="WW-NormalWeb1"/>
              <w:snapToGrid w:val="0"/>
              <w:spacing w:before="0" w:after="0"/>
              <w:contextualSpacing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  <w:p w14:paraId="7840F4F6" w14:textId="77777777" w:rsidR="00E72A25" w:rsidRDefault="00E72A25" w:rsidP="00373BFD">
            <w:pPr>
              <w:pStyle w:val="WW-NormalWeb1"/>
              <w:snapToGrid w:val="0"/>
              <w:spacing w:before="0" w:after="0"/>
              <w:contextualSpacing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  <w:p w14:paraId="6F0277AD" w14:textId="77777777" w:rsidR="00E72A25" w:rsidRPr="00E52315" w:rsidRDefault="00E72A25" w:rsidP="00373BFD">
            <w:pPr>
              <w:pStyle w:val="WW-NormalWeb1"/>
              <w:snapToGrid w:val="0"/>
              <w:spacing w:before="0" w:after="0"/>
              <w:contextualSpacing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  <w:p w14:paraId="1ACD5D91" w14:textId="77777777" w:rsidR="00BB4D28" w:rsidRPr="00E52315" w:rsidRDefault="00BB4D28" w:rsidP="00373BFD">
            <w:pPr>
              <w:pStyle w:val="WW-NormalWeb1"/>
              <w:snapToGrid w:val="0"/>
              <w:spacing w:before="0" w:after="0"/>
              <w:contextualSpacing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  <w:p w14:paraId="538B4D2E" w14:textId="77777777" w:rsidR="00651A66" w:rsidRPr="00E52315" w:rsidRDefault="00651A66" w:rsidP="00373BFD">
            <w:pPr>
              <w:pStyle w:val="WW-NormalWeb1"/>
              <w:snapToGrid w:val="0"/>
              <w:spacing w:before="0" w:after="0"/>
              <w:contextualSpacing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  <w:p w14:paraId="221CBED2" w14:textId="77777777" w:rsidR="00A5590C" w:rsidRPr="00E52315" w:rsidRDefault="00A5590C" w:rsidP="00373BFD">
            <w:pPr>
              <w:pStyle w:val="WW-NormalWeb1"/>
              <w:snapToGrid w:val="0"/>
              <w:spacing w:before="0" w:after="0"/>
              <w:contextualSpacing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  <w:p w14:paraId="43D1415A" w14:textId="77777777" w:rsidR="00A5590C" w:rsidRPr="00E52315" w:rsidRDefault="00A5590C" w:rsidP="00373BFD">
            <w:pPr>
              <w:pStyle w:val="WW-NormalWeb1"/>
              <w:snapToGrid w:val="0"/>
              <w:spacing w:before="0" w:after="0"/>
              <w:contextualSpacing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  <w:p w14:paraId="4DC4E2FA" w14:textId="77777777" w:rsidR="00A5590C" w:rsidRPr="00E52315" w:rsidRDefault="00A5590C" w:rsidP="00373BFD">
            <w:pPr>
              <w:pStyle w:val="WW-NormalWeb1"/>
              <w:snapToGrid w:val="0"/>
              <w:spacing w:before="0" w:after="0"/>
              <w:contextualSpacing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  <w:p w14:paraId="15445D06" w14:textId="77777777" w:rsidR="00A5590C" w:rsidRPr="00E52315" w:rsidRDefault="00A5590C" w:rsidP="00373BFD">
            <w:pPr>
              <w:pStyle w:val="WW-NormalWeb1"/>
              <w:snapToGrid w:val="0"/>
              <w:spacing w:before="0" w:after="0"/>
              <w:contextualSpacing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  <w:p w14:paraId="7AB17E9A" w14:textId="77777777" w:rsidR="00A5590C" w:rsidRPr="00E52315" w:rsidRDefault="00A5590C" w:rsidP="00373BFD">
            <w:pPr>
              <w:pStyle w:val="WW-NormalWeb1"/>
              <w:snapToGrid w:val="0"/>
              <w:spacing w:before="0" w:after="0"/>
              <w:contextualSpacing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  <w:p w14:paraId="0652C878" w14:textId="77777777" w:rsidR="00A5590C" w:rsidRPr="00E52315" w:rsidRDefault="00A5590C" w:rsidP="00373BFD">
            <w:pPr>
              <w:pStyle w:val="WW-NormalWeb1"/>
              <w:snapToGrid w:val="0"/>
              <w:spacing w:before="0" w:after="0"/>
              <w:contextualSpacing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  <w:p w14:paraId="30E15413" w14:textId="77777777" w:rsidR="00A5590C" w:rsidRPr="00E52315" w:rsidRDefault="00A5590C" w:rsidP="00373BFD">
            <w:pPr>
              <w:pStyle w:val="WW-NormalWeb1"/>
              <w:snapToGrid w:val="0"/>
              <w:spacing w:before="0" w:after="0"/>
              <w:contextualSpacing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  <w:p w14:paraId="4F632462" w14:textId="77777777" w:rsidR="00BB4D28" w:rsidRPr="00E52315" w:rsidRDefault="00BB4D28" w:rsidP="00373BFD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</w:tc>
      </w:tr>
    </w:tbl>
    <w:p w14:paraId="45ABD862" w14:textId="708E933A" w:rsidR="00DD2222" w:rsidRPr="00E72A25" w:rsidRDefault="00DD2222" w:rsidP="00E72A25">
      <w:pPr>
        <w:pStyle w:val="WW-NormalWeb1"/>
        <w:spacing w:before="0" w:after="0"/>
        <w:contextualSpacing/>
        <w:jc w:val="both"/>
        <w:rPr>
          <w:rFonts w:ascii="Arial" w:hAnsi="Arial" w:cs="Arial"/>
          <w:b/>
          <w:bCs/>
          <w:sz w:val="18"/>
          <w:szCs w:val="18"/>
        </w:rPr>
      </w:pPr>
    </w:p>
    <w:p w14:paraId="3A5B15F0" w14:textId="77777777" w:rsidR="0004431F" w:rsidRDefault="0004431F" w:rsidP="00DD2222">
      <w:pPr>
        <w:pStyle w:val="WW-NormalWeb1"/>
        <w:spacing w:before="0" w:after="0"/>
        <w:contextualSpacing/>
        <w:jc w:val="both"/>
        <w:rPr>
          <w:rFonts w:ascii="Arial" w:hAnsi="Arial" w:cs="Arial"/>
          <w:color w:val="000000"/>
          <w:sz w:val="18"/>
          <w:szCs w:val="18"/>
        </w:rPr>
      </w:pPr>
    </w:p>
    <w:p w14:paraId="1350CEDB" w14:textId="77777777" w:rsidR="0004431F" w:rsidRDefault="0004431F" w:rsidP="00DD2222">
      <w:pPr>
        <w:pStyle w:val="WW-NormalWeb1"/>
        <w:spacing w:before="0" w:after="0"/>
        <w:contextualSpacing/>
        <w:jc w:val="both"/>
        <w:rPr>
          <w:rFonts w:ascii="Arial" w:hAnsi="Arial" w:cs="Arial"/>
          <w:color w:val="000000"/>
          <w:sz w:val="18"/>
          <w:szCs w:val="18"/>
        </w:rPr>
        <w:sectPr w:rsidR="0004431F" w:rsidSect="00187324">
          <w:headerReference w:type="default" r:id="rId9"/>
          <w:footerReference w:type="even" r:id="rId10"/>
          <w:footerReference w:type="default" r:id="rId11"/>
          <w:footnotePr>
            <w:pos w:val="beneathText"/>
          </w:footnotePr>
          <w:pgSz w:w="11899" w:h="16837" w:code="9"/>
          <w:pgMar w:top="1423" w:right="1077" w:bottom="1440" w:left="1077" w:header="851" w:footer="851" w:gutter="0"/>
          <w:cols w:space="708"/>
          <w:docGrid w:linePitch="360"/>
        </w:sectPr>
      </w:pPr>
    </w:p>
    <w:p w14:paraId="53655B2C" w14:textId="0E37F223" w:rsidR="0004431F" w:rsidRDefault="0004431F" w:rsidP="00DD2222">
      <w:pPr>
        <w:pStyle w:val="WW-NormalWeb1"/>
        <w:spacing w:before="0" w:after="0"/>
        <w:contextualSpacing/>
        <w:jc w:val="both"/>
        <w:rPr>
          <w:rFonts w:ascii="Arial" w:hAnsi="Arial" w:cs="Arial"/>
          <w:color w:val="000000"/>
          <w:sz w:val="18"/>
          <w:szCs w:val="18"/>
        </w:rPr>
      </w:pPr>
    </w:p>
    <w:p w14:paraId="18B15F4B" w14:textId="77777777" w:rsidR="0004431F" w:rsidRDefault="0004431F" w:rsidP="00DD2222">
      <w:pPr>
        <w:pStyle w:val="WW-NormalWeb1"/>
        <w:spacing w:before="0" w:after="0"/>
        <w:contextualSpacing/>
        <w:jc w:val="both"/>
        <w:rPr>
          <w:rFonts w:ascii="Arial" w:hAnsi="Arial" w:cs="Arial"/>
          <w:color w:val="000000"/>
          <w:sz w:val="18"/>
          <w:szCs w:val="18"/>
        </w:rPr>
      </w:pPr>
    </w:p>
    <w:p w14:paraId="6C98FDD7" w14:textId="61F7D29D" w:rsidR="00E83BC3" w:rsidRPr="00106798" w:rsidRDefault="00B52A22" w:rsidP="00E83BC3">
      <w:pPr>
        <w:pStyle w:val="WW-NormalWeb1"/>
        <w:numPr>
          <w:ilvl w:val="0"/>
          <w:numId w:val="24"/>
        </w:numPr>
        <w:spacing w:before="0" w:after="0"/>
        <w:ind w:left="0" w:hanging="11"/>
        <w:contextualSpacing/>
        <w:jc w:val="both"/>
        <w:rPr>
          <w:rFonts w:ascii="Arial" w:hAnsi="Arial" w:cs="Arial"/>
          <w:b/>
          <w:bCs/>
          <w:sz w:val="20"/>
          <w:szCs w:val="18"/>
        </w:rPr>
      </w:pPr>
      <w:r>
        <w:rPr>
          <w:rFonts w:ascii="Arial" w:hAnsi="Arial" w:cs="Arial"/>
          <w:b/>
          <w:bCs/>
          <w:sz w:val="20"/>
          <w:szCs w:val="18"/>
        </w:rPr>
        <w:t>PROJE</w:t>
      </w:r>
      <w:r w:rsidR="00864FBB" w:rsidRPr="00106798">
        <w:rPr>
          <w:rFonts w:ascii="Arial" w:hAnsi="Arial" w:cs="Arial"/>
          <w:b/>
          <w:bCs/>
          <w:sz w:val="20"/>
          <w:szCs w:val="18"/>
        </w:rPr>
        <w:t xml:space="preserve"> </w:t>
      </w:r>
      <w:r w:rsidR="00347181" w:rsidRPr="00106798">
        <w:rPr>
          <w:rFonts w:ascii="Arial" w:hAnsi="Arial" w:cs="Arial"/>
          <w:b/>
          <w:bCs/>
          <w:sz w:val="20"/>
          <w:szCs w:val="18"/>
        </w:rPr>
        <w:t xml:space="preserve">PLANI </w:t>
      </w:r>
    </w:p>
    <w:p w14:paraId="444F23EE" w14:textId="77777777" w:rsidR="00347181" w:rsidRPr="003A1BD6" w:rsidRDefault="00347181" w:rsidP="00347181">
      <w:pPr>
        <w:pStyle w:val="WW-NormalWeb1"/>
        <w:spacing w:before="0" w:after="0"/>
        <w:ind w:left="708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3A1BD6">
        <w:rPr>
          <w:rFonts w:ascii="Arial" w:hAnsi="Arial" w:cs="Arial"/>
          <w:bCs/>
          <w:sz w:val="18"/>
          <w:szCs w:val="18"/>
        </w:rPr>
        <w:t xml:space="preserve">i: İş Paketi Zamanlaması ve Görevler </w:t>
      </w:r>
    </w:p>
    <w:p w14:paraId="2B2240FF" w14:textId="77777777" w:rsidR="00347181" w:rsidRDefault="00347181" w:rsidP="00347181">
      <w:pPr>
        <w:pStyle w:val="WW-NormalWeb1"/>
        <w:spacing w:before="0" w:after="0"/>
        <w:ind w:left="708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3A1BD6">
        <w:rPr>
          <w:rFonts w:ascii="Arial" w:hAnsi="Arial" w:cs="Arial"/>
          <w:bCs/>
          <w:sz w:val="18"/>
          <w:szCs w:val="18"/>
        </w:rPr>
        <w:t>ii: Yönetim Yapısı ve Plan</w:t>
      </w:r>
    </w:p>
    <w:p w14:paraId="6FBFE39E" w14:textId="77777777" w:rsidR="008C2D4F" w:rsidRPr="00583F5C" w:rsidRDefault="008C2D4F" w:rsidP="00583F5C">
      <w:pPr>
        <w:pStyle w:val="WW-NormalWeb1"/>
        <w:spacing w:before="0" w:after="0"/>
        <w:contextualSpacing/>
        <w:jc w:val="both"/>
        <w:rPr>
          <w:rFonts w:ascii="Arial" w:hAnsi="Arial" w:cs="Arial"/>
          <w:b/>
          <w:bCs/>
          <w:sz w:val="18"/>
          <w:szCs w:val="18"/>
        </w:rPr>
      </w:pPr>
    </w:p>
    <w:p w14:paraId="2F8C0D39" w14:textId="441359C1" w:rsidR="008C2D4F" w:rsidRDefault="008C2D4F" w:rsidP="00B5572D">
      <w:pPr>
        <w:pStyle w:val="WW-NormalWeb1"/>
        <w:spacing w:before="0" w:after="0"/>
        <w:contextualSpacing/>
        <w:jc w:val="center"/>
        <w:rPr>
          <w:rFonts w:ascii="Arial" w:hAnsi="Arial" w:cs="Arial"/>
          <w:b/>
          <w:bCs/>
          <w:sz w:val="18"/>
          <w:szCs w:val="18"/>
        </w:rPr>
      </w:pPr>
      <w:r w:rsidRPr="00583F5C">
        <w:rPr>
          <w:rFonts w:ascii="Arial" w:hAnsi="Arial" w:cs="Arial"/>
          <w:b/>
          <w:bCs/>
          <w:sz w:val="18"/>
          <w:szCs w:val="18"/>
        </w:rPr>
        <w:t>İş – Zaman Çizelgesi</w:t>
      </w:r>
    </w:p>
    <w:p w14:paraId="6B91C029" w14:textId="77777777" w:rsidR="0004431F" w:rsidRDefault="0004431F" w:rsidP="00583F5C">
      <w:pPr>
        <w:pStyle w:val="WW-NormalWeb1"/>
        <w:spacing w:before="0" w:after="0"/>
        <w:contextualSpacing/>
        <w:jc w:val="both"/>
        <w:rPr>
          <w:rFonts w:ascii="Arial" w:hAnsi="Arial" w:cs="Arial"/>
          <w:b/>
          <w:bCs/>
          <w:sz w:val="18"/>
          <w:szCs w:val="18"/>
        </w:rPr>
      </w:pPr>
    </w:p>
    <w:tbl>
      <w:tblPr>
        <w:tblStyle w:val="TableGrid"/>
        <w:tblW w:w="15310" w:type="dxa"/>
        <w:tblInd w:w="-497" w:type="dxa"/>
        <w:tblLook w:val="04A0" w:firstRow="1" w:lastRow="0" w:firstColumn="1" w:lastColumn="0" w:noHBand="0" w:noVBand="1"/>
      </w:tblPr>
      <w:tblGrid>
        <w:gridCol w:w="1082"/>
        <w:gridCol w:w="3067"/>
        <w:gridCol w:w="406"/>
        <w:gridCol w:w="406"/>
        <w:gridCol w:w="407"/>
        <w:gridCol w:w="407"/>
        <w:gridCol w:w="407"/>
        <w:gridCol w:w="407"/>
        <w:gridCol w:w="407"/>
        <w:gridCol w:w="407"/>
        <w:gridCol w:w="407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 w:rsidR="00D920F9" w14:paraId="76EC53B0" w14:textId="532E4B24" w:rsidTr="00D920F9">
        <w:trPr>
          <w:trHeight w:val="413"/>
        </w:trPr>
        <w:tc>
          <w:tcPr>
            <w:tcW w:w="1082" w:type="dxa"/>
            <w:vMerge w:val="restart"/>
            <w:vAlign w:val="center"/>
          </w:tcPr>
          <w:p w14:paraId="4CE71D0C" w14:textId="11AAB8B2" w:rsidR="00D920F9" w:rsidRDefault="00D920F9" w:rsidP="00D920F9">
            <w:pPr>
              <w:pStyle w:val="WW-NormalWeb1"/>
              <w:spacing w:before="0" w:after="0"/>
              <w:contextualSpacing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İP No</w:t>
            </w:r>
          </w:p>
        </w:tc>
        <w:tc>
          <w:tcPr>
            <w:tcW w:w="3067" w:type="dxa"/>
            <w:vMerge w:val="restart"/>
            <w:vAlign w:val="center"/>
          </w:tcPr>
          <w:p w14:paraId="59523138" w14:textId="188F8CB0" w:rsidR="00D920F9" w:rsidRDefault="00D920F9" w:rsidP="00D920F9">
            <w:pPr>
              <w:pStyle w:val="WW-NormalWeb1"/>
              <w:spacing w:before="0" w:after="0"/>
              <w:contextualSpacing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İş Paketi </w:t>
            </w:r>
            <w:r w:rsidRPr="00DF1271">
              <w:rPr>
                <w:rFonts w:ascii="Arial" w:hAnsi="Arial" w:cs="Arial"/>
                <w:b/>
                <w:bCs/>
                <w:sz w:val="18"/>
                <w:szCs w:val="18"/>
              </w:rPr>
              <w:t>Ta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nımı</w:t>
            </w:r>
          </w:p>
        </w:tc>
        <w:tc>
          <w:tcPr>
            <w:tcW w:w="11161" w:type="dxa"/>
            <w:gridSpan w:val="24"/>
            <w:vAlign w:val="center"/>
          </w:tcPr>
          <w:p w14:paraId="56E9A8C7" w14:textId="6EB92E34" w:rsidR="00D920F9" w:rsidRDefault="00D920F9" w:rsidP="00D920F9">
            <w:pPr>
              <w:pStyle w:val="WW-NormalWeb1"/>
              <w:spacing w:before="0" w:after="0"/>
              <w:contextualSpacing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Aylar</w:t>
            </w:r>
          </w:p>
        </w:tc>
      </w:tr>
      <w:tr w:rsidR="00D920F9" w14:paraId="19F43F4C" w14:textId="5CFCABF7" w:rsidTr="00D920F9">
        <w:trPr>
          <w:trHeight w:val="413"/>
        </w:trPr>
        <w:tc>
          <w:tcPr>
            <w:tcW w:w="1082" w:type="dxa"/>
            <w:vMerge/>
          </w:tcPr>
          <w:p w14:paraId="635375FB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67" w:type="dxa"/>
            <w:vMerge/>
          </w:tcPr>
          <w:p w14:paraId="13E1FF85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6" w:type="dxa"/>
          </w:tcPr>
          <w:p w14:paraId="601442EB" w14:textId="14366954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06" w:type="dxa"/>
          </w:tcPr>
          <w:p w14:paraId="045814A8" w14:textId="06736C39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07" w:type="dxa"/>
          </w:tcPr>
          <w:p w14:paraId="421D17FF" w14:textId="150B7CBC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07" w:type="dxa"/>
          </w:tcPr>
          <w:p w14:paraId="712E567E" w14:textId="74BCEA59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07" w:type="dxa"/>
          </w:tcPr>
          <w:p w14:paraId="19B91D35" w14:textId="0E773F10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07" w:type="dxa"/>
          </w:tcPr>
          <w:p w14:paraId="6DA2306D" w14:textId="0FBAFD7E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07" w:type="dxa"/>
          </w:tcPr>
          <w:p w14:paraId="0228ABF4" w14:textId="139B727D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07" w:type="dxa"/>
          </w:tcPr>
          <w:p w14:paraId="6D5967E9" w14:textId="4D83E33A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07" w:type="dxa"/>
          </w:tcPr>
          <w:p w14:paraId="06EA48B5" w14:textId="57B0FC4A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500" w:type="dxa"/>
          </w:tcPr>
          <w:p w14:paraId="64F3EAE5" w14:textId="3BCB8304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500" w:type="dxa"/>
          </w:tcPr>
          <w:p w14:paraId="62836C58" w14:textId="096E0C05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500" w:type="dxa"/>
          </w:tcPr>
          <w:p w14:paraId="66E06533" w14:textId="5DCFCDF1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500" w:type="dxa"/>
          </w:tcPr>
          <w:p w14:paraId="645DFC1E" w14:textId="081C8440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500" w:type="dxa"/>
          </w:tcPr>
          <w:p w14:paraId="049DFF7E" w14:textId="490A3BBA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500" w:type="dxa"/>
          </w:tcPr>
          <w:p w14:paraId="3C5F2A2A" w14:textId="28A23C6B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500" w:type="dxa"/>
          </w:tcPr>
          <w:p w14:paraId="29E1593D" w14:textId="72F49349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500" w:type="dxa"/>
          </w:tcPr>
          <w:p w14:paraId="452933AE" w14:textId="2BC33D20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500" w:type="dxa"/>
          </w:tcPr>
          <w:p w14:paraId="58B06EBB" w14:textId="7C0CB3C9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500" w:type="dxa"/>
          </w:tcPr>
          <w:p w14:paraId="0394D195" w14:textId="0E5A2AF2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500" w:type="dxa"/>
          </w:tcPr>
          <w:p w14:paraId="7F38E5D7" w14:textId="342E4262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500" w:type="dxa"/>
          </w:tcPr>
          <w:p w14:paraId="44D66975" w14:textId="6DB5737A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500" w:type="dxa"/>
          </w:tcPr>
          <w:p w14:paraId="70988D2F" w14:textId="651C1344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500" w:type="dxa"/>
          </w:tcPr>
          <w:p w14:paraId="276D428E" w14:textId="011C12F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500" w:type="dxa"/>
          </w:tcPr>
          <w:p w14:paraId="259F0C71" w14:textId="2D10397D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24</w:t>
            </w:r>
          </w:p>
        </w:tc>
      </w:tr>
      <w:tr w:rsidR="00D920F9" w14:paraId="331B806B" w14:textId="61AD1022" w:rsidTr="00D920F9">
        <w:trPr>
          <w:trHeight w:val="413"/>
        </w:trPr>
        <w:tc>
          <w:tcPr>
            <w:tcW w:w="1082" w:type="dxa"/>
          </w:tcPr>
          <w:p w14:paraId="4A2D1582" w14:textId="5910AF26" w:rsidR="0004431F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İP 1 </w:t>
            </w:r>
          </w:p>
        </w:tc>
        <w:tc>
          <w:tcPr>
            <w:tcW w:w="3067" w:type="dxa"/>
          </w:tcPr>
          <w:p w14:paraId="3E9F0055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6" w:type="dxa"/>
          </w:tcPr>
          <w:p w14:paraId="74DC8A21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6" w:type="dxa"/>
          </w:tcPr>
          <w:p w14:paraId="4BABF83E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1F5F3DDD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23D50ADF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3F0EE0B5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38CF5579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050ED502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250E5D3C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22830AF2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1847BCC2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4D257F97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329C959A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4750D453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02EE442E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09BA4BE4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4AFE1FA1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12103DFF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14271404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3A378FA8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008EEE56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065A059B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4695ACCD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77132139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33EE861D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D920F9" w14:paraId="511EBB4A" w14:textId="609BCA7E" w:rsidTr="00D920F9">
        <w:trPr>
          <w:trHeight w:val="450"/>
        </w:trPr>
        <w:tc>
          <w:tcPr>
            <w:tcW w:w="1082" w:type="dxa"/>
          </w:tcPr>
          <w:p w14:paraId="411A567F" w14:textId="701C1EF1" w:rsidR="0004431F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İP 2 </w:t>
            </w:r>
          </w:p>
        </w:tc>
        <w:tc>
          <w:tcPr>
            <w:tcW w:w="3067" w:type="dxa"/>
          </w:tcPr>
          <w:p w14:paraId="2A7526DF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6" w:type="dxa"/>
          </w:tcPr>
          <w:p w14:paraId="6B60FF98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6" w:type="dxa"/>
          </w:tcPr>
          <w:p w14:paraId="033A481C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6DECFE36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37E1459F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5838B3CF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1256FE3E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2E645589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5A322769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71893A42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388CDB81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4F521B70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1BF38A2E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53B43A4F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442DD02D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2C982245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63677553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130CDD34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6F8EC484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5315F7BC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0CCDC3D6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4CDEA8BB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14FBEC6C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1FA9A096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49825A8E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D920F9" w14:paraId="2B6D0D7A" w14:textId="28D8DF0A" w:rsidTr="00D920F9">
        <w:trPr>
          <w:trHeight w:val="413"/>
        </w:trPr>
        <w:tc>
          <w:tcPr>
            <w:tcW w:w="1082" w:type="dxa"/>
          </w:tcPr>
          <w:p w14:paraId="2303DF0D" w14:textId="44891D9E" w:rsidR="0004431F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İP 3 </w:t>
            </w:r>
          </w:p>
        </w:tc>
        <w:tc>
          <w:tcPr>
            <w:tcW w:w="3067" w:type="dxa"/>
          </w:tcPr>
          <w:p w14:paraId="6690AF0A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6" w:type="dxa"/>
          </w:tcPr>
          <w:p w14:paraId="5798111C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6" w:type="dxa"/>
          </w:tcPr>
          <w:p w14:paraId="7FD55063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3579D16A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1D639545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10622FAB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21CB5E0F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11E41C00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7712E877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7952DC34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7AD69D17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120070E7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35F7FDF3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22F15A3A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201F2383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65A21428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15EC2BE2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205C3F6A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0DF995D6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3AF5DB6E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04EFD6A4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000A1697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1E115D7F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1B3CA549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009DA1F6" w14:textId="77777777" w:rsidR="0004431F" w:rsidRDefault="0004431F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D920F9" w14:paraId="7A37AC1B" w14:textId="77777777" w:rsidTr="00D920F9">
        <w:trPr>
          <w:trHeight w:val="413"/>
        </w:trPr>
        <w:tc>
          <w:tcPr>
            <w:tcW w:w="1082" w:type="dxa"/>
          </w:tcPr>
          <w:p w14:paraId="2BA8D757" w14:textId="5B42176E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İP 4 </w:t>
            </w:r>
          </w:p>
        </w:tc>
        <w:tc>
          <w:tcPr>
            <w:tcW w:w="3067" w:type="dxa"/>
          </w:tcPr>
          <w:p w14:paraId="0759FDA0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6" w:type="dxa"/>
          </w:tcPr>
          <w:p w14:paraId="22638E83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6" w:type="dxa"/>
          </w:tcPr>
          <w:p w14:paraId="605EF195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3566D199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4483A6B6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099F5C94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41AF3FAE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7B2ACC9A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33F81A58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5017791C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2F8E0A87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7736B156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083E1759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51126269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49562F02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0A5649E7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2B5DE528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4C2CF8E3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7454EFA2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797A0B84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5A18B5EC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0107F907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29E9304D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71EEBAA2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6E7ADB30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D920F9" w14:paraId="03EBC69C" w14:textId="77777777" w:rsidTr="00D920F9">
        <w:trPr>
          <w:trHeight w:val="413"/>
        </w:trPr>
        <w:tc>
          <w:tcPr>
            <w:tcW w:w="1082" w:type="dxa"/>
          </w:tcPr>
          <w:p w14:paraId="6919E313" w14:textId="1189B96B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İP 5</w:t>
            </w:r>
          </w:p>
        </w:tc>
        <w:tc>
          <w:tcPr>
            <w:tcW w:w="3067" w:type="dxa"/>
          </w:tcPr>
          <w:p w14:paraId="2129307D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6" w:type="dxa"/>
          </w:tcPr>
          <w:p w14:paraId="4435E40E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6" w:type="dxa"/>
          </w:tcPr>
          <w:p w14:paraId="627AD336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1D05AE90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7E068C05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5C36A77B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37C409B4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76B50711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19DD1EB9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52F0694F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6C04EE30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14329642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73BB2E53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6EED29E0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1B6C5CCE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27310A01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1F598090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47A5D0A1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3F4192CB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51A95B93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692AEA78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2E71F628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64FD19F8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5CDA3D32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3B6A9BE7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D920F9" w14:paraId="35FA0768" w14:textId="77777777" w:rsidTr="00D920F9">
        <w:trPr>
          <w:trHeight w:val="413"/>
        </w:trPr>
        <w:tc>
          <w:tcPr>
            <w:tcW w:w="1082" w:type="dxa"/>
          </w:tcPr>
          <w:p w14:paraId="5715246C" w14:textId="6B9B0B45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İP 6</w:t>
            </w:r>
          </w:p>
        </w:tc>
        <w:tc>
          <w:tcPr>
            <w:tcW w:w="3067" w:type="dxa"/>
          </w:tcPr>
          <w:p w14:paraId="612322B1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6" w:type="dxa"/>
          </w:tcPr>
          <w:p w14:paraId="1BF6C9E1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6" w:type="dxa"/>
          </w:tcPr>
          <w:p w14:paraId="65AB6D97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7C98242D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73B0C8E2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60176DBA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7DD95A80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1671C9DA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265972A9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5090754A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50F0850D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362D3684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7F9123EA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7E1BD086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0C1BA316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1B4C46F4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584ACED0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48ECE90A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43B4F88D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10B023D9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505C0184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74B2FBF1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11784856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4E7BC16A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7CB7E5DB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D920F9" w14:paraId="51D51244" w14:textId="77777777" w:rsidTr="00D920F9">
        <w:trPr>
          <w:trHeight w:val="413"/>
        </w:trPr>
        <w:tc>
          <w:tcPr>
            <w:tcW w:w="1082" w:type="dxa"/>
          </w:tcPr>
          <w:p w14:paraId="3113467F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67" w:type="dxa"/>
          </w:tcPr>
          <w:p w14:paraId="4B8441D0" w14:textId="360C4842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Hedef Çıktılar </w:t>
            </w:r>
          </w:p>
        </w:tc>
        <w:tc>
          <w:tcPr>
            <w:tcW w:w="406" w:type="dxa"/>
          </w:tcPr>
          <w:p w14:paraId="2BDDB3F0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6" w:type="dxa"/>
          </w:tcPr>
          <w:p w14:paraId="734CBCD3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61F4E529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0B082F23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54051201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6190845B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003288A7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2DB1303B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07" w:type="dxa"/>
          </w:tcPr>
          <w:p w14:paraId="01941ECE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2A6E7EC2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6C019B9C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14BBB1CA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7FA042DC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4231DFC4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0E624723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6B4FB086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6B340854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46305DE6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488F233C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3647971B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737CA645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10039F81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760AC3D8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0" w:type="dxa"/>
          </w:tcPr>
          <w:p w14:paraId="16082736" w14:textId="77777777" w:rsidR="00D920F9" w:rsidRDefault="00D920F9" w:rsidP="00583F5C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D920F9" w14:paraId="5BFD9DE1" w14:textId="77777777" w:rsidTr="00D920F9">
        <w:trPr>
          <w:trHeight w:val="3609"/>
        </w:trPr>
        <w:tc>
          <w:tcPr>
            <w:tcW w:w="15310" w:type="dxa"/>
            <w:gridSpan w:val="26"/>
          </w:tcPr>
          <w:p w14:paraId="5CB12A7D" w14:textId="0D441238" w:rsidR="00D920F9" w:rsidRPr="00D920F9" w:rsidRDefault="00D920F9" w:rsidP="00D920F9">
            <w:pPr>
              <w:pStyle w:val="WW-NormalWeb1"/>
              <w:spacing w:before="0" w:after="0"/>
              <w:contextualSpacing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920F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Proje Planı Detayları: </w:t>
            </w:r>
          </w:p>
          <w:p w14:paraId="3E6C4E1E" w14:textId="6DC0AF06" w:rsidR="00D920F9" w:rsidRDefault="00D920F9" w:rsidP="00D920F9">
            <w:pPr>
              <w:pStyle w:val="WW-NormalWeb1"/>
              <w:spacing w:before="0" w:after="0"/>
              <w:contextualSpacing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5299ADBD" w14:textId="79606143" w:rsidR="0004431F" w:rsidRPr="00B5572D" w:rsidRDefault="0004431F" w:rsidP="00B5572D">
      <w:pPr>
        <w:tabs>
          <w:tab w:val="left" w:pos="2923"/>
        </w:tabs>
        <w:rPr>
          <w:lang w:val="tr-TR"/>
        </w:rPr>
        <w:sectPr w:rsidR="0004431F" w:rsidRPr="00B5572D" w:rsidSect="0004431F">
          <w:footnotePr>
            <w:pos w:val="beneathText"/>
          </w:footnotePr>
          <w:pgSz w:w="16837" w:h="11899" w:orient="landscape" w:code="9"/>
          <w:pgMar w:top="1077" w:right="1815" w:bottom="1077" w:left="1440" w:header="851" w:footer="851" w:gutter="0"/>
          <w:cols w:space="708"/>
          <w:docGrid w:linePitch="360"/>
        </w:sectPr>
      </w:pPr>
    </w:p>
    <w:p w14:paraId="2BC78646" w14:textId="1E1C6C7F" w:rsidR="0004431F" w:rsidRDefault="0004431F" w:rsidP="00583F5C">
      <w:pPr>
        <w:pStyle w:val="WW-NormalWeb1"/>
        <w:spacing w:before="0" w:after="0"/>
        <w:contextualSpacing/>
        <w:jc w:val="both"/>
        <w:rPr>
          <w:rFonts w:ascii="Arial" w:hAnsi="Arial" w:cs="Arial"/>
          <w:b/>
          <w:bCs/>
          <w:sz w:val="18"/>
          <w:szCs w:val="18"/>
        </w:rPr>
      </w:pPr>
    </w:p>
    <w:p w14:paraId="2076E5E0" w14:textId="77777777" w:rsidR="0004431F" w:rsidRDefault="0004431F" w:rsidP="00583F5C">
      <w:pPr>
        <w:pStyle w:val="WW-NormalWeb1"/>
        <w:spacing w:before="0" w:after="0"/>
        <w:contextualSpacing/>
        <w:jc w:val="both"/>
        <w:rPr>
          <w:rFonts w:ascii="Arial" w:hAnsi="Arial" w:cs="Arial"/>
          <w:b/>
          <w:bCs/>
          <w:sz w:val="18"/>
          <w:szCs w:val="18"/>
        </w:rPr>
      </w:pPr>
    </w:p>
    <w:p w14:paraId="410ECF4F" w14:textId="77777777" w:rsidR="00804507" w:rsidRPr="00106798" w:rsidRDefault="00347181" w:rsidP="00804507">
      <w:pPr>
        <w:pStyle w:val="WW-NormalWeb1"/>
        <w:numPr>
          <w:ilvl w:val="0"/>
          <w:numId w:val="24"/>
        </w:numPr>
        <w:spacing w:before="0" w:after="0"/>
        <w:contextualSpacing/>
        <w:jc w:val="both"/>
        <w:rPr>
          <w:rFonts w:ascii="Arial" w:hAnsi="Arial" w:cs="Arial"/>
          <w:b/>
          <w:bCs/>
          <w:sz w:val="20"/>
          <w:szCs w:val="18"/>
        </w:rPr>
      </w:pPr>
      <w:r w:rsidRPr="00106798">
        <w:rPr>
          <w:rFonts w:ascii="Arial" w:hAnsi="Arial" w:cs="Arial"/>
          <w:b/>
          <w:bCs/>
          <w:sz w:val="20"/>
          <w:szCs w:val="18"/>
        </w:rPr>
        <w:t xml:space="preserve">BÜTÇE VE GEREKÇESİ </w:t>
      </w:r>
    </w:p>
    <w:p w14:paraId="7033F345" w14:textId="391DA729" w:rsidR="00E83BC3" w:rsidRPr="00DD2222" w:rsidRDefault="000912E5" w:rsidP="00E83BC3">
      <w:pPr>
        <w:pStyle w:val="WW-NormalWeb1"/>
        <w:spacing w:before="0" w:after="0"/>
        <w:ind w:left="357"/>
        <w:contextualSpacing/>
        <w:jc w:val="both"/>
        <w:rPr>
          <w:rFonts w:ascii="Arial" w:hAnsi="Arial" w:cs="Arial"/>
          <w:bCs/>
          <w:sz w:val="18"/>
          <w:szCs w:val="18"/>
          <w:lang w:val="en-US"/>
        </w:rPr>
      </w:pPr>
      <w:r>
        <w:rPr>
          <w:rFonts w:ascii="Arial" w:hAnsi="Arial" w:cs="Arial"/>
          <w:bCs/>
          <w:sz w:val="18"/>
          <w:szCs w:val="18"/>
          <w:lang w:val="en-US"/>
        </w:rPr>
        <w:t>Entegrasyon</w:t>
      </w:r>
      <w:r w:rsidR="002E6D0B">
        <w:rPr>
          <w:rFonts w:ascii="Arial" w:hAnsi="Arial" w:cs="Arial"/>
          <w:bCs/>
          <w:sz w:val="18"/>
          <w:szCs w:val="18"/>
          <w:lang w:val="en-US"/>
        </w:rPr>
        <w:t xml:space="preserve"> Projeleri bütçesi 50.000TL’dir. </w:t>
      </w:r>
      <w:r w:rsidR="00E83BC3">
        <w:rPr>
          <w:rFonts w:ascii="Arial" w:hAnsi="Arial" w:cs="Arial"/>
          <w:bCs/>
          <w:sz w:val="18"/>
          <w:szCs w:val="18"/>
          <w:lang w:val="en-US"/>
        </w:rPr>
        <w:t>Gerekçelerin</w:t>
      </w:r>
      <w:r>
        <w:rPr>
          <w:rFonts w:ascii="Arial" w:hAnsi="Arial" w:cs="Arial"/>
          <w:bCs/>
          <w:sz w:val="18"/>
          <w:szCs w:val="18"/>
          <w:lang w:val="en-US"/>
        </w:rPr>
        <w:t>in</w:t>
      </w:r>
      <w:r w:rsidR="00E83BC3">
        <w:rPr>
          <w:rFonts w:ascii="Arial" w:hAnsi="Arial" w:cs="Arial"/>
          <w:bCs/>
          <w:sz w:val="18"/>
          <w:szCs w:val="18"/>
          <w:lang w:val="en-US"/>
        </w:rPr>
        <w:t xml:space="preserve"> detaylı</w:t>
      </w:r>
      <w:r w:rsidR="00DD2222">
        <w:rPr>
          <w:rFonts w:ascii="Arial" w:hAnsi="Arial" w:cs="Arial"/>
          <w:bCs/>
          <w:sz w:val="18"/>
          <w:szCs w:val="18"/>
          <w:lang w:val="en-US"/>
        </w:rPr>
        <w:t xml:space="preserve"> ifade edilmesi beklenen harc</w:t>
      </w:r>
      <w:r w:rsidR="005B781A">
        <w:rPr>
          <w:rFonts w:ascii="Arial" w:hAnsi="Arial" w:cs="Arial"/>
          <w:bCs/>
          <w:sz w:val="18"/>
          <w:szCs w:val="18"/>
          <w:lang w:val="en-US"/>
        </w:rPr>
        <w:t>ama kalemleri aşağıdaki gibidir:</w:t>
      </w:r>
      <w:r w:rsidR="00DD2222">
        <w:rPr>
          <w:rFonts w:ascii="Arial" w:hAnsi="Arial" w:cs="Arial"/>
          <w:bCs/>
          <w:sz w:val="18"/>
          <w:szCs w:val="18"/>
          <w:lang w:val="en-US"/>
        </w:rPr>
        <w:t xml:space="preserve"> </w:t>
      </w:r>
    </w:p>
    <w:p w14:paraId="14089BA6" w14:textId="75658247" w:rsidR="00804507" w:rsidRPr="003373A8" w:rsidRDefault="00E72A25" w:rsidP="00E83BC3">
      <w:pPr>
        <w:pStyle w:val="WW-NormalWeb1"/>
        <w:numPr>
          <w:ilvl w:val="0"/>
          <w:numId w:val="29"/>
        </w:numPr>
        <w:spacing w:before="0" w:after="0"/>
        <w:ind w:left="714" w:hanging="357"/>
        <w:jc w:val="both"/>
        <w:rPr>
          <w:rFonts w:ascii="Arial" w:hAnsi="Arial" w:cs="Arial"/>
          <w:bCs/>
          <w:sz w:val="18"/>
          <w:szCs w:val="18"/>
        </w:rPr>
      </w:pPr>
      <w:r w:rsidRPr="003373A8">
        <w:rPr>
          <w:rFonts w:ascii="Arial" w:hAnsi="Arial" w:cs="Arial"/>
          <w:bCs/>
          <w:sz w:val="18"/>
          <w:szCs w:val="18"/>
        </w:rPr>
        <w:t>M</w:t>
      </w:r>
      <w:r w:rsidR="00804507" w:rsidRPr="003373A8">
        <w:rPr>
          <w:rFonts w:ascii="Arial" w:hAnsi="Arial" w:cs="Arial"/>
          <w:bCs/>
          <w:sz w:val="18"/>
          <w:szCs w:val="18"/>
        </w:rPr>
        <w:t>akine ve teçhizat alımları</w:t>
      </w:r>
      <w:r w:rsidR="002E6D0B" w:rsidRPr="003373A8">
        <w:rPr>
          <w:rFonts w:ascii="Arial" w:hAnsi="Arial" w:cs="Arial"/>
          <w:bCs/>
          <w:sz w:val="18"/>
          <w:szCs w:val="18"/>
        </w:rPr>
        <w:t xml:space="preserve"> </w:t>
      </w:r>
    </w:p>
    <w:p w14:paraId="2947F344" w14:textId="5D067F71" w:rsidR="00804507" w:rsidRPr="003373A8" w:rsidRDefault="002E6D0B" w:rsidP="00E83BC3">
      <w:pPr>
        <w:pStyle w:val="WW-NormalWeb1"/>
        <w:numPr>
          <w:ilvl w:val="0"/>
          <w:numId w:val="29"/>
        </w:numPr>
        <w:spacing w:before="0" w:after="0"/>
        <w:ind w:left="714" w:hanging="357"/>
        <w:jc w:val="both"/>
        <w:rPr>
          <w:rFonts w:ascii="Arial" w:hAnsi="Arial" w:cs="Arial"/>
          <w:bCs/>
          <w:sz w:val="18"/>
          <w:szCs w:val="18"/>
        </w:rPr>
      </w:pPr>
      <w:r w:rsidRPr="003373A8">
        <w:rPr>
          <w:rFonts w:ascii="Arial" w:hAnsi="Arial" w:cs="Arial"/>
          <w:bCs/>
          <w:sz w:val="18"/>
          <w:szCs w:val="18"/>
        </w:rPr>
        <w:t>Ö</w:t>
      </w:r>
      <w:r w:rsidR="00804507" w:rsidRPr="003373A8">
        <w:rPr>
          <w:rFonts w:ascii="Arial" w:hAnsi="Arial" w:cs="Arial"/>
          <w:bCs/>
          <w:sz w:val="18"/>
          <w:szCs w:val="18"/>
        </w:rPr>
        <w:t>n verilerin toplanması</w:t>
      </w:r>
    </w:p>
    <w:p w14:paraId="484C47E0" w14:textId="77777777" w:rsidR="00804507" w:rsidRPr="003373A8" w:rsidRDefault="00804507" w:rsidP="00E83BC3">
      <w:pPr>
        <w:pStyle w:val="WW-NormalWeb1"/>
        <w:numPr>
          <w:ilvl w:val="0"/>
          <w:numId w:val="29"/>
        </w:numPr>
        <w:spacing w:before="0" w:after="0"/>
        <w:ind w:left="714" w:hanging="357"/>
        <w:rPr>
          <w:rFonts w:ascii="Arial" w:hAnsi="Arial" w:cs="Arial"/>
          <w:bCs/>
          <w:sz w:val="18"/>
          <w:szCs w:val="18"/>
        </w:rPr>
      </w:pPr>
      <w:r w:rsidRPr="003373A8">
        <w:rPr>
          <w:rFonts w:ascii="Arial" w:hAnsi="Arial" w:cs="Arial"/>
          <w:bCs/>
          <w:sz w:val="18"/>
          <w:szCs w:val="18"/>
        </w:rPr>
        <w:t xml:space="preserve">Sarf malzeme giderleri  </w:t>
      </w:r>
    </w:p>
    <w:p w14:paraId="316E43DA" w14:textId="1C784A7F" w:rsidR="00804507" w:rsidRPr="003373A8" w:rsidRDefault="00804507" w:rsidP="00E83BC3">
      <w:pPr>
        <w:pStyle w:val="WW-NormalWeb1"/>
        <w:numPr>
          <w:ilvl w:val="0"/>
          <w:numId w:val="29"/>
        </w:numPr>
        <w:spacing w:before="0" w:after="0"/>
        <w:ind w:left="714" w:hanging="357"/>
        <w:rPr>
          <w:rFonts w:ascii="Arial" w:hAnsi="Arial" w:cs="Arial"/>
          <w:bCs/>
          <w:sz w:val="18"/>
          <w:szCs w:val="18"/>
        </w:rPr>
      </w:pPr>
      <w:r w:rsidRPr="003373A8">
        <w:rPr>
          <w:rFonts w:ascii="Arial" w:hAnsi="Arial" w:cs="Arial"/>
          <w:bCs/>
          <w:sz w:val="18"/>
          <w:szCs w:val="18"/>
        </w:rPr>
        <w:t xml:space="preserve">Proje ile ilgili seyahat giderleri </w:t>
      </w:r>
      <w:r w:rsidR="00547162" w:rsidRPr="003373A8">
        <w:rPr>
          <w:rFonts w:ascii="Arial" w:hAnsi="Arial" w:cs="Arial"/>
          <w:bCs/>
          <w:sz w:val="18"/>
          <w:szCs w:val="18"/>
        </w:rPr>
        <w:t>(yurtdışı günlük harcırah ve konaklama miktarı: 300 USD)</w:t>
      </w:r>
    </w:p>
    <w:p w14:paraId="6E2DD61D" w14:textId="77777777" w:rsidR="00804507" w:rsidRPr="003373A8" w:rsidRDefault="00804507" w:rsidP="00E83BC3">
      <w:pPr>
        <w:pStyle w:val="WW-NormalWeb1"/>
        <w:numPr>
          <w:ilvl w:val="0"/>
          <w:numId w:val="29"/>
        </w:numPr>
        <w:spacing w:before="0" w:after="0"/>
        <w:ind w:left="714" w:hanging="357"/>
        <w:rPr>
          <w:rFonts w:ascii="Arial" w:hAnsi="Arial" w:cs="Arial"/>
          <w:bCs/>
          <w:sz w:val="18"/>
          <w:szCs w:val="18"/>
        </w:rPr>
      </w:pPr>
      <w:r w:rsidRPr="003373A8">
        <w:rPr>
          <w:rFonts w:ascii="Arial" w:hAnsi="Arial" w:cs="Arial"/>
          <w:bCs/>
          <w:sz w:val="18"/>
          <w:szCs w:val="18"/>
        </w:rPr>
        <w:t xml:space="preserve">Hizmet alımları </w:t>
      </w:r>
    </w:p>
    <w:p w14:paraId="6F7C0128" w14:textId="77777777" w:rsidR="00ED0A98" w:rsidRPr="003373A8" w:rsidRDefault="00804507" w:rsidP="00E83BC3">
      <w:pPr>
        <w:pStyle w:val="WW-NormalWeb1"/>
        <w:numPr>
          <w:ilvl w:val="0"/>
          <w:numId w:val="29"/>
        </w:numPr>
        <w:spacing w:before="0" w:after="0"/>
        <w:ind w:left="714" w:hanging="357"/>
        <w:rPr>
          <w:rFonts w:ascii="Arial" w:hAnsi="Arial" w:cs="Arial"/>
          <w:bCs/>
          <w:sz w:val="18"/>
          <w:szCs w:val="18"/>
        </w:rPr>
      </w:pPr>
      <w:r w:rsidRPr="003373A8">
        <w:rPr>
          <w:rFonts w:ascii="Arial" w:hAnsi="Arial" w:cs="Arial"/>
          <w:bCs/>
          <w:sz w:val="18"/>
          <w:szCs w:val="18"/>
        </w:rPr>
        <w:t>Projenin başarısı, devamı ve olası yeni projeleri geliştirmek için gerekli olması durumunda temsil ve tanıtma giderleri</w:t>
      </w:r>
    </w:p>
    <w:p w14:paraId="21A0BC8C" w14:textId="3F21A99F" w:rsidR="00DC10E9" w:rsidRPr="003373A8" w:rsidRDefault="00141C46" w:rsidP="00E83BC3">
      <w:pPr>
        <w:pStyle w:val="WW-NormalWeb1"/>
        <w:numPr>
          <w:ilvl w:val="0"/>
          <w:numId w:val="29"/>
        </w:numPr>
        <w:spacing w:before="0" w:after="0"/>
        <w:ind w:left="714" w:hanging="357"/>
        <w:rPr>
          <w:rFonts w:ascii="Arial" w:hAnsi="Arial" w:cs="Arial"/>
          <w:bCs/>
          <w:sz w:val="18"/>
          <w:szCs w:val="18"/>
        </w:rPr>
      </w:pPr>
      <w:r w:rsidRPr="003373A8">
        <w:rPr>
          <w:rFonts w:ascii="Arial" w:hAnsi="Arial" w:cs="Arial"/>
          <w:bCs/>
          <w:sz w:val="18"/>
          <w:szCs w:val="18"/>
        </w:rPr>
        <w:t xml:space="preserve">* </w:t>
      </w:r>
      <w:r w:rsidR="002E6D0B" w:rsidRPr="003373A8">
        <w:rPr>
          <w:rFonts w:ascii="Arial" w:hAnsi="Arial" w:cs="Arial"/>
          <w:bCs/>
          <w:sz w:val="18"/>
          <w:szCs w:val="18"/>
        </w:rPr>
        <w:t>Kısmi zamanlı ö</w:t>
      </w:r>
      <w:r w:rsidR="00D653A0">
        <w:rPr>
          <w:rFonts w:ascii="Arial" w:hAnsi="Arial" w:cs="Arial"/>
          <w:bCs/>
          <w:sz w:val="18"/>
          <w:szCs w:val="18"/>
        </w:rPr>
        <w:t xml:space="preserve">ğrenci çalışma gideri: </w:t>
      </w:r>
      <w:r w:rsidR="0015408E">
        <w:rPr>
          <w:rFonts w:ascii="Arial" w:hAnsi="Arial" w:cs="Arial"/>
          <w:bCs/>
          <w:sz w:val="18"/>
          <w:szCs w:val="18"/>
        </w:rPr>
        <w:t>30</w:t>
      </w:r>
      <w:r w:rsidR="00D653A0">
        <w:rPr>
          <w:rFonts w:ascii="Arial" w:hAnsi="Arial" w:cs="Arial"/>
          <w:bCs/>
          <w:sz w:val="18"/>
          <w:szCs w:val="18"/>
        </w:rPr>
        <w:t xml:space="preserve">TL/saat lisans öğrenci; </w:t>
      </w:r>
      <w:r w:rsidR="0015408E">
        <w:rPr>
          <w:rFonts w:ascii="Arial" w:hAnsi="Arial" w:cs="Arial"/>
          <w:bCs/>
          <w:sz w:val="18"/>
          <w:szCs w:val="18"/>
        </w:rPr>
        <w:t>30</w:t>
      </w:r>
      <w:r w:rsidR="00DC10E9" w:rsidRPr="003373A8">
        <w:rPr>
          <w:rFonts w:ascii="Arial" w:hAnsi="Arial" w:cs="Arial"/>
          <w:bCs/>
          <w:sz w:val="18"/>
          <w:szCs w:val="18"/>
        </w:rPr>
        <w:t xml:space="preserve">TL/saat </w:t>
      </w:r>
      <w:r w:rsidR="00C87A59">
        <w:rPr>
          <w:rFonts w:ascii="Arial" w:hAnsi="Arial" w:cs="Arial"/>
          <w:bCs/>
          <w:sz w:val="18"/>
          <w:szCs w:val="18"/>
        </w:rPr>
        <w:t>yüksek lisans</w:t>
      </w:r>
      <w:r w:rsidR="00DC10E9" w:rsidRPr="003373A8">
        <w:rPr>
          <w:rFonts w:ascii="Arial" w:hAnsi="Arial" w:cs="Arial"/>
          <w:bCs/>
          <w:sz w:val="18"/>
          <w:szCs w:val="18"/>
        </w:rPr>
        <w:t xml:space="preserve"> öğrenci </w:t>
      </w:r>
    </w:p>
    <w:p w14:paraId="198C9477" w14:textId="7F0F42D3" w:rsidR="002E6D0B" w:rsidRPr="003373A8" w:rsidRDefault="002E6D0B" w:rsidP="00CC1406">
      <w:pPr>
        <w:pStyle w:val="WW-NormalWeb1"/>
        <w:numPr>
          <w:ilvl w:val="0"/>
          <w:numId w:val="29"/>
        </w:numPr>
        <w:spacing w:before="0" w:after="0"/>
        <w:ind w:left="714" w:hanging="357"/>
        <w:rPr>
          <w:rFonts w:ascii="Arial" w:hAnsi="Arial" w:cs="Arial"/>
          <w:bCs/>
          <w:sz w:val="18"/>
          <w:szCs w:val="18"/>
        </w:rPr>
      </w:pPr>
      <w:r w:rsidRPr="003373A8">
        <w:rPr>
          <w:rFonts w:ascii="Arial" w:hAnsi="Arial" w:cs="Arial"/>
          <w:b/>
          <w:color w:val="000000"/>
          <w:sz w:val="18"/>
          <w:szCs w:val="18"/>
        </w:rPr>
        <w:t xml:space="preserve">Alt Yapı Kurulum için Makine ve Teçhizat Alımı bütçesi 50.000TL ek olarak talep edilebilir. </w:t>
      </w:r>
      <w:r w:rsidR="004757DD">
        <w:rPr>
          <w:rFonts w:ascii="Arial" w:hAnsi="Arial" w:cs="Arial"/>
          <w:b/>
          <w:color w:val="000000"/>
          <w:sz w:val="18"/>
          <w:szCs w:val="18"/>
        </w:rPr>
        <w:t xml:space="preserve">İlgili kısımda </w:t>
      </w:r>
      <w:r w:rsidRPr="003373A8">
        <w:rPr>
          <w:rFonts w:ascii="Arial" w:hAnsi="Arial" w:cs="Arial"/>
          <w:b/>
          <w:color w:val="000000"/>
          <w:sz w:val="18"/>
          <w:szCs w:val="18"/>
        </w:rPr>
        <w:t xml:space="preserve">gerekli açıklama ayrı olarak beklenmektedir. </w:t>
      </w:r>
    </w:p>
    <w:p w14:paraId="10F8CDC4" w14:textId="33FA91E6" w:rsidR="00E72A25" w:rsidRPr="00D02E8D" w:rsidRDefault="00E72A25" w:rsidP="00CC1406">
      <w:pPr>
        <w:pStyle w:val="WW-NormalWeb1"/>
        <w:numPr>
          <w:ilvl w:val="0"/>
          <w:numId w:val="29"/>
        </w:numPr>
        <w:spacing w:before="0" w:after="0"/>
        <w:ind w:left="714" w:hanging="357"/>
        <w:rPr>
          <w:rFonts w:ascii="Arial" w:hAnsi="Arial" w:cs="Arial"/>
          <w:bCs/>
          <w:sz w:val="18"/>
          <w:szCs w:val="18"/>
        </w:rPr>
      </w:pPr>
      <w:r w:rsidRPr="003373A8">
        <w:rPr>
          <w:rFonts w:ascii="Arial" w:hAnsi="Arial" w:cs="Arial"/>
          <w:b/>
          <w:color w:val="000000"/>
          <w:sz w:val="18"/>
          <w:szCs w:val="18"/>
        </w:rPr>
        <w:t xml:space="preserve">* kdv dahil </w:t>
      </w:r>
    </w:p>
    <w:p w14:paraId="425D03A3" w14:textId="741B2651" w:rsidR="00D02E8D" w:rsidRPr="00D02E8D" w:rsidRDefault="00D02E8D" w:rsidP="00CC1406">
      <w:pPr>
        <w:pStyle w:val="WW-NormalWeb1"/>
        <w:numPr>
          <w:ilvl w:val="0"/>
          <w:numId w:val="29"/>
        </w:numPr>
        <w:spacing w:before="0" w:after="0"/>
        <w:ind w:left="714" w:hanging="357"/>
        <w:rPr>
          <w:rFonts w:ascii="Arial" w:hAnsi="Arial" w:cs="Arial"/>
          <w:bCs/>
          <w:i/>
          <w:sz w:val="18"/>
          <w:szCs w:val="18"/>
        </w:rPr>
      </w:pPr>
      <w:r w:rsidRPr="00D02E8D">
        <w:rPr>
          <w:rFonts w:ascii="Arial" w:hAnsi="Arial" w:cs="Arial"/>
          <w:i/>
          <w:color w:val="000000"/>
          <w:sz w:val="18"/>
          <w:szCs w:val="18"/>
        </w:rPr>
        <w:t>Bütçelerde her akademik yıl içi</w:t>
      </w:r>
      <w:r>
        <w:rPr>
          <w:rFonts w:ascii="Arial" w:hAnsi="Arial" w:cs="Arial"/>
          <w:i/>
          <w:color w:val="000000"/>
          <w:sz w:val="18"/>
          <w:szCs w:val="18"/>
        </w:rPr>
        <w:t xml:space="preserve">n güncellemeler olabilir. Günce tutarlar için Proje Partneriniz ile temasa geçebilirsiniz. </w:t>
      </w:r>
    </w:p>
    <w:p w14:paraId="7BD86872" w14:textId="77777777" w:rsidR="00CC1406" w:rsidRDefault="00CC1406" w:rsidP="00CC1406">
      <w:pPr>
        <w:pStyle w:val="WW-NormalWeb1"/>
        <w:spacing w:before="0" w:after="0"/>
        <w:rPr>
          <w:rFonts w:ascii="Arial" w:hAnsi="Arial" w:cs="Arial"/>
          <w:bCs/>
          <w:sz w:val="18"/>
          <w:szCs w:val="18"/>
        </w:rPr>
      </w:pPr>
    </w:p>
    <w:tbl>
      <w:tblPr>
        <w:tblW w:w="95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143"/>
        <w:gridCol w:w="2236"/>
        <w:gridCol w:w="3589"/>
        <w:gridCol w:w="1546"/>
      </w:tblGrid>
      <w:tr w:rsidR="00CC1406" w:rsidRPr="00747CB3" w14:paraId="43B55E91" w14:textId="77777777" w:rsidTr="00B23D78">
        <w:trPr>
          <w:trHeight w:val="344"/>
        </w:trPr>
        <w:tc>
          <w:tcPr>
            <w:tcW w:w="2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0CECE" w:themeFill="background2" w:themeFillShade="E6"/>
            <w:vAlign w:val="center"/>
          </w:tcPr>
          <w:p w14:paraId="7E627A77" w14:textId="566E0BD5" w:rsidR="00CC1406" w:rsidRPr="00747CB3" w:rsidRDefault="00CC1406" w:rsidP="00E30CFA">
            <w:pPr>
              <w:pStyle w:val="WW-NormalWeb1"/>
              <w:snapToGrid w:val="0"/>
              <w:spacing w:before="60" w:after="60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Harcama Kalemi</w:t>
            </w:r>
          </w:p>
        </w:tc>
        <w:tc>
          <w:tcPr>
            <w:tcW w:w="2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0CECE" w:themeFill="background2" w:themeFillShade="E6"/>
            <w:vAlign w:val="center"/>
          </w:tcPr>
          <w:p w14:paraId="23011A19" w14:textId="736FCBAD" w:rsidR="00CC1406" w:rsidRPr="00747CB3" w:rsidRDefault="00B23D78" w:rsidP="00E30CFA">
            <w:pPr>
              <w:pStyle w:val="WW-NormalWeb1"/>
              <w:snapToGrid w:val="0"/>
              <w:spacing w:before="60" w:after="60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Adı/ Mahiyeti</w:t>
            </w:r>
          </w:p>
        </w:tc>
        <w:tc>
          <w:tcPr>
            <w:tcW w:w="3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0CECE" w:themeFill="background2" w:themeFillShade="E6"/>
            <w:vAlign w:val="center"/>
          </w:tcPr>
          <w:p w14:paraId="7C52F616" w14:textId="77777777" w:rsidR="00CC1406" w:rsidRPr="00747CB3" w:rsidRDefault="00CC1406" w:rsidP="00E30CFA">
            <w:pPr>
              <w:pStyle w:val="WW-NormalWeb1"/>
              <w:snapToGrid w:val="0"/>
              <w:spacing w:before="60" w:after="60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747CB3">
              <w:rPr>
                <w:rFonts w:ascii="Arial" w:hAnsi="Arial" w:cs="Arial"/>
                <w:b/>
                <w:sz w:val="18"/>
                <w:szCs w:val="18"/>
              </w:rPr>
              <w:t>Kullanım Gerekçesi</w:t>
            </w:r>
          </w:p>
        </w:tc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  <w:vAlign w:val="center"/>
          </w:tcPr>
          <w:p w14:paraId="15B7B55D" w14:textId="5243E018" w:rsidR="00CC1406" w:rsidRPr="00747CB3" w:rsidRDefault="00CC1406" w:rsidP="00E30CFA">
            <w:pPr>
              <w:pStyle w:val="WW-NormalWeb1"/>
              <w:snapToGrid w:val="0"/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47CB3">
              <w:rPr>
                <w:rFonts w:ascii="Arial" w:hAnsi="Arial" w:cs="Arial"/>
                <w:b/>
                <w:color w:val="000000"/>
                <w:sz w:val="18"/>
                <w:szCs w:val="18"/>
              </w:rPr>
              <w:t>Bedeli (TL)</w:t>
            </w:r>
            <w:r w:rsidR="00E72A25">
              <w:rPr>
                <w:rFonts w:ascii="Arial" w:hAnsi="Arial" w:cs="Arial"/>
                <w:b/>
                <w:color w:val="000000"/>
                <w:sz w:val="18"/>
                <w:szCs w:val="18"/>
              </w:rPr>
              <w:t>*</w:t>
            </w:r>
          </w:p>
        </w:tc>
      </w:tr>
      <w:tr w:rsidR="00CC1406" w:rsidRPr="00747CB3" w14:paraId="6C191E24" w14:textId="77777777" w:rsidTr="00B23D78">
        <w:trPr>
          <w:trHeight w:val="686"/>
        </w:trPr>
        <w:tc>
          <w:tcPr>
            <w:tcW w:w="214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FF9B9D8" w14:textId="415507E8" w:rsidR="00CC1406" w:rsidRPr="00B23D78" w:rsidRDefault="00B23D78" w:rsidP="00CC1406">
            <w:pPr>
              <w:pStyle w:val="WW-NormalWeb1"/>
              <w:spacing w:before="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23D78"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  <w:r w:rsidR="00CC1406" w:rsidRPr="00B23D78">
              <w:rPr>
                <w:rFonts w:ascii="Arial" w:hAnsi="Arial" w:cs="Arial"/>
                <w:b/>
                <w:bCs/>
                <w:sz w:val="18"/>
                <w:szCs w:val="18"/>
              </w:rPr>
              <w:t>akine ve teçhizat alımları</w:t>
            </w:r>
          </w:p>
        </w:tc>
        <w:tc>
          <w:tcPr>
            <w:tcW w:w="223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4A5B4CCA" w14:textId="3715D9AE" w:rsidR="00CC1406" w:rsidRPr="00747CB3" w:rsidRDefault="00CC1406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8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2B9DB980" w14:textId="77777777" w:rsidR="00CC1406" w:rsidRPr="00747CB3" w:rsidRDefault="00CC1406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</w:tc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CE22E5A" w14:textId="77777777" w:rsidR="00CC1406" w:rsidRPr="00747CB3" w:rsidRDefault="00CC1406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CC1406" w:rsidRPr="00747CB3" w14:paraId="1D0AE70E" w14:textId="77777777" w:rsidTr="00B23D78">
        <w:trPr>
          <w:trHeight w:val="720"/>
        </w:trPr>
        <w:tc>
          <w:tcPr>
            <w:tcW w:w="2143" w:type="dxa"/>
            <w:tcBorders>
              <w:left w:val="single" w:sz="8" w:space="0" w:color="000000"/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AA6370D" w14:textId="52A56332" w:rsidR="00CC1406" w:rsidRPr="00B23D78" w:rsidRDefault="00141C46" w:rsidP="00CC1406">
            <w:pPr>
              <w:pStyle w:val="WW-NormalWeb1"/>
              <w:spacing w:before="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Ö</w:t>
            </w:r>
            <w:r w:rsidR="00CC1406" w:rsidRPr="00B23D78">
              <w:rPr>
                <w:rFonts w:ascii="Arial" w:hAnsi="Arial" w:cs="Arial"/>
                <w:b/>
                <w:bCs/>
                <w:sz w:val="18"/>
                <w:szCs w:val="18"/>
              </w:rPr>
              <w:t>n verilerin toplanması</w:t>
            </w:r>
          </w:p>
        </w:tc>
        <w:tc>
          <w:tcPr>
            <w:tcW w:w="2236" w:type="dxa"/>
            <w:tcBorders>
              <w:top w:val="single" w:sz="4" w:space="0" w:color="000000"/>
              <w:left w:val="single" w:sz="8" w:space="0" w:color="000000"/>
              <w:bottom w:val="single" w:sz="4" w:space="0" w:color="auto"/>
            </w:tcBorders>
            <w:vAlign w:val="center"/>
          </w:tcPr>
          <w:p w14:paraId="759ABDD1" w14:textId="5C4CC173" w:rsidR="00CC1406" w:rsidRPr="00747CB3" w:rsidRDefault="00CC1406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89" w:type="dxa"/>
            <w:tcBorders>
              <w:top w:val="single" w:sz="4" w:space="0" w:color="000000"/>
              <w:left w:val="single" w:sz="8" w:space="0" w:color="000000"/>
              <w:bottom w:val="single" w:sz="4" w:space="0" w:color="auto"/>
            </w:tcBorders>
            <w:vAlign w:val="center"/>
          </w:tcPr>
          <w:p w14:paraId="4C7101CC" w14:textId="77777777" w:rsidR="00CC1406" w:rsidRPr="00747CB3" w:rsidRDefault="00CC1406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46" w:type="dxa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65EC727" w14:textId="77777777" w:rsidR="00CC1406" w:rsidRPr="00747CB3" w:rsidRDefault="00CC1406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CC1406" w:rsidRPr="00747CB3" w14:paraId="6EA71444" w14:textId="77777777" w:rsidTr="00B23D78">
        <w:trPr>
          <w:trHeight w:val="501"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F20B416" w14:textId="77777777" w:rsidR="00CC1406" w:rsidRPr="00B23D78" w:rsidRDefault="00CC1406" w:rsidP="00CC1406">
            <w:pPr>
              <w:pStyle w:val="WW-NormalWeb1"/>
              <w:spacing w:before="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23D7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Sarf malzeme giderleri  </w:t>
            </w:r>
          </w:p>
          <w:p w14:paraId="464ECD4A" w14:textId="77777777" w:rsidR="00CC1406" w:rsidRPr="00B23D78" w:rsidRDefault="00CC1406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67B7B" w14:textId="07A63F6F" w:rsidR="00CC1406" w:rsidRPr="00747CB3" w:rsidRDefault="00CC1406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BF13A" w14:textId="77777777" w:rsidR="00CC1406" w:rsidRPr="00747CB3" w:rsidRDefault="00CC1406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22C36" w14:textId="77777777" w:rsidR="00CC1406" w:rsidRPr="00747CB3" w:rsidRDefault="00CC1406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CC1406" w:rsidRPr="00747CB3" w14:paraId="03BDA895" w14:textId="77777777" w:rsidTr="00B23D78">
        <w:trPr>
          <w:trHeight w:val="501"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953C265" w14:textId="77777777" w:rsidR="00CC1406" w:rsidRPr="00B23D78" w:rsidRDefault="00CC1406" w:rsidP="00CC1406">
            <w:pPr>
              <w:pStyle w:val="WW-NormalWeb1"/>
              <w:spacing w:before="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23D7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Proje ile ilgili seyahat giderleri </w:t>
            </w:r>
          </w:p>
          <w:p w14:paraId="5F0B0672" w14:textId="77777777" w:rsidR="00CC1406" w:rsidRPr="00B23D78" w:rsidRDefault="00CC1406" w:rsidP="00CC1406">
            <w:pPr>
              <w:pStyle w:val="WW-NormalWeb1"/>
              <w:spacing w:before="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335E8" w14:textId="77777777" w:rsidR="00CC1406" w:rsidRPr="00747CB3" w:rsidRDefault="00CC1406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7CDBD" w14:textId="77777777" w:rsidR="00CC1406" w:rsidRPr="00747CB3" w:rsidRDefault="00CC1406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C97F0" w14:textId="77777777" w:rsidR="00CC1406" w:rsidRPr="00747CB3" w:rsidRDefault="00CC1406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CC1406" w:rsidRPr="00747CB3" w14:paraId="26F49DFE" w14:textId="77777777" w:rsidTr="00B23D78">
        <w:trPr>
          <w:trHeight w:val="523"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C6941A1" w14:textId="310B1D12" w:rsidR="00CC1406" w:rsidRPr="00B23D78" w:rsidRDefault="00CC1406" w:rsidP="00CC1406">
            <w:pPr>
              <w:pStyle w:val="WW-NormalWeb1"/>
              <w:spacing w:before="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23D7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Hizmet alımları 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79096" w14:textId="77777777" w:rsidR="00CC1406" w:rsidRPr="00747CB3" w:rsidRDefault="00CC1406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28ED4" w14:textId="77777777" w:rsidR="00CC1406" w:rsidRPr="00747CB3" w:rsidRDefault="00CC1406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E27AC" w14:textId="77777777" w:rsidR="00CC1406" w:rsidRPr="00747CB3" w:rsidRDefault="00CC1406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CC1406" w:rsidRPr="00747CB3" w14:paraId="5E80F0CE" w14:textId="77777777" w:rsidTr="00B23D78">
        <w:trPr>
          <w:trHeight w:val="501"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E7DF9FD" w14:textId="44E0AA7A" w:rsidR="00CC1406" w:rsidRPr="00B23D78" w:rsidRDefault="00CC1406" w:rsidP="00CC1406">
            <w:pPr>
              <w:pStyle w:val="WW-NormalWeb1"/>
              <w:spacing w:before="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23D78">
              <w:rPr>
                <w:rFonts w:ascii="Arial" w:hAnsi="Arial" w:cs="Arial"/>
                <w:b/>
                <w:bCs/>
                <w:sz w:val="18"/>
                <w:szCs w:val="18"/>
              </w:rPr>
              <w:t>Temsil ve tanıtma giderleri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C3F92" w14:textId="77777777" w:rsidR="00CC1406" w:rsidRPr="00747CB3" w:rsidRDefault="00CC1406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F83A7" w14:textId="77777777" w:rsidR="00CC1406" w:rsidRPr="00747CB3" w:rsidRDefault="00CC1406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A7FAE" w14:textId="77777777" w:rsidR="00CC1406" w:rsidRPr="00747CB3" w:rsidRDefault="00CC1406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E05C59" w:rsidRPr="00747CB3" w14:paraId="021B89EA" w14:textId="77777777" w:rsidTr="00B23D78">
        <w:trPr>
          <w:trHeight w:val="501"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240876A" w14:textId="547DA7FD" w:rsidR="00E05C59" w:rsidRPr="00B23D78" w:rsidRDefault="00141C46" w:rsidP="00CC1406">
            <w:pPr>
              <w:pStyle w:val="WW-NormalWeb1"/>
              <w:spacing w:before="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Kısmi zamanlı </w:t>
            </w:r>
            <w:r w:rsidR="00E05C59">
              <w:rPr>
                <w:rFonts w:ascii="Arial" w:hAnsi="Arial" w:cs="Arial"/>
                <w:b/>
                <w:bCs/>
                <w:sz w:val="18"/>
                <w:szCs w:val="18"/>
              </w:rPr>
              <w:t>Öğrenci çalışma gideri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*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7AACE" w14:textId="77777777" w:rsidR="00E05C59" w:rsidRPr="00747CB3" w:rsidRDefault="00E05C59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04447" w14:textId="77777777" w:rsidR="00E05C59" w:rsidRPr="00747CB3" w:rsidRDefault="00E05C59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84569" w14:textId="77777777" w:rsidR="00E05C59" w:rsidRPr="00747CB3" w:rsidRDefault="00E05C59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CC1406" w:rsidRPr="00CC1406" w14:paraId="24E1EFEC" w14:textId="77777777" w:rsidTr="00B23D78">
        <w:trPr>
          <w:trHeight w:val="501"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84D4CE7" w14:textId="0ABDEA48" w:rsidR="00CC1406" w:rsidRPr="00CC1406" w:rsidRDefault="00CC1406" w:rsidP="00CC1406">
            <w:pPr>
              <w:pStyle w:val="WW-NormalWeb1"/>
              <w:spacing w:before="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C140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GENEL TOPLAM 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88BF6C3" w14:textId="77777777" w:rsidR="00CC1406" w:rsidRPr="00CC1406" w:rsidRDefault="00CC1406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C865D32" w14:textId="77777777" w:rsidR="00CC1406" w:rsidRPr="00CC1406" w:rsidRDefault="00CC1406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9B23682" w14:textId="77777777" w:rsidR="00CC1406" w:rsidRPr="00CC1406" w:rsidRDefault="00CC1406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</w:tc>
      </w:tr>
      <w:tr w:rsidR="00B23D78" w:rsidRPr="00CC1406" w14:paraId="78063E56" w14:textId="77777777" w:rsidTr="00B23D78">
        <w:trPr>
          <w:trHeight w:val="4324"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677CC0D" w14:textId="39DF5F50" w:rsidR="00B23D78" w:rsidRPr="00CC1406" w:rsidRDefault="00B23D78" w:rsidP="00B23D78">
            <w:pPr>
              <w:pStyle w:val="WW-NormalWeb1"/>
              <w:spacing w:before="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GEREKÇE --              EK AÇIKLAMA </w:t>
            </w:r>
          </w:p>
        </w:tc>
        <w:tc>
          <w:tcPr>
            <w:tcW w:w="73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5450A" w14:textId="77777777" w:rsidR="00B23D78" w:rsidRPr="00CC1406" w:rsidRDefault="00B23D78" w:rsidP="00CC1406">
            <w:pPr>
              <w:pStyle w:val="WW-NormalWeb1"/>
              <w:snapToGrid w:val="0"/>
              <w:spacing w:before="60" w:after="60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</w:tc>
      </w:tr>
    </w:tbl>
    <w:p w14:paraId="2ED9835C" w14:textId="77777777" w:rsidR="00BB6421" w:rsidRDefault="00BB6421" w:rsidP="00373BFD">
      <w:pPr>
        <w:pStyle w:val="WW-NormalWeb1"/>
        <w:spacing w:before="0" w:after="0"/>
        <w:contextualSpacing/>
        <w:rPr>
          <w:rFonts w:ascii="Arial" w:hAnsi="Arial" w:cs="Arial"/>
          <w:color w:val="000000"/>
          <w:sz w:val="18"/>
          <w:szCs w:val="18"/>
        </w:rPr>
      </w:pPr>
    </w:p>
    <w:p w14:paraId="425F599A" w14:textId="77777777" w:rsidR="002E6D0B" w:rsidRPr="002E6D0B" w:rsidRDefault="002E6D0B" w:rsidP="002E6D0B">
      <w:pPr>
        <w:pStyle w:val="WW-NormalWeb1"/>
        <w:spacing w:before="0" w:after="0"/>
        <w:ind w:left="357"/>
        <w:rPr>
          <w:rFonts w:ascii="Arial" w:hAnsi="Arial" w:cs="Arial"/>
          <w:bCs/>
          <w:sz w:val="18"/>
          <w:szCs w:val="18"/>
        </w:rPr>
      </w:pPr>
    </w:p>
    <w:p w14:paraId="68EAA4C5" w14:textId="77777777" w:rsidR="002E6D0B" w:rsidRDefault="002E6D0B" w:rsidP="002E6D0B">
      <w:pPr>
        <w:pStyle w:val="WW-NormalWeb1"/>
        <w:spacing w:before="0" w:after="0"/>
        <w:ind w:left="357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ALT YAPI KURULUM İÇİN MAKİNE VE TEÇHİZAT ALIMI BÜTÇESİ </w:t>
      </w:r>
    </w:p>
    <w:p w14:paraId="6906BBCB" w14:textId="1A805D14" w:rsidR="002E6D0B" w:rsidRPr="002E6D0B" w:rsidRDefault="002E6D0B" w:rsidP="002E6D0B">
      <w:pPr>
        <w:pStyle w:val="WW-NormalWeb1"/>
        <w:numPr>
          <w:ilvl w:val="0"/>
          <w:numId w:val="35"/>
        </w:numPr>
        <w:spacing w:before="0" w:after="0"/>
        <w:rPr>
          <w:rFonts w:ascii="Arial" w:hAnsi="Arial" w:cs="Arial"/>
          <w:bCs/>
          <w:sz w:val="18"/>
          <w:szCs w:val="18"/>
        </w:rPr>
      </w:pPr>
      <w:r w:rsidRPr="002E6D0B">
        <w:rPr>
          <w:rFonts w:ascii="Arial" w:hAnsi="Arial" w:cs="Arial"/>
          <w:color w:val="000000"/>
          <w:sz w:val="18"/>
          <w:szCs w:val="18"/>
        </w:rPr>
        <w:t>En fazla 50.000TL ek olarak talep edilebilir</w:t>
      </w:r>
      <w:r>
        <w:rPr>
          <w:rFonts w:ascii="Arial" w:hAnsi="Arial" w:cs="Arial"/>
          <w:b/>
          <w:color w:val="000000"/>
          <w:sz w:val="18"/>
          <w:szCs w:val="18"/>
        </w:rPr>
        <w:t xml:space="preserve">. </w:t>
      </w:r>
    </w:p>
    <w:p w14:paraId="06CB5FC5" w14:textId="497F79A5" w:rsidR="002E6D0B" w:rsidRDefault="002E6D0B" w:rsidP="002E6D0B">
      <w:pPr>
        <w:pStyle w:val="WW-NormalWeb1"/>
        <w:tabs>
          <w:tab w:val="left" w:pos="3265"/>
        </w:tabs>
        <w:spacing w:before="0" w:after="0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ab/>
      </w:r>
    </w:p>
    <w:tbl>
      <w:tblPr>
        <w:tblW w:w="95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143"/>
        <w:gridCol w:w="2236"/>
        <w:gridCol w:w="3589"/>
        <w:gridCol w:w="1546"/>
      </w:tblGrid>
      <w:tr w:rsidR="002E6D0B" w:rsidRPr="00747CB3" w14:paraId="15E4120B" w14:textId="77777777" w:rsidTr="000C1F48">
        <w:trPr>
          <w:trHeight w:val="344"/>
        </w:trPr>
        <w:tc>
          <w:tcPr>
            <w:tcW w:w="2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0CECE" w:themeFill="background2" w:themeFillShade="E6"/>
            <w:vAlign w:val="center"/>
          </w:tcPr>
          <w:p w14:paraId="05E5DEAD" w14:textId="77777777" w:rsidR="002E6D0B" w:rsidRPr="00747CB3" w:rsidRDefault="002E6D0B" w:rsidP="000C1F48">
            <w:pPr>
              <w:pStyle w:val="WW-NormalWeb1"/>
              <w:snapToGrid w:val="0"/>
              <w:spacing w:before="60" w:after="60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Harcama Kalemi</w:t>
            </w:r>
          </w:p>
        </w:tc>
        <w:tc>
          <w:tcPr>
            <w:tcW w:w="2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0CECE" w:themeFill="background2" w:themeFillShade="E6"/>
            <w:vAlign w:val="center"/>
          </w:tcPr>
          <w:p w14:paraId="5E9C51B6" w14:textId="77777777" w:rsidR="002E6D0B" w:rsidRPr="00747CB3" w:rsidRDefault="002E6D0B" w:rsidP="000C1F48">
            <w:pPr>
              <w:pStyle w:val="WW-NormalWeb1"/>
              <w:snapToGrid w:val="0"/>
              <w:spacing w:before="60" w:after="60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Adı/ Mahiyeti</w:t>
            </w:r>
          </w:p>
        </w:tc>
        <w:tc>
          <w:tcPr>
            <w:tcW w:w="3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0CECE" w:themeFill="background2" w:themeFillShade="E6"/>
            <w:vAlign w:val="center"/>
          </w:tcPr>
          <w:p w14:paraId="2DF79C2B" w14:textId="6DCC04B2" w:rsidR="002E6D0B" w:rsidRPr="00747CB3" w:rsidRDefault="002E6D0B" w:rsidP="000C1F48">
            <w:pPr>
              <w:pStyle w:val="WW-NormalWeb1"/>
              <w:snapToGrid w:val="0"/>
              <w:spacing w:before="60" w:after="60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Kullanım Amacı</w:t>
            </w:r>
          </w:p>
        </w:tc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  <w:vAlign w:val="center"/>
          </w:tcPr>
          <w:p w14:paraId="0F2EEA6D" w14:textId="77777777" w:rsidR="002E6D0B" w:rsidRPr="00747CB3" w:rsidRDefault="002E6D0B" w:rsidP="000C1F48">
            <w:pPr>
              <w:pStyle w:val="WW-NormalWeb1"/>
              <w:snapToGrid w:val="0"/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47CB3">
              <w:rPr>
                <w:rFonts w:ascii="Arial" w:hAnsi="Arial" w:cs="Arial"/>
                <w:b/>
                <w:color w:val="000000"/>
                <w:sz w:val="18"/>
                <w:szCs w:val="18"/>
              </w:rPr>
              <w:t>Bedeli (TL)</w:t>
            </w:r>
          </w:p>
        </w:tc>
      </w:tr>
      <w:tr w:rsidR="002E6D0B" w:rsidRPr="00747CB3" w14:paraId="40AC77E5" w14:textId="77777777" w:rsidTr="00784F32">
        <w:trPr>
          <w:trHeight w:val="344"/>
        </w:trPr>
        <w:tc>
          <w:tcPr>
            <w:tcW w:w="2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6994FD8B" w14:textId="1487A473" w:rsidR="002E6D0B" w:rsidRDefault="002E6D0B" w:rsidP="002E6D0B">
            <w:pPr>
              <w:pStyle w:val="WW-NormalWeb1"/>
              <w:snapToGrid w:val="0"/>
              <w:spacing w:before="60" w:after="6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ALT YAPI KURULUM İÇİN MAKİNE VE TEÇHİZAT ALIMI </w:t>
            </w:r>
          </w:p>
        </w:tc>
        <w:tc>
          <w:tcPr>
            <w:tcW w:w="2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13CFBDA0" w14:textId="77777777" w:rsidR="002E6D0B" w:rsidRDefault="002E6D0B" w:rsidP="000C1F48">
            <w:pPr>
              <w:pStyle w:val="WW-NormalWeb1"/>
              <w:snapToGrid w:val="0"/>
              <w:spacing w:before="60" w:after="60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3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23AA6DD5" w14:textId="77777777" w:rsidR="002E6D0B" w:rsidRPr="00747CB3" w:rsidRDefault="002E6D0B" w:rsidP="000C1F48">
            <w:pPr>
              <w:pStyle w:val="WW-NormalWeb1"/>
              <w:snapToGrid w:val="0"/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C443B86" w14:textId="77777777" w:rsidR="002E6D0B" w:rsidRPr="00747CB3" w:rsidRDefault="002E6D0B" w:rsidP="000C1F48">
            <w:pPr>
              <w:pStyle w:val="WW-NormalWeb1"/>
              <w:snapToGrid w:val="0"/>
              <w:spacing w:before="60" w:after="60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</w:tc>
      </w:tr>
      <w:tr w:rsidR="002E6D0B" w:rsidRPr="00747CB3" w14:paraId="2D7F1DF7" w14:textId="77777777" w:rsidTr="00784F32">
        <w:trPr>
          <w:trHeight w:val="2511"/>
        </w:trPr>
        <w:tc>
          <w:tcPr>
            <w:tcW w:w="2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339E3434" w14:textId="1779227D" w:rsidR="002E6D0B" w:rsidRDefault="002E6D0B" w:rsidP="002E6D0B">
            <w:pPr>
              <w:pStyle w:val="WW-NormalWeb1"/>
              <w:snapToGrid w:val="0"/>
              <w:spacing w:before="60" w:after="6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GEREKÇESİ</w:t>
            </w:r>
          </w:p>
        </w:tc>
        <w:tc>
          <w:tcPr>
            <w:tcW w:w="737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52C5E8" w14:textId="77777777" w:rsidR="002E6D0B" w:rsidRPr="00747CB3" w:rsidRDefault="002E6D0B" w:rsidP="002E6D0B">
            <w:pPr>
              <w:pStyle w:val="WW-NormalWeb1"/>
              <w:snapToGrid w:val="0"/>
              <w:spacing w:before="60" w:after="6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</w:tc>
      </w:tr>
    </w:tbl>
    <w:p w14:paraId="7C8142A0" w14:textId="77777777" w:rsidR="002E6D0B" w:rsidRDefault="002E6D0B" w:rsidP="00373BFD">
      <w:pPr>
        <w:pStyle w:val="WW-NormalWeb1"/>
        <w:spacing w:before="0" w:after="0"/>
        <w:contextualSpacing/>
        <w:rPr>
          <w:rFonts w:ascii="Arial" w:hAnsi="Arial" w:cs="Arial"/>
          <w:color w:val="000000"/>
          <w:sz w:val="18"/>
          <w:szCs w:val="18"/>
        </w:rPr>
      </w:pPr>
    </w:p>
    <w:p w14:paraId="699137DC" w14:textId="77777777" w:rsidR="00BB6421" w:rsidRDefault="00BB6421" w:rsidP="00373BFD">
      <w:pPr>
        <w:pStyle w:val="WW-NormalWeb1"/>
        <w:spacing w:before="0" w:after="0"/>
        <w:contextualSpacing/>
        <w:rPr>
          <w:rFonts w:ascii="Arial" w:hAnsi="Arial" w:cs="Arial"/>
          <w:color w:val="000000"/>
          <w:sz w:val="18"/>
          <w:szCs w:val="18"/>
        </w:rPr>
      </w:pPr>
    </w:p>
    <w:p w14:paraId="27F23A81" w14:textId="77777777" w:rsidR="002E6D0B" w:rsidRDefault="002E6D0B" w:rsidP="00373BFD">
      <w:pPr>
        <w:pStyle w:val="WW-NormalWeb1"/>
        <w:spacing w:before="0" w:after="0"/>
        <w:contextualSpacing/>
        <w:rPr>
          <w:rFonts w:ascii="Arial" w:hAnsi="Arial" w:cs="Arial"/>
          <w:color w:val="000000"/>
          <w:sz w:val="18"/>
          <w:szCs w:val="18"/>
        </w:rPr>
      </w:pPr>
    </w:p>
    <w:p w14:paraId="12BB2282" w14:textId="77777777" w:rsidR="002E6D0B" w:rsidRDefault="002E6D0B" w:rsidP="00373BFD">
      <w:pPr>
        <w:pStyle w:val="WW-NormalWeb1"/>
        <w:spacing w:before="0" w:after="0"/>
        <w:contextualSpacing/>
        <w:rPr>
          <w:rFonts w:ascii="Arial" w:hAnsi="Arial" w:cs="Arial"/>
          <w:color w:val="000000"/>
          <w:sz w:val="18"/>
          <w:szCs w:val="18"/>
        </w:rPr>
      </w:pPr>
    </w:p>
    <w:p w14:paraId="0318F227" w14:textId="77777777" w:rsidR="00BB6421" w:rsidRDefault="00BB6421" w:rsidP="00373BFD">
      <w:pPr>
        <w:pStyle w:val="WW-NormalWeb1"/>
        <w:spacing w:before="0" w:after="0"/>
        <w:contextualSpacing/>
        <w:rPr>
          <w:rFonts w:ascii="Arial" w:hAnsi="Arial" w:cs="Arial"/>
          <w:color w:val="000000"/>
          <w:sz w:val="18"/>
          <w:szCs w:val="18"/>
        </w:rPr>
      </w:pPr>
    </w:p>
    <w:p w14:paraId="5CAF8559" w14:textId="77777777" w:rsidR="00BB4D28" w:rsidRPr="00106798" w:rsidRDefault="00804507" w:rsidP="00C36AD4">
      <w:pPr>
        <w:pStyle w:val="WW-NormalWeb1"/>
        <w:numPr>
          <w:ilvl w:val="0"/>
          <w:numId w:val="24"/>
        </w:numPr>
        <w:spacing w:before="0" w:after="0"/>
        <w:ind w:left="0" w:hanging="11"/>
        <w:contextualSpacing/>
        <w:jc w:val="both"/>
        <w:rPr>
          <w:rFonts w:ascii="Arial" w:hAnsi="Arial" w:cs="Arial"/>
          <w:b/>
          <w:bCs/>
          <w:sz w:val="20"/>
          <w:szCs w:val="18"/>
        </w:rPr>
      </w:pPr>
      <w:r w:rsidRPr="00106798">
        <w:rPr>
          <w:rFonts w:ascii="Arial" w:hAnsi="Arial" w:cs="Arial"/>
          <w:b/>
          <w:bCs/>
          <w:sz w:val="20"/>
          <w:szCs w:val="18"/>
        </w:rPr>
        <w:t xml:space="preserve">BEKLENEN ETKİ </w:t>
      </w:r>
    </w:p>
    <w:p w14:paraId="549B82AB" w14:textId="77777777" w:rsidR="00804507" w:rsidRPr="00E83BC3" w:rsidRDefault="00804507" w:rsidP="003A1BD6">
      <w:pPr>
        <w:pStyle w:val="ListParagraph"/>
        <w:spacing w:after="0" w:line="240" w:lineRule="auto"/>
        <w:ind w:left="708"/>
        <w:jc w:val="both"/>
        <w:rPr>
          <w:rFonts w:ascii="Arial" w:hAnsi="Arial" w:cs="Arial"/>
          <w:color w:val="000000"/>
          <w:sz w:val="18"/>
          <w:szCs w:val="24"/>
          <w:lang w:val="tr-TR"/>
        </w:rPr>
      </w:pPr>
      <w:r>
        <w:rPr>
          <w:rFonts w:ascii="Arial" w:hAnsi="Arial" w:cs="Arial"/>
        </w:rPr>
        <w:t>i</w:t>
      </w:r>
      <w:r w:rsidRPr="00E83BC3">
        <w:rPr>
          <w:rFonts w:ascii="Arial" w:hAnsi="Arial" w:cs="Arial"/>
          <w:color w:val="000000"/>
          <w:sz w:val="18"/>
          <w:szCs w:val="24"/>
          <w:lang w:val="tr-TR"/>
        </w:rPr>
        <w:t>: Beklenen Çıktılar</w:t>
      </w:r>
    </w:p>
    <w:p w14:paraId="6CF0C411" w14:textId="12519E46" w:rsidR="00804507" w:rsidRPr="00E83BC3" w:rsidRDefault="00804507" w:rsidP="003A1BD6">
      <w:pPr>
        <w:pStyle w:val="ListParagraph"/>
        <w:spacing w:after="0" w:line="240" w:lineRule="auto"/>
        <w:ind w:left="708"/>
        <w:jc w:val="both"/>
        <w:rPr>
          <w:rFonts w:ascii="Arial" w:hAnsi="Arial" w:cs="Arial"/>
          <w:color w:val="000000"/>
          <w:sz w:val="18"/>
          <w:szCs w:val="24"/>
          <w:lang w:val="tr-TR"/>
        </w:rPr>
      </w:pPr>
      <w:r w:rsidRPr="00E83BC3">
        <w:rPr>
          <w:rFonts w:ascii="Arial" w:hAnsi="Arial" w:cs="Arial"/>
          <w:color w:val="000000"/>
          <w:sz w:val="18"/>
          <w:szCs w:val="24"/>
          <w:lang w:val="tr-TR"/>
        </w:rPr>
        <w:t xml:space="preserve">ii: </w:t>
      </w:r>
      <w:r w:rsidR="00E72A25">
        <w:rPr>
          <w:rFonts w:ascii="Arial" w:hAnsi="Arial" w:cs="Arial"/>
          <w:color w:val="000000"/>
          <w:sz w:val="18"/>
          <w:szCs w:val="24"/>
          <w:lang w:val="tr-TR"/>
        </w:rPr>
        <w:t>Proje Yürütücüsünün</w:t>
      </w:r>
      <w:r w:rsidRPr="00E83BC3">
        <w:rPr>
          <w:rFonts w:ascii="Arial" w:hAnsi="Arial" w:cs="Arial"/>
          <w:color w:val="000000"/>
          <w:sz w:val="18"/>
          <w:szCs w:val="24"/>
          <w:lang w:val="tr-TR"/>
        </w:rPr>
        <w:t xml:space="preserve"> Çalışmalarına Sağlayacağı Katkı</w:t>
      </w:r>
    </w:p>
    <w:p w14:paraId="6B9EBA3B" w14:textId="77777777" w:rsidR="00BB4D28" w:rsidRPr="00E52315" w:rsidRDefault="00BB4D28" w:rsidP="00373BFD">
      <w:pPr>
        <w:pStyle w:val="WW-NormalWeb1"/>
        <w:spacing w:before="0" w:after="0"/>
        <w:contextualSpacing/>
        <w:jc w:val="both"/>
        <w:rPr>
          <w:rFonts w:ascii="Arial" w:hAnsi="Arial" w:cs="Arial"/>
          <w:color w:val="000000"/>
          <w:sz w:val="18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9961"/>
      </w:tblGrid>
      <w:tr w:rsidR="00143B76" w:rsidRPr="00E52315" w14:paraId="3FB6B8C1" w14:textId="77777777" w:rsidTr="004E2D28">
        <w:trPr>
          <w:trHeight w:val="592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B6597" w14:textId="77777777" w:rsidR="00143B76" w:rsidRPr="00E52315" w:rsidRDefault="00143B76" w:rsidP="00373BFD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24552AF2" w14:textId="77777777" w:rsidR="00143B76" w:rsidRPr="003A1BD6" w:rsidRDefault="00E83BC3" w:rsidP="00E83BC3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color w:val="000000"/>
                <w:sz w:val="18"/>
                <w:szCs w:val="24"/>
                <w:u w:val="single"/>
                <w:lang w:val="tr-TR"/>
              </w:rPr>
            </w:pPr>
            <w:r w:rsidRPr="003A1BD6">
              <w:rPr>
                <w:rFonts w:ascii="Arial" w:hAnsi="Arial" w:cs="Arial"/>
                <w:u w:val="single"/>
              </w:rPr>
              <w:t>i</w:t>
            </w:r>
            <w:r w:rsidRPr="003A1BD6">
              <w:rPr>
                <w:rFonts w:ascii="Arial" w:hAnsi="Arial" w:cs="Arial"/>
                <w:color w:val="000000"/>
                <w:sz w:val="18"/>
                <w:szCs w:val="24"/>
                <w:u w:val="single"/>
                <w:lang w:val="tr-TR"/>
              </w:rPr>
              <w:t xml:space="preserve">: Beklenen Çıktılar: </w:t>
            </w:r>
          </w:p>
          <w:p w14:paraId="725D5EA0" w14:textId="77777777" w:rsidR="00E83BC3" w:rsidRDefault="00E83BC3" w:rsidP="00E83BC3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color w:val="000000"/>
                <w:sz w:val="18"/>
                <w:szCs w:val="24"/>
                <w:lang w:val="tr-TR"/>
              </w:rPr>
            </w:pPr>
          </w:p>
          <w:p w14:paraId="030422BB" w14:textId="77777777" w:rsidR="00E83BC3" w:rsidRDefault="00E83BC3" w:rsidP="00E83BC3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color w:val="000000"/>
                <w:sz w:val="18"/>
                <w:szCs w:val="24"/>
                <w:lang w:val="tr-TR"/>
              </w:rPr>
            </w:pPr>
          </w:p>
          <w:p w14:paraId="50B50420" w14:textId="77777777" w:rsidR="00E83BC3" w:rsidRDefault="00E83BC3" w:rsidP="00E83BC3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color w:val="000000"/>
                <w:sz w:val="18"/>
                <w:szCs w:val="24"/>
                <w:lang w:val="tr-TR"/>
              </w:rPr>
            </w:pPr>
          </w:p>
          <w:p w14:paraId="4B6C0F33" w14:textId="77777777" w:rsidR="00E83BC3" w:rsidRDefault="00E83BC3" w:rsidP="00E83BC3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color w:val="000000"/>
                <w:sz w:val="18"/>
                <w:szCs w:val="24"/>
                <w:lang w:val="tr-TR"/>
              </w:rPr>
            </w:pPr>
          </w:p>
          <w:p w14:paraId="0B9004A0" w14:textId="77777777" w:rsidR="000256A7" w:rsidRDefault="000256A7" w:rsidP="00E83BC3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color w:val="000000"/>
                <w:sz w:val="18"/>
                <w:szCs w:val="24"/>
                <w:lang w:val="tr-TR"/>
              </w:rPr>
            </w:pPr>
          </w:p>
          <w:p w14:paraId="2F0E3396" w14:textId="77777777" w:rsidR="000256A7" w:rsidRDefault="000256A7" w:rsidP="00E83BC3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color w:val="000000"/>
                <w:sz w:val="18"/>
                <w:szCs w:val="24"/>
                <w:lang w:val="tr-TR"/>
              </w:rPr>
            </w:pPr>
          </w:p>
          <w:p w14:paraId="4EDDC394" w14:textId="77777777" w:rsidR="00E83BC3" w:rsidRDefault="00E83BC3" w:rsidP="00E83BC3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color w:val="000000"/>
                <w:sz w:val="18"/>
                <w:szCs w:val="24"/>
                <w:lang w:val="tr-TR"/>
              </w:rPr>
            </w:pPr>
          </w:p>
          <w:p w14:paraId="2CA4E68C" w14:textId="77777777" w:rsidR="00E83BC3" w:rsidRPr="003A1BD6" w:rsidRDefault="00E83BC3" w:rsidP="00E83BC3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color w:val="000000"/>
                <w:sz w:val="18"/>
                <w:szCs w:val="24"/>
                <w:u w:val="single"/>
                <w:lang w:val="tr-TR"/>
              </w:rPr>
            </w:pPr>
          </w:p>
          <w:p w14:paraId="4D2D6445" w14:textId="2DDCB00C" w:rsidR="00E83BC3" w:rsidRPr="003A1BD6" w:rsidRDefault="00E83BC3" w:rsidP="00E83BC3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color w:val="000000"/>
                <w:sz w:val="18"/>
                <w:szCs w:val="24"/>
                <w:u w:val="single"/>
                <w:lang w:val="tr-TR"/>
              </w:rPr>
            </w:pPr>
            <w:r w:rsidRPr="003A1BD6">
              <w:rPr>
                <w:rFonts w:ascii="Arial" w:hAnsi="Arial" w:cs="Arial"/>
                <w:color w:val="000000"/>
                <w:sz w:val="18"/>
                <w:szCs w:val="24"/>
                <w:u w:val="single"/>
                <w:lang w:val="tr-TR"/>
              </w:rPr>
              <w:t>ii</w:t>
            </w:r>
            <w:r w:rsidRPr="00E72A25">
              <w:rPr>
                <w:rFonts w:ascii="Arial" w:hAnsi="Arial" w:cs="Arial"/>
                <w:color w:val="000000"/>
                <w:sz w:val="18"/>
                <w:szCs w:val="24"/>
                <w:u w:val="single"/>
                <w:lang w:val="tr-TR"/>
              </w:rPr>
              <w:t xml:space="preserve">: </w:t>
            </w:r>
            <w:r w:rsidR="00E72A25" w:rsidRPr="00E72A25">
              <w:rPr>
                <w:rFonts w:ascii="Arial" w:hAnsi="Arial" w:cs="Arial"/>
                <w:color w:val="000000"/>
                <w:sz w:val="18"/>
                <w:szCs w:val="24"/>
                <w:u w:val="single"/>
                <w:lang w:val="tr-TR"/>
              </w:rPr>
              <w:t xml:space="preserve">Proje Yürütücüsünün </w:t>
            </w:r>
            <w:r w:rsidRPr="00E72A25">
              <w:rPr>
                <w:rFonts w:ascii="Arial" w:hAnsi="Arial" w:cs="Arial"/>
                <w:color w:val="000000"/>
                <w:sz w:val="18"/>
                <w:szCs w:val="24"/>
                <w:u w:val="single"/>
                <w:lang w:val="tr-TR"/>
              </w:rPr>
              <w:t>Ç</w:t>
            </w:r>
            <w:r w:rsidRPr="003A1BD6">
              <w:rPr>
                <w:rFonts w:ascii="Arial" w:hAnsi="Arial" w:cs="Arial"/>
                <w:color w:val="000000"/>
                <w:sz w:val="18"/>
                <w:szCs w:val="24"/>
                <w:u w:val="single"/>
                <w:lang w:val="tr-TR"/>
              </w:rPr>
              <w:t xml:space="preserve">alışmalarına Sağlayacağı Katkı: </w:t>
            </w:r>
          </w:p>
          <w:p w14:paraId="616C9BFB" w14:textId="77777777" w:rsidR="00A5590C" w:rsidRPr="00E52315" w:rsidRDefault="00A5590C" w:rsidP="00373BFD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1EA8E220" w14:textId="77777777" w:rsidR="00A5590C" w:rsidRPr="00E52315" w:rsidRDefault="00A5590C" w:rsidP="00373BFD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4FF7955B" w14:textId="77777777" w:rsidR="00A5590C" w:rsidRPr="00E52315" w:rsidRDefault="00A5590C" w:rsidP="00373BFD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68299295" w14:textId="77777777" w:rsidR="00143B76" w:rsidRDefault="00143B76" w:rsidP="00373BFD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1DE945C2" w14:textId="77777777" w:rsidR="000256A7" w:rsidRDefault="000256A7" w:rsidP="00373BFD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1925DEF9" w14:textId="77777777" w:rsidR="000256A7" w:rsidRPr="00E52315" w:rsidRDefault="000256A7" w:rsidP="00373BFD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5CE7B279" w14:textId="77777777" w:rsidR="00143B76" w:rsidRPr="00E52315" w:rsidRDefault="00143B76" w:rsidP="00373BFD">
            <w:pPr>
              <w:pStyle w:val="WW-NormalWeb1"/>
              <w:spacing w:before="0" w:after="0"/>
              <w:contextualSpacing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5FDA940F" w14:textId="77777777" w:rsidR="00DD2222" w:rsidRDefault="00DD2222" w:rsidP="00DD2222">
      <w:pPr>
        <w:pStyle w:val="WW-NormalWeb1"/>
        <w:spacing w:before="0" w:after="0"/>
        <w:contextualSpacing/>
        <w:jc w:val="both"/>
        <w:rPr>
          <w:rFonts w:ascii="Arial" w:hAnsi="Arial" w:cs="Arial"/>
          <w:b/>
          <w:bCs/>
          <w:sz w:val="18"/>
          <w:szCs w:val="18"/>
        </w:rPr>
      </w:pPr>
    </w:p>
    <w:p w14:paraId="5F6EFC62" w14:textId="77777777" w:rsidR="00DD2222" w:rsidRPr="00106798" w:rsidRDefault="00DD2222" w:rsidP="00DD2222">
      <w:pPr>
        <w:pStyle w:val="WW-NormalWeb1"/>
        <w:spacing w:before="0" w:after="0"/>
        <w:contextualSpacing/>
        <w:jc w:val="both"/>
        <w:rPr>
          <w:rFonts w:ascii="Arial" w:hAnsi="Arial" w:cs="Arial"/>
          <w:b/>
          <w:bCs/>
          <w:sz w:val="20"/>
          <w:szCs w:val="18"/>
        </w:rPr>
      </w:pPr>
    </w:p>
    <w:p w14:paraId="3FD51BE2" w14:textId="77777777" w:rsidR="00DD2222" w:rsidRPr="00106798" w:rsidRDefault="00DD2222" w:rsidP="00DD2222">
      <w:pPr>
        <w:pStyle w:val="WW-NormalWeb1"/>
        <w:spacing w:before="0" w:after="0"/>
        <w:contextualSpacing/>
        <w:jc w:val="both"/>
        <w:rPr>
          <w:rFonts w:ascii="Arial" w:hAnsi="Arial" w:cs="Arial"/>
          <w:b/>
          <w:bCs/>
          <w:sz w:val="20"/>
          <w:szCs w:val="18"/>
        </w:rPr>
      </w:pPr>
      <w:r w:rsidRPr="00106798">
        <w:rPr>
          <w:rFonts w:ascii="Arial" w:hAnsi="Arial" w:cs="Arial"/>
          <w:b/>
          <w:bCs/>
          <w:sz w:val="20"/>
          <w:szCs w:val="18"/>
        </w:rPr>
        <w:t>BAŞVURU FORMU EKLERİ</w:t>
      </w:r>
    </w:p>
    <w:p w14:paraId="6D9B9699" w14:textId="77777777" w:rsidR="00DD2222" w:rsidRPr="00E52315" w:rsidRDefault="00DD2222" w:rsidP="00DD2222">
      <w:pPr>
        <w:pStyle w:val="WW-NormalWeb1"/>
        <w:spacing w:before="0" w:after="0"/>
        <w:contextualSpacing/>
        <w:jc w:val="both"/>
        <w:rPr>
          <w:rFonts w:ascii="Arial" w:hAnsi="Arial" w:cs="Arial"/>
          <w:b/>
          <w:bCs/>
          <w:sz w:val="18"/>
          <w:szCs w:val="18"/>
        </w:rPr>
      </w:pPr>
    </w:p>
    <w:p w14:paraId="065A7C34" w14:textId="77777777" w:rsidR="00E72A25" w:rsidRPr="004757DD" w:rsidRDefault="00DD2222" w:rsidP="00DD2222">
      <w:pPr>
        <w:pStyle w:val="Header"/>
        <w:tabs>
          <w:tab w:val="clear" w:pos="4536"/>
          <w:tab w:val="clear" w:pos="9072"/>
        </w:tabs>
        <w:rPr>
          <w:rFonts w:ascii="Arial" w:eastAsia="Calibri" w:hAnsi="Arial" w:cs="Arial"/>
          <w:color w:val="000000"/>
          <w:sz w:val="18"/>
          <w:szCs w:val="24"/>
          <w:lang w:val="tr-TR" w:eastAsia="en-US"/>
        </w:rPr>
      </w:pPr>
      <w:r w:rsidRPr="004757DD">
        <w:rPr>
          <w:rFonts w:ascii="Arial" w:hAnsi="Arial" w:cs="Arial"/>
          <w:b/>
          <w:bCs/>
          <w:sz w:val="18"/>
          <w:szCs w:val="18"/>
        </w:rPr>
        <w:t xml:space="preserve">EK-1: </w:t>
      </w:r>
      <w:r w:rsidRPr="004757DD">
        <w:rPr>
          <w:rFonts w:ascii="Arial" w:eastAsia="Calibri" w:hAnsi="Arial" w:cs="Arial"/>
          <w:color w:val="000000"/>
          <w:sz w:val="18"/>
          <w:szCs w:val="24"/>
          <w:lang w:val="tr-TR" w:eastAsia="en-US"/>
        </w:rPr>
        <w:t xml:space="preserve">Referans Listesi </w:t>
      </w:r>
    </w:p>
    <w:p w14:paraId="04ED6233" w14:textId="6E93864A" w:rsidR="00DD2222" w:rsidRPr="004757DD" w:rsidRDefault="00E72A25" w:rsidP="00DD2222">
      <w:pPr>
        <w:pStyle w:val="Header"/>
        <w:tabs>
          <w:tab w:val="clear" w:pos="4536"/>
          <w:tab w:val="clear" w:pos="9072"/>
        </w:tabs>
        <w:rPr>
          <w:rFonts w:ascii="Arial" w:eastAsia="Calibri" w:hAnsi="Arial" w:cs="Arial"/>
          <w:color w:val="000000"/>
          <w:sz w:val="18"/>
          <w:szCs w:val="24"/>
          <w:lang w:val="tr-TR" w:eastAsia="en-US"/>
        </w:rPr>
      </w:pPr>
      <w:r w:rsidRPr="004757DD">
        <w:rPr>
          <w:rFonts w:ascii="Arial" w:eastAsia="Arial Unicode MS" w:hAnsi="Arial" w:cs="Arial"/>
          <w:b/>
          <w:sz w:val="20"/>
        </w:rPr>
        <w:t>Ek-2:</w:t>
      </w:r>
      <w:r>
        <w:rPr>
          <w:rFonts w:ascii="Arial Unicode MS" w:eastAsia="Arial Unicode MS" w:hAnsi="Arial Unicode MS" w:cs="Arial Unicode MS"/>
          <w:sz w:val="20"/>
        </w:rPr>
        <w:t xml:space="preserve"> </w:t>
      </w:r>
      <w:r w:rsidR="00DD2222" w:rsidRPr="004757DD">
        <w:rPr>
          <w:rFonts w:ascii="Arial" w:eastAsia="Calibri" w:hAnsi="Arial" w:cs="Arial"/>
          <w:color w:val="000000"/>
          <w:sz w:val="18"/>
          <w:szCs w:val="24"/>
          <w:lang w:val="tr-TR" w:eastAsia="en-US"/>
        </w:rPr>
        <w:t>Yürütücünün devam eden ve tamamlanan projeleri</w:t>
      </w:r>
    </w:p>
    <w:p w14:paraId="21DCE052" w14:textId="77777777" w:rsidR="00DD2222" w:rsidRPr="004757DD" w:rsidRDefault="00DD2222" w:rsidP="00DD2222">
      <w:pPr>
        <w:pStyle w:val="WW-NormalWeb1"/>
        <w:spacing w:before="0" w:after="0"/>
        <w:contextualSpacing/>
        <w:jc w:val="both"/>
        <w:rPr>
          <w:rFonts w:ascii="Arial" w:eastAsia="Calibri" w:hAnsi="Arial" w:cs="Arial"/>
          <w:color w:val="000000"/>
          <w:sz w:val="18"/>
          <w:lang w:eastAsia="en-US"/>
        </w:rPr>
      </w:pPr>
    </w:p>
    <w:p w14:paraId="3196808F" w14:textId="66D43E4B" w:rsidR="00E83BC3" w:rsidRDefault="00E83BC3" w:rsidP="00DD2222">
      <w:pPr>
        <w:pStyle w:val="Header"/>
        <w:tabs>
          <w:tab w:val="clear" w:pos="4536"/>
          <w:tab w:val="clear" w:pos="9072"/>
        </w:tabs>
        <w:rPr>
          <w:rFonts w:ascii="Arial Unicode MS" w:eastAsia="Arial Unicode MS" w:hAnsi="Arial Unicode MS" w:cs="Arial Unicode MS"/>
          <w:sz w:val="20"/>
        </w:rPr>
      </w:pPr>
    </w:p>
    <w:p w14:paraId="75CEAE76" w14:textId="77777777" w:rsidR="00DD2222" w:rsidRDefault="00DD2222" w:rsidP="00DD2222">
      <w:pPr>
        <w:pStyle w:val="Header"/>
        <w:tabs>
          <w:tab w:val="clear" w:pos="4536"/>
          <w:tab w:val="clear" w:pos="9072"/>
        </w:tabs>
        <w:rPr>
          <w:rFonts w:ascii="Arial Unicode MS" w:eastAsia="Arial Unicode MS" w:hAnsi="Arial Unicode MS" w:cs="Arial Unicode MS"/>
          <w:sz w:val="20"/>
        </w:rPr>
      </w:pPr>
    </w:p>
    <w:p w14:paraId="1507CDC5" w14:textId="77777777" w:rsidR="00DD2222" w:rsidRDefault="00DD2222" w:rsidP="00DD2222">
      <w:pPr>
        <w:pStyle w:val="Header"/>
        <w:tabs>
          <w:tab w:val="clear" w:pos="4536"/>
          <w:tab w:val="clear" w:pos="9072"/>
        </w:tabs>
        <w:rPr>
          <w:rFonts w:ascii="Arial Unicode MS" w:eastAsia="Arial Unicode MS" w:hAnsi="Arial Unicode MS" w:cs="Arial Unicode MS"/>
          <w:sz w:val="20"/>
        </w:rPr>
      </w:pPr>
    </w:p>
    <w:p w14:paraId="676DBD6E" w14:textId="77777777" w:rsidR="00DD2222" w:rsidRDefault="00DD2222" w:rsidP="00DD2222">
      <w:pPr>
        <w:pStyle w:val="Header"/>
        <w:tabs>
          <w:tab w:val="clear" w:pos="4536"/>
          <w:tab w:val="clear" w:pos="9072"/>
        </w:tabs>
        <w:rPr>
          <w:rFonts w:ascii="Arial Unicode MS" w:eastAsia="Arial Unicode MS" w:hAnsi="Arial Unicode MS" w:cs="Arial Unicode MS"/>
          <w:sz w:val="20"/>
        </w:rPr>
      </w:pPr>
    </w:p>
    <w:p w14:paraId="78090E02" w14:textId="77777777" w:rsidR="00DD2222" w:rsidRDefault="00DD2222" w:rsidP="00DD2222">
      <w:pPr>
        <w:pStyle w:val="Header"/>
        <w:tabs>
          <w:tab w:val="clear" w:pos="4536"/>
          <w:tab w:val="clear" w:pos="9072"/>
        </w:tabs>
        <w:rPr>
          <w:rFonts w:ascii="Arial Unicode MS" w:eastAsia="Arial Unicode MS" w:hAnsi="Arial Unicode MS" w:cs="Arial Unicode MS"/>
          <w:sz w:val="20"/>
        </w:rPr>
      </w:pPr>
    </w:p>
    <w:p w14:paraId="0E6B55E5" w14:textId="77777777" w:rsidR="00BB4D28" w:rsidRPr="00E52315" w:rsidRDefault="00BB4D28" w:rsidP="00DD2222">
      <w:pPr>
        <w:pStyle w:val="WW-NormalWeb1"/>
        <w:spacing w:before="0" w:after="0"/>
        <w:contextualSpacing/>
        <w:jc w:val="both"/>
        <w:rPr>
          <w:rFonts w:ascii="Arial" w:hAnsi="Arial" w:cs="Arial"/>
          <w:b/>
          <w:bCs/>
          <w:sz w:val="18"/>
          <w:szCs w:val="18"/>
        </w:rPr>
      </w:pPr>
    </w:p>
    <w:sectPr w:rsidR="00BB4D28" w:rsidRPr="00E52315" w:rsidSect="0004431F">
      <w:footnotePr>
        <w:pos w:val="beneathText"/>
      </w:footnotePr>
      <w:pgSz w:w="11899" w:h="16837" w:code="9"/>
      <w:pgMar w:top="1815" w:right="1077" w:bottom="1440" w:left="1077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589BD" w14:textId="77777777" w:rsidR="00FF2EED" w:rsidRDefault="00FF2EED">
      <w:r>
        <w:separator/>
      </w:r>
    </w:p>
  </w:endnote>
  <w:endnote w:type="continuationSeparator" w:id="0">
    <w:p w14:paraId="4555E125" w14:textId="77777777" w:rsidR="00FF2EED" w:rsidRDefault="00FF2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C0EB0" w14:textId="77777777" w:rsidR="009C46B4" w:rsidRDefault="009C46B4" w:rsidP="000F2397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B132555" w14:textId="77777777" w:rsidR="009C46B4" w:rsidRDefault="009C46B4" w:rsidP="009C46B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5EC2E" w14:textId="77777777" w:rsidR="009C46B4" w:rsidRPr="00106630" w:rsidRDefault="009C46B4" w:rsidP="000F2397">
    <w:pPr>
      <w:pStyle w:val="Footer"/>
      <w:framePr w:wrap="none" w:vAnchor="text" w:hAnchor="margin" w:xAlign="right" w:y="1"/>
      <w:rPr>
        <w:rStyle w:val="PageNumber"/>
        <w:rFonts w:ascii="Arial" w:hAnsi="Arial"/>
        <w:sz w:val="18"/>
      </w:rPr>
    </w:pPr>
    <w:r w:rsidRPr="00106630">
      <w:rPr>
        <w:rStyle w:val="PageNumber"/>
        <w:rFonts w:ascii="Arial" w:hAnsi="Arial"/>
        <w:sz w:val="18"/>
      </w:rPr>
      <w:fldChar w:fldCharType="begin"/>
    </w:r>
    <w:r w:rsidRPr="00106630">
      <w:rPr>
        <w:rStyle w:val="PageNumber"/>
        <w:rFonts w:ascii="Arial" w:hAnsi="Arial"/>
        <w:sz w:val="18"/>
      </w:rPr>
      <w:instrText xml:space="preserve">PAGE  </w:instrText>
    </w:r>
    <w:r w:rsidRPr="00106630">
      <w:rPr>
        <w:rStyle w:val="PageNumber"/>
        <w:rFonts w:ascii="Arial" w:hAnsi="Arial"/>
        <w:sz w:val="18"/>
      </w:rPr>
      <w:fldChar w:fldCharType="separate"/>
    </w:r>
    <w:r w:rsidR="00D02E8D">
      <w:rPr>
        <w:rStyle w:val="PageNumber"/>
        <w:rFonts w:ascii="Arial" w:hAnsi="Arial"/>
        <w:noProof/>
        <w:sz w:val="18"/>
      </w:rPr>
      <w:t>5</w:t>
    </w:r>
    <w:r w:rsidRPr="00106630">
      <w:rPr>
        <w:rStyle w:val="PageNumber"/>
        <w:rFonts w:ascii="Arial" w:hAnsi="Arial"/>
        <w:sz w:val="18"/>
      </w:rPr>
      <w:fldChar w:fldCharType="end"/>
    </w:r>
  </w:p>
  <w:p w14:paraId="0C9A659B" w14:textId="21B4B300" w:rsidR="00BB4D28" w:rsidRPr="00106630" w:rsidRDefault="00106630" w:rsidP="009C46B4">
    <w:pPr>
      <w:pStyle w:val="Footer"/>
      <w:ind w:right="360"/>
      <w:rPr>
        <w:rFonts w:ascii="Arial" w:hAnsi="Arial"/>
        <w:color w:val="4472C4" w:themeColor="accent1"/>
        <w:sz w:val="18"/>
        <w:szCs w:val="18"/>
      </w:rPr>
    </w:pPr>
    <w:r w:rsidRPr="00106630">
      <w:rPr>
        <w:rFonts w:ascii="Arial" w:hAnsi="Arial"/>
        <w:color w:val="4472C4" w:themeColor="accent1"/>
        <w:sz w:val="18"/>
        <w:szCs w:val="18"/>
      </w:rPr>
      <w:t>Entegrasyon Projeleri Desteği (EPD)</w:t>
    </w:r>
    <w:r w:rsidR="009C46B4" w:rsidRPr="00106630">
      <w:rPr>
        <w:rFonts w:ascii="Arial" w:eastAsiaTheme="majorEastAsia" w:hAnsi="Arial" w:cstheme="majorBidi"/>
        <w:color w:val="4472C4" w:themeColor="accent1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4098F" w14:textId="77777777" w:rsidR="00FF2EED" w:rsidRDefault="00FF2EED">
      <w:r>
        <w:separator/>
      </w:r>
    </w:p>
  </w:footnote>
  <w:footnote w:type="continuationSeparator" w:id="0">
    <w:p w14:paraId="3A564B00" w14:textId="77777777" w:rsidR="00FF2EED" w:rsidRDefault="00FF2E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0D605" w14:textId="48980DF6" w:rsidR="00C812CA" w:rsidRDefault="00C812CA">
    <w:pPr>
      <w:spacing w:line="264" w:lineRule="auto"/>
    </w:pPr>
    <w:r>
      <w:rPr>
        <w:noProof/>
        <w:color w:val="000000"/>
        <w:lang w:eastAsia="en-US"/>
      </w:rPr>
      <w:drawing>
        <wp:anchor distT="0" distB="0" distL="114300" distR="114300" simplePos="0" relativeHeight="251660288" behindDoc="0" locked="0" layoutInCell="1" allowOverlap="1" wp14:anchorId="0EE625DD" wp14:editId="2E473AAC">
          <wp:simplePos x="0" y="0"/>
          <wp:positionH relativeFrom="column">
            <wp:posOffset>104140</wp:posOffset>
          </wp:positionH>
          <wp:positionV relativeFrom="paragraph">
            <wp:posOffset>-191135</wp:posOffset>
          </wp:positionV>
          <wp:extent cx="914400" cy="369570"/>
          <wp:effectExtent l="0" t="0" r="0" b="11430"/>
          <wp:wrapThrough wrapText="bothSides">
            <wp:wrapPolygon edited="0">
              <wp:start x="0" y="0"/>
              <wp:lineTo x="0" y="20784"/>
              <wp:lineTo x="21000" y="20784"/>
              <wp:lineTo x="21000" y="0"/>
              <wp:lineTo x="0" y="0"/>
            </wp:wrapPolygon>
          </wp:wrapThrough>
          <wp:docPr id="2" name="Picture 2" descr="http://www2/image/sol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2/image/sol3.jp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2396"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695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4F2A8C" w14:textId="77777777" w:rsidR="00C812CA" w:rsidRDefault="00C812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25"/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7451EE5"/>
    <w:multiLevelType w:val="multilevel"/>
    <w:tmpl w:val="59EC0F44"/>
    <w:lvl w:ilvl="0">
      <w:start w:val="3"/>
      <w:numFmt w:val="decimal"/>
      <w:suff w:val="space"/>
      <w:lvlText w:val="%1."/>
      <w:lvlJc w:val="left"/>
      <w:pPr>
        <w:ind w:left="720" w:hanging="323"/>
      </w:pPr>
      <w:rPr>
        <w:rFonts w:hint="default"/>
        <w:b/>
      </w:rPr>
    </w:lvl>
    <w:lvl w:ilvl="1">
      <w:start w:val="1"/>
      <w:numFmt w:val="decimal"/>
      <w:isLgl/>
      <w:suff w:val="space"/>
      <w:lvlText w:val="%1.%2."/>
      <w:lvlJc w:val="left"/>
      <w:pPr>
        <w:ind w:left="720" w:hanging="323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720" w:hanging="323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720" w:hanging="323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323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20" w:hanging="323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0" w:hanging="323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" w:hanging="323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20" w:hanging="323"/>
      </w:pPr>
      <w:rPr>
        <w:rFonts w:hint="default"/>
      </w:rPr>
    </w:lvl>
  </w:abstractNum>
  <w:abstractNum w:abstractNumId="5" w15:restartNumberingAfterBreak="0">
    <w:nsid w:val="22030CF2"/>
    <w:multiLevelType w:val="hybridMultilevel"/>
    <w:tmpl w:val="9F60AF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9">
      <w:start w:val="1"/>
      <w:numFmt w:val="lowerLetter"/>
      <w:lvlText w:val="%3."/>
      <w:lvlJc w:val="left"/>
      <w:pPr>
        <w:ind w:left="1980" w:hanging="360"/>
      </w:pPr>
    </w:lvl>
    <w:lvl w:ilvl="3" w:tplc="04090019">
      <w:start w:val="1"/>
      <w:numFmt w:val="lowerLetter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6A3D1E"/>
    <w:multiLevelType w:val="hybridMultilevel"/>
    <w:tmpl w:val="BA7CD85A"/>
    <w:lvl w:ilvl="0" w:tplc="041F001B">
      <w:start w:val="1"/>
      <w:numFmt w:val="lowerRoman"/>
      <w:lvlText w:val="%1."/>
      <w:lvlJc w:val="righ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A15A6"/>
    <w:multiLevelType w:val="multilevel"/>
    <w:tmpl w:val="B92A167E"/>
    <w:lvl w:ilvl="0">
      <w:start w:val="1"/>
      <w:numFmt w:val="decimal"/>
      <w:suff w:val="space"/>
      <w:lvlText w:val="%1."/>
      <w:lvlJc w:val="left"/>
      <w:pPr>
        <w:ind w:left="720" w:hanging="323"/>
      </w:pPr>
      <w:rPr>
        <w:rFonts w:hint="default"/>
        <w:b/>
      </w:rPr>
    </w:lvl>
    <w:lvl w:ilvl="1">
      <w:start w:val="1"/>
      <w:numFmt w:val="decimal"/>
      <w:isLgl/>
      <w:suff w:val="space"/>
      <w:lvlText w:val="%1.%2."/>
      <w:lvlJc w:val="left"/>
      <w:pPr>
        <w:ind w:left="323" w:hanging="323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720" w:hanging="323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720" w:hanging="323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323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20" w:hanging="323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0" w:hanging="323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" w:hanging="323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20" w:hanging="323"/>
      </w:pPr>
      <w:rPr>
        <w:rFonts w:hint="default"/>
      </w:rPr>
    </w:lvl>
  </w:abstractNum>
  <w:abstractNum w:abstractNumId="8" w15:restartNumberingAfterBreak="0">
    <w:nsid w:val="26774C00"/>
    <w:multiLevelType w:val="multilevel"/>
    <w:tmpl w:val="D0D29254"/>
    <w:lvl w:ilvl="0">
      <w:start w:val="3"/>
      <w:numFmt w:val="decimal"/>
      <w:suff w:val="space"/>
      <w:lvlText w:val="%1."/>
      <w:lvlJc w:val="left"/>
      <w:pPr>
        <w:ind w:left="720" w:hanging="323"/>
      </w:pPr>
      <w:rPr>
        <w:rFonts w:hint="default"/>
        <w:b/>
      </w:rPr>
    </w:lvl>
    <w:lvl w:ilvl="1">
      <w:start w:val="1"/>
      <w:numFmt w:val="decimal"/>
      <w:isLgl/>
      <w:suff w:val="space"/>
      <w:lvlText w:val="%1.%2."/>
      <w:lvlJc w:val="left"/>
      <w:pPr>
        <w:ind w:left="720" w:hanging="323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720" w:hanging="323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720" w:hanging="323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323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20" w:hanging="323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0" w:hanging="323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" w:hanging="323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20" w:hanging="323"/>
      </w:pPr>
      <w:rPr>
        <w:rFonts w:hint="default"/>
      </w:rPr>
    </w:lvl>
  </w:abstractNum>
  <w:abstractNum w:abstractNumId="9" w15:restartNumberingAfterBreak="0">
    <w:nsid w:val="292F2FF4"/>
    <w:multiLevelType w:val="multilevel"/>
    <w:tmpl w:val="25AC7B4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C4105E4"/>
    <w:multiLevelType w:val="hybridMultilevel"/>
    <w:tmpl w:val="7786C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F96C57"/>
    <w:multiLevelType w:val="hybridMultilevel"/>
    <w:tmpl w:val="1BA6037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845BF5"/>
    <w:multiLevelType w:val="hybridMultilevel"/>
    <w:tmpl w:val="FB7C8D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3AC12E3"/>
    <w:multiLevelType w:val="hybridMultilevel"/>
    <w:tmpl w:val="97562206"/>
    <w:lvl w:ilvl="0" w:tplc="B5F2A742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7296F40"/>
    <w:multiLevelType w:val="hybridMultilevel"/>
    <w:tmpl w:val="54ACD75C"/>
    <w:lvl w:ilvl="0" w:tplc="5FE68686">
      <w:start w:val="1"/>
      <w:numFmt w:val="lowerRoman"/>
      <w:lvlText w:val="%1.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5" w15:restartNumberingAfterBreak="0">
    <w:nsid w:val="3A6027A2"/>
    <w:multiLevelType w:val="multilevel"/>
    <w:tmpl w:val="AC1C2E9C"/>
    <w:lvl w:ilvl="0">
      <w:start w:val="1"/>
      <w:numFmt w:val="decimal"/>
      <w:suff w:val="space"/>
      <w:lvlText w:val="%1."/>
      <w:lvlJc w:val="left"/>
      <w:pPr>
        <w:ind w:left="720" w:hanging="323"/>
      </w:pPr>
      <w:rPr>
        <w:rFonts w:hint="default"/>
        <w:b/>
      </w:rPr>
    </w:lvl>
    <w:lvl w:ilvl="1">
      <w:start w:val="1"/>
      <w:numFmt w:val="decimal"/>
      <w:isLgl/>
      <w:suff w:val="space"/>
      <w:lvlText w:val="%1.%2."/>
      <w:lvlJc w:val="left"/>
      <w:pPr>
        <w:ind w:left="720" w:hanging="323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720" w:hanging="323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720" w:hanging="323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323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20" w:hanging="323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0" w:hanging="323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" w:hanging="323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20" w:hanging="323"/>
      </w:pPr>
      <w:rPr>
        <w:rFonts w:hint="default"/>
      </w:rPr>
    </w:lvl>
  </w:abstractNum>
  <w:abstractNum w:abstractNumId="16" w15:restartNumberingAfterBreak="0">
    <w:nsid w:val="3A6A2256"/>
    <w:multiLevelType w:val="hybridMultilevel"/>
    <w:tmpl w:val="CF2EB2B2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3E8B0E2A"/>
    <w:multiLevelType w:val="hybridMultilevel"/>
    <w:tmpl w:val="28F8129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FD75FE"/>
    <w:multiLevelType w:val="hybridMultilevel"/>
    <w:tmpl w:val="CBD2E68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MS Mincho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MS Mincho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MS Mincho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9D481D"/>
    <w:multiLevelType w:val="hybridMultilevel"/>
    <w:tmpl w:val="A42A61BC"/>
    <w:lvl w:ilvl="0" w:tplc="1222254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0E4EC7"/>
    <w:multiLevelType w:val="hybridMultilevel"/>
    <w:tmpl w:val="CDDAD634"/>
    <w:lvl w:ilvl="0" w:tplc="1222254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91602D"/>
    <w:multiLevelType w:val="multilevel"/>
    <w:tmpl w:val="5F00F1EC"/>
    <w:lvl w:ilvl="0">
      <w:start w:val="4"/>
      <w:numFmt w:val="decimal"/>
      <w:suff w:val="space"/>
      <w:lvlText w:val="%1."/>
      <w:lvlJc w:val="left"/>
      <w:pPr>
        <w:ind w:left="720" w:hanging="323"/>
      </w:pPr>
      <w:rPr>
        <w:rFonts w:hint="default"/>
        <w:b/>
      </w:rPr>
    </w:lvl>
    <w:lvl w:ilvl="1">
      <w:start w:val="1"/>
      <w:numFmt w:val="decimal"/>
      <w:isLgl/>
      <w:suff w:val="space"/>
      <w:lvlText w:val="%1.%2."/>
      <w:lvlJc w:val="left"/>
      <w:pPr>
        <w:ind w:left="720" w:hanging="323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720" w:hanging="323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720" w:hanging="323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323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20" w:hanging="323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0" w:hanging="323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" w:hanging="323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20" w:hanging="323"/>
      </w:pPr>
      <w:rPr>
        <w:rFonts w:hint="default"/>
      </w:rPr>
    </w:lvl>
  </w:abstractNum>
  <w:abstractNum w:abstractNumId="22" w15:restartNumberingAfterBreak="0">
    <w:nsid w:val="54521B57"/>
    <w:multiLevelType w:val="hybridMultilevel"/>
    <w:tmpl w:val="03AA0024"/>
    <w:lvl w:ilvl="0" w:tplc="E7124CF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62680C"/>
    <w:multiLevelType w:val="multilevel"/>
    <w:tmpl w:val="A7004598"/>
    <w:lvl w:ilvl="0">
      <w:start w:val="1"/>
      <w:numFmt w:val="decimal"/>
      <w:suff w:val="space"/>
      <w:lvlText w:val="%1."/>
      <w:lvlJc w:val="left"/>
      <w:pPr>
        <w:ind w:left="720" w:hanging="323"/>
      </w:pPr>
      <w:rPr>
        <w:rFonts w:hint="default"/>
        <w:b/>
      </w:rPr>
    </w:lvl>
    <w:lvl w:ilvl="1">
      <w:start w:val="2"/>
      <w:numFmt w:val="decimal"/>
      <w:isLgl/>
      <w:suff w:val="space"/>
      <w:lvlText w:val="%1.%2."/>
      <w:lvlJc w:val="left"/>
      <w:pPr>
        <w:ind w:left="720" w:hanging="323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720" w:hanging="323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720" w:hanging="323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323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20" w:hanging="323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0" w:hanging="323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" w:hanging="323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20" w:hanging="323"/>
      </w:pPr>
      <w:rPr>
        <w:rFonts w:hint="default"/>
      </w:rPr>
    </w:lvl>
  </w:abstractNum>
  <w:abstractNum w:abstractNumId="24" w15:restartNumberingAfterBreak="0">
    <w:nsid w:val="54AE546B"/>
    <w:multiLevelType w:val="hybridMultilevel"/>
    <w:tmpl w:val="CA92D89E"/>
    <w:lvl w:ilvl="0" w:tplc="59488D06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C4470AF"/>
    <w:multiLevelType w:val="multilevel"/>
    <w:tmpl w:val="19EE1BA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16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FB60C63"/>
    <w:multiLevelType w:val="hybridMultilevel"/>
    <w:tmpl w:val="E2A6A8A4"/>
    <w:lvl w:ilvl="0" w:tplc="4DD0A9C2">
      <w:numFmt w:val="bullet"/>
      <w:lvlText w:val=""/>
      <w:lvlJc w:val="left"/>
      <w:pPr>
        <w:ind w:left="720" w:hanging="360"/>
      </w:pPr>
      <w:rPr>
        <w:rFonts w:ascii="Symbol" w:eastAsia="Calibri" w:hAnsi="Symbol" w:cs="MS Mincho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MS Mincho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MS Mincho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MS Mincho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864C99"/>
    <w:multiLevelType w:val="multilevel"/>
    <w:tmpl w:val="99C8347E"/>
    <w:lvl w:ilvl="0">
      <w:start w:val="6"/>
      <w:numFmt w:val="decimal"/>
      <w:lvlText w:val="%1"/>
      <w:lvlJc w:val="left"/>
      <w:pPr>
        <w:ind w:left="405" w:hanging="405"/>
      </w:pPr>
      <w:rPr>
        <w:rFonts w:hint="default"/>
        <w:b/>
        <w:bCs/>
        <w:color w:val="auto"/>
      </w:rPr>
    </w:lvl>
    <w:lvl w:ilvl="1">
      <w:start w:val="1"/>
      <w:numFmt w:val="decimal"/>
      <w:lvlText w:val="%1.%2"/>
      <w:lvlJc w:val="left"/>
      <w:pPr>
        <w:ind w:left="58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28" w15:restartNumberingAfterBreak="0">
    <w:nsid w:val="60BD0A86"/>
    <w:multiLevelType w:val="hybridMultilevel"/>
    <w:tmpl w:val="EC9A7CC0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175B76"/>
    <w:multiLevelType w:val="hybridMultilevel"/>
    <w:tmpl w:val="83F264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B51A37"/>
    <w:multiLevelType w:val="hybridMultilevel"/>
    <w:tmpl w:val="6DA0047A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64484A"/>
    <w:multiLevelType w:val="hybridMultilevel"/>
    <w:tmpl w:val="F478305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BB640E"/>
    <w:multiLevelType w:val="multilevel"/>
    <w:tmpl w:val="9ED82E8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73AE2BA1"/>
    <w:multiLevelType w:val="hybridMultilevel"/>
    <w:tmpl w:val="AE4627AC"/>
    <w:lvl w:ilvl="0" w:tplc="9CE8FB12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403C01"/>
    <w:multiLevelType w:val="hybridMultilevel"/>
    <w:tmpl w:val="B26C4864"/>
    <w:lvl w:ilvl="0" w:tplc="D1983BA6">
      <w:start w:val="6"/>
      <w:numFmt w:val="bullet"/>
      <w:lvlText w:val=""/>
      <w:lvlJc w:val="left"/>
      <w:pPr>
        <w:ind w:left="720" w:hanging="360"/>
      </w:pPr>
      <w:rPr>
        <w:rFonts w:ascii="Symbol" w:eastAsia="Calibri" w:hAnsi="Symbol" w:cs="MS Mincho" w:hint="default"/>
        <w:b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MS Mincho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MS Mincho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MS Mincho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4"/>
  </w:num>
  <w:num w:numId="6">
    <w:abstractNumId w:val="26"/>
  </w:num>
  <w:num w:numId="7">
    <w:abstractNumId w:val="18"/>
  </w:num>
  <w:num w:numId="8">
    <w:abstractNumId w:val="32"/>
  </w:num>
  <w:num w:numId="9">
    <w:abstractNumId w:val="6"/>
  </w:num>
  <w:num w:numId="10">
    <w:abstractNumId w:val="31"/>
  </w:num>
  <w:num w:numId="11">
    <w:abstractNumId w:val="17"/>
  </w:num>
  <w:num w:numId="12">
    <w:abstractNumId w:val="27"/>
  </w:num>
  <w:num w:numId="13">
    <w:abstractNumId w:val="25"/>
  </w:num>
  <w:num w:numId="14">
    <w:abstractNumId w:val="30"/>
  </w:num>
  <w:num w:numId="15">
    <w:abstractNumId w:val="28"/>
  </w:num>
  <w:num w:numId="16">
    <w:abstractNumId w:val="11"/>
  </w:num>
  <w:num w:numId="17">
    <w:abstractNumId w:val="23"/>
  </w:num>
  <w:num w:numId="18">
    <w:abstractNumId w:val="9"/>
  </w:num>
  <w:num w:numId="19">
    <w:abstractNumId w:val="15"/>
  </w:num>
  <w:num w:numId="20">
    <w:abstractNumId w:val="4"/>
  </w:num>
  <w:num w:numId="21">
    <w:abstractNumId w:val="21"/>
  </w:num>
  <w:num w:numId="22">
    <w:abstractNumId w:val="7"/>
  </w:num>
  <w:num w:numId="23">
    <w:abstractNumId w:val="8"/>
  </w:num>
  <w:num w:numId="24">
    <w:abstractNumId w:val="13"/>
  </w:num>
  <w:num w:numId="25">
    <w:abstractNumId w:val="14"/>
  </w:num>
  <w:num w:numId="26">
    <w:abstractNumId w:val="24"/>
  </w:num>
  <w:num w:numId="27">
    <w:abstractNumId w:val="19"/>
  </w:num>
  <w:num w:numId="28">
    <w:abstractNumId w:val="20"/>
  </w:num>
  <w:num w:numId="29">
    <w:abstractNumId w:val="5"/>
  </w:num>
  <w:num w:numId="30">
    <w:abstractNumId w:val="12"/>
  </w:num>
  <w:num w:numId="31">
    <w:abstractNumId w:val="10"/>
  </w:num>
  <w:num w:numId="32">
    <w:abstractNumId w:val="29"/>
  </w:num>
  <w:num w:numId="33">
    <w:abstractNumId w:val="33"/>
  </w:num>
  <w:num w:numId="34">
    <w:abstractNumId w:val="22"/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0"/>
  <w:displayVerticalDrawingGridEvery w:val="0"/>
  <w:characterSpacingControl w:val="doNotCompress"/>
  <w:hdrShapeDefaults>
    <o:shapedefaults v:ext="edit" spidmax="409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5B8"/>
    <w:rsid w:val="000256A7"/>
    <w:rsid w:val="0004431F"/>
    <w:rsid w:val="000704FA"/>
    <w:rsid w:val="00072144"/>
    <w:rsid w:val="0007267F"/>
    <w:rsid w:val="000912E5"/>
    <w:rsid w:val="000B31AE"/>
    <w:rsid w:val="000B4C20"/>
    <w:rsid w:val="000B71B3"/>
    <w:rsid w:val="000F3CE6"/>
    <w:rsid w:val="00106630"/>
    <w:rsid w:val="00106798"/>
    <w:rsid w:val="00116EC5"/>
    <w:rsid w:val="001209D6"/>
    <w:rsid w:val="00123193"/>
    <w:rsid w:val="001355E9"/>
    <w:rsid w:val="00141C46"/>
    <w:rsid w:val="00143B76"/>
    <w:rsid w:val="001473A7"/>
    <w:rsid w:val="0015408E"/>
    <w:rsid w:val="00167377"/>
    <w:rsid w:val="0018130C"/>
    <w:rsid w:val="00181D01"/>
    <w:rsid w:val="00187324"/>
    <w:rsid w:val="001F0DFC"/>
    <w:rsid w:val="002447D8"/>
    <w:rsid w:val="00252120"/>
    <w:rsid w:val="002576C6"/>
    <w:rsid w:val="002B6AF5"/>
    <w:rsid w:val="002B7D3D"/>
    <w:rsid w:val="002C2F17"/>
    <w:rsid w:val="002E0AB7"/>
    <w:rsid w:val="002E6D0B"/>
    <w:rsid w:val="00312225"/>
    <w:rsid w:val="003373A8"/>
    <w:rsid w:val="00341B1E"/>
    <w:rsid w:val="0034715C"/>
    <w:rsid w:val="00347181"/>
    <w:rsid w:val="00351D5F"/>
    <w:rsid w:val="00356173"/>
    <w:rsid w:val="00373BFD"/>
    <w:rsid w:val="00386DE0"/>
    <w:rsid w:val="003A1BD6"/>
    <w:rsid w:val="003D35CA"/>
    <w:rsid w:val="003E53C5"/>
    <w:rsid w:val="003E7854"/>
    <w:rsid w:val="0041702E"/>
    <w:rsid w:val="00422C07"/>
    <w:rsid w:val="00425D59"/>
    <w:rsid w:val="0042756B"/>
    <w:rsid w:val="00432B15"/>
    <w:rsid w:val="00432F12"/>
    <w:rsid w:val="00442998"/>
    <w:rsid w:val="004442DE"/>
    <w:rsid w:val="00451658"/>
    <w:rsid w:val="0045462E"/>
    <w:rsid w:val="004757DD"/>
    <w:rsid w:val="004845EE"/>
    <w:rsid w:val="004A66BB"/>
    <w:rsid w:val="004B6311"/>
    <w:rsid w:val="004D79CC"/>
    <w:rsid w:val="004E2D28"/>
    <w:rsid w:val="004E49FA"/>
    <w:rsid w:val="004E7AC7"/>
    <w:rsid w:val="00502C89"/>
    <w:rsid w:val="005177C6"/>
    <w:rsid w:val="00547162"/>
    <w:rsid w:val="00561AB0"/>
    <w:rsid w:val="005650D3"/>
    <w:rsid w:val="00583F5C"/>
    <w:rsid w:val="005B781A"/>
    <w:rsid w:val="005F6A23"/>
    <w:rsid w:val="00602AD3"/>
    <w:rsid w:val="00626089"/>
    <w:rsid w:val="006311F9"/>
    <w:rsid w:val="00651A66"/>
    <w:rsid w:val="00654C96"/>
    <w:rsid w:val="00676357"/>
    <w:rsid w:val="006770E0"/>
    <w:rsid w:val="00693B6A"/>
    <w:rsid w:val="006A3639"/>
    <w:rsid w:val="006A3CAB"/>
    <w:rsid w:val="006A7857"/>
    <w:rsid w:val="006B24BF"/>
    <w:rsid w:val="006E41D0"/>
    <w:rsid w:val="006F06C8"/>
    <w:rsid w:val="007153E4"/>
    <w:rsid w:val="00725EDC"/>
    <w:rsid w:val="007263B8"/>
    <w:rsid w:val="00736468"/>
    <w:rsid w:val="00784F32"/>
    <w:rsid w:val="00791837"/>
    <w:rsid w:val="007C6EF1"/>
    <w:rsid w:val="00804507"/>
    <w:rsid w:val="0083522C"/>
    <w:rsid w:val="00844932"/>
    <w:rsid w:val="00845320"/>
    <w:rsid w:val="00862C9A"/>
    <w:rsid w:val="00864FBB"/>
    <w:rsid w:val="008765B8"/>
    <w:rsid w:val="008B6323"/>
    <w:rsid w:val="008C2D4F"/>
    <w:rsid w:val="008F464B"/>
    <w:rsid w:val="009250A3"/>
    <w:rsid w:val="00933D3E"/>
    <w:rsid w:val="0094447E"/>
    <w:rsid w:val="00963968"/>
    <w:rsid w:val="0097092A"/>
    <w:rsid w:val="009723E2"/>
    <w:rsid w:val="00973AAD"/>
    <w:rsid w:val="00994BEF"/>
    <w:rsid w:val="009B189F"/>
    <w:rsid w:val="009B1FCE"/>
    <w:rsid w:val="009C46B4"/>
    <w:rsid w:val="00A015F9"/>
    <w:rsid w:val="00A11F13"/>
    <w:rsid w:val="00A1754A"/>
    <w:rsid w:val="00A17C55"/>
    <w:rsid w:val="00A30754"/>
    <w:rsid w:val="00A43844"/>
    <w:rsid w:val="00A5590C"/>
    <w:rsid w:val="00AA4F6B"/>
    <w:rsid w:val="00AC29C1"/>
    <w:rsid w:val="00B00800"/>
    <w:rsid w:val="00B068CB"/>
    <w:rsid w:val="00B21A9F"/>
    <w:rsid w:val="00B23D78"/>
    <w:rsid w:val="00B46685"/>
    <w:rsid w:val="00B52A22"/>
    <w:rsid w:val="00B53F88"/>
    <w:rsid w:val="00B5572D"/>
    <w:rsid w:val="00B6445B"/>
    <w:rsid w:val="00B76A39"/>
    <w:rsid w:val="00B90202"/>
    <w:rsid w:val="00B93498"/>
    <w:rsid w:val="00BB4D28"/>
    <w:rsid w:val="00BB6421"/>
    <w:rsid w:val="00BC222C"/>
    <w:rsid w:val="00BD76C3"/>
    <w:rsid w:val="00BF77A5"/>
    <w:rsid w:val="00C037D4"/>
    <w:rsid w:val="00C12034"/>
    <w:rsid w:val="00C12954"/>
    <w:rsid w:val="00C36AD4"/>
    <w:rsid w:val="00C4786B"/>
    <w:rsid w:val="00C57505"/>
    <w:rsid w:val="00C66A23"/>
    <w:rsid w:val="00C812CA"/>
    <w:rsid w:val="00C87A59"/>
    <w:rsid w:val="00C91F03"/>
    <w:rsid w:val="00C97B72"/>
    <w:rsid w:val="00CA3FA2"/>
    <w:rsid w:val="00CB2BD4"/>
    <w:rsid w:val="00CC1406"/>
    <w:rsid w:val="00CD77B4"/>
    <w:rsid w:val="00D02E8D"/>
    <w:rsid w:val="00D2253B"/>
    <w:rsid w:val="00D3217E"/>
    <w:rsid w:val="00D653A0"/>
    <w:rsid w:val="00D733E7"/>
    <w:rsid w:val="00D81F18"/>
    <w:rsid w:val="00D869B1"/>
    <w:rsid w:val="00D920F9"/>
    <w:rsid w:val="00D9564C"/>
    <w:rsid w:val="00DC10E9"/>
    <w:rsid w:val="00DD2222"/>
    <w:rsid w:val="00DD47CB"/>
    <w:rsid w:val="00DF124F"/>
    <w:rsid w:val="00DF1271"/>
    <w:rsid w:val="00DF7570"/>
    <w:rsid w:val="00E05C59"/>
    <w:rsid w:val="00E23695"/>
    <w:rsid w:val="00E25D87"/>
    <w:rsid w:val="00E32925"/>
    <w:rsid w:val="00E51D9B"/>
    <w:rsid w:val="00E52315"/>
    <w:rsid w:val="00E532F1"/>
    <w:rsid w:val="00E64CA5"/>
    <w:rsid w:val="00E72A25"/>
    <w:rsid w:val="00E75436"/>
    <w:rsid w:val="00E83BC3"/>
    <w:rsid w:val="00E97800"/>
    <w:rsid w:val="00EA1D31"/>
    <w:rsid w:val="00EC451C"/>
    <w:rsid w:val="00ED0A98"/>
    <w:rsid w:val="00ED7D02"/>
    <w:rsid w:val="00F17139"/>
    <w:rsid w:val="00F8421B"/>
    <w:rsid w:val="00FA586A"/>
    <w:rsid w:val="00FE24FF"/>
    <w:rsid w:val="00FE2C4C"/>
    <w:rsid w:val="00FF1903"/>
    <w:rsid w:val="00FF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60DA42C9"/>
  <w15:docId w15:val="{56ED2465-B08D-42C2-96D9-CC9445999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sz w:val="24"/>
      <w:lang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4"/>
      </w:numPr>
      <w:outlineLvl w:val="0"/>
    </w:pPr>
    <w:rPr>
      <w:b/>
      <w:bCs/>
      <w:szCs w:val="24"/>
      <w:lang w:val="tr-TR"/>
    </w:rPr>
  </w:style>
  <w:style w:type="paragraph" w:styleId="Heading2">
    <w:name w:val="heading 2"/>
    <w:basedOn w:val="Normal"/>
    <w:next w:val="Normal"/>
    <w:link w:val="Heading2Char"/>
    <w:qFormat/>
    <w:rsid w:val="00EA2CB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eastAsia="Times New Roman" w:hAnsi="Symbol" w:cs="Times New Roman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4z0">
    <w:name w:val="WW8Num4z0"/>
    <w:rPr>
      <w:rFonts w:ascii="Wingdings" w:hAnsi="Wingdings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6z0">
    <w:name w:val="WW8Num6z0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2z0">
    <w:name w:val="WW8Num22z0"/>
    <w:rPr>
      <w:rFonts w:ascii="Symbol" w:hAnsi="Symbol"/>
      <w:sz w:val="20"/>
    </w:rPr>
  </w:style>
  <w:style w:type="character" w:customStyle="1" w:styleId="WW8Num22z1">
    <w:name w:val="WW8Num22z1"/>
    <w:rPr>
      <w:rFonts w:ascii="Courier New" w:hAnsi="Courier New"/>
      <w:sz w:val="20"/>
    </w:rPr>
  </w:style>
  <w:style w:type="character" w:customStyle="1" w:styleId="WW8Num22z2">
    <w:name w:val="WW8Num22z2"/>
    <w:rPr>
      <w:rFonts w:ascii="Wingdings" w:hAnsi="Wingdings"/>
      <w:sz w:val="20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5">
    <w:name w:val="WW8Num26z5"/>
    <w:rPr>
      <w:rFonts w:ascii="Wingdings" w:hAnsi="Wingdings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VarsaylanParagrafYazTipi3">
    <w:name w:val="Varsayılan Paragraf Yazı Tipi3"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VarsaylanParagrafYazTipi3"/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-DefaultParagraphFont">
    <w:name w:val="WW-Default Paragraph Font"/>
  </w:style>
  <w:style w:type="character" w:customStyle="1" w:styleId="WW-DefaultParagraphFont1">
    <w:name w:val="WW-Default Paragraph Font1"/>
  </w:style>
  <w:style w:type="character" w:customStyle="1" w:styleId="Absatz-Standardschriftart">
    <w:name w:val="Absatz-Standardschriftart"/>
  </w:style>
  <w:style w:type="character" w:customStyle="1" w:styleId="WW-DefaultParagraphFont11">
    <w:name w:val="WW-Default Paragraph Font11"/>
  </w:style>
  <w:style w:type="character" w:customStyle="1" w:styleId="VarsaylanParagrafYazTipi2">
    <w:name w:val="Varsayılan Paragraf Yazı Tipi2"/>
  </w:style>
  <w:style w:type="character" w:customStyle="1" w:styleId="WW-Absatz-Standardschriftart">
    <w:name w:val="WW-Absatz-Standardschriftart"/>
  </w:style>
  <w:style w:type="character" w:customStyle="1" w:styleId="WW-VarsaylanParagrafYazTipi">
    <w:name w:val="WW-Varsayılan Paragraf Yazı Tipi"/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VarsaylanParagrafYazTipi1">
    <w:name w:val="Varsayılan Paragraf Yazı Tipi1"/>
  </w:style>
  <w:style w:type="character" w:customStyle="1" w:styleId="WW-Absatz-Standardschriftart1">
    <w:name w:val="WW-Absatz-Standardschriftart1"/>
  </w:style>
  <w:style w:type="character" w:customStyle="1" w:styleId="WW-DefaultParagraphFont111">
    <w:name w:val="WW-Default Paragraph Font111"/>
  </w:style>
  <w:style w:type="character" w:customStyle="1" w:styleId="WW-DefaultParagraphFont1111">
    <w:name w:val="WW-Default Paragraph Font1111"/>
  </w:style>
  <w:style w:type="character" w:customStyle="1" w:styleId="WW-DefaultParagraphFont11111">
    <w:name w:val="WW-Default Paragraph Font11111"/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-DefaultParagraphFont111111">
    <w:name w:val="WW-Default Paragraph Font111111"/>
  </w:style>
  <w:style w:type="character" w:styleId="FollowedHyperlink">
    <w:name w:val="FollowedHyperlink"/>
    <w:rPr>
      <w:color w:val="800080"/>
      <w:u w:val="single"/>
    </w:rPr>
  </w:style>
  <w:style w:type="character" w:customStyle="1" w:styleId="NumberingSymbols">
    <w:name w:val="Numbering Symbols"/>
  </w:style>
  <w:style w:type="character" w:customStyle="1" w:styleId="WW-NumberingSymbols">
    <w:name w:val="WW-Numbering Symbols"/>
  </w:style>
  <w:style w:type="character" w:styleId="Emphasis">
    <w:name w:val="Emphasis"/>
    <w:qFormat/>
    <w:rPr>
      <w:i/>
      <w:iCs/>
    </w:rPr>
  </w:style>
  <w:style w:type="character" w:customStyle="1" w:styleId="NormalkiYanaYaslaChar">
    <w:name w:val="Normal + İki Yana Yasla Char"/>
    <w:rPr>
      <w:sz w:val="24"/>
      <w:lang w:val="en-US" w:eastAsia="ar-SA" w:bidi="ar-SA"/>
    </w:rPr>
  </w:style>
  <w:style w:type="character" w:customStyle="1" w:styleId="WW8Num6z2">
    <w:name w:val="WW8Num6z2"/>
    <w:rPr>
      <w:rFonts w:ascii="Wingdings" w:hAnsi="Wingdings"/>
    </w:rPr>
  </w:style>
  <w:style w:type="character" w:styleId="CommentReference">
    <w:name w:val="annotation reference"/>
    <w:rPr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/>
      <w:b/>
      <w:lang w:val="tr-TR"/>
    </w:r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WW-NormalWeb">
    <w:name w:val="WW-Normal (Web)"/>
    <w:basedOn w:val="Normal"/>
    <w:pPr>
      <w:spacing w:before="280" w:after="280"/>
    </w:pPr>
    <w:rPr>
      <w:rFonts w:ascii="Arial Unicode MS" w:eastAsia="Arial Unicode MS" w:hAnsi="Arial Unicode MS" w:cs="Arial Unicode MS"/>
      <w:szCs w:val="24"/>
    </w:rPr>
  </w:style>
  <w:style w:type="paragraph" w:customStyle="1" w:styleId="western">
    <w:name w:val="western"/>
    <w:basedOn w:val="Normal"/>
    <w:pPr>
      <w:widowControl/>
      <w:suppressAutoHyphens w:val="0"/>
      <w:spacing w:before="280"/>
      <w:jc w:val="both"/>
    </w:pPr>
    <w:rPr>
      <w:rFonts w:ascii="Arial" w:hAnsi="Arial" w:cs="Arial"/>
      <w:b/>
      <w:bCs/>
      <w:szCs w:val="24"/>
      <w:lang w:val="tr-T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paragraph" w:styleId="NormalWeb">
    <w:name w:val="Normal (Web)"/>
    <w:basedOn w:val="Normal"/>
    <w:uiPriority w:val="99"/>
    <w:pPr>
      <w:widowControl/>
      <w:suppressAutoHyphens w:val="0"/>
      <w:spacing w:before="280" w:after="280"/>
    </w:pPr>
    <w:rPr>
      <w:szCs w:val="24"/>
      <w:lang w:val="tr-TR"/>
    </w:rPr>
  </w:style>
  <w:style w:type="paragraph" w:styleId="HTMLPreformatted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color w:val="000000"/>
      <w:sz w:val="20"/>
      <w:lang w:val="tr-TR"/>
    </w:rPr>
  </w:style>
  <w:style w:type="paragraph" w:customStyle="1" w:styleId="Balk">
    <w:name w:val="Başlık"/>
    <w:basedOn w:val="Normal"/>
    <w:next w:val="BodyText"/>
    <w:pPr>
      <w:keepNext/>
      <w:spacing w:before="240" w:after="120"/>
    </w:pPr>
    <w:rPr>
      <w:rFonts w:ascii="Tahoma" w:eastAsia="Tahoma" w:hAnsi="Tahoma" w:cs="Tahoma"/>
      <w:sz w:val="28"/>
      <w:szCs w:val="28"/>
    </w:rPr>
  </w:style>
  <w:style w:type="paragraph" w:customStyle="1" w:styleId="ResimYazs4">
    <w:name w:val="Resim Yazısı4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Dizin">
    <w:name w:val="Dizin"/>
    <w:basedOn w:val="Normal"/>
    <w:pPr>
      <w:suppressLineNumbers/>
    </w:pPr>
    <w:rPr>
      <w:rFonts w:ascii="Arial" w:hAnsi="Arial"/>
    </w:rPr>
  </w:style>
  <w:style w:type="paragraph" w:customStyle="1" w:styleId="ResimYazs3">
    <w:name w:val="Resim Yazısı3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ResimYazs2">
    <w:name w:val="Resim Yazısı2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ResimYazs1">
    <w:name w:val="Resim Yazısı1"/>
    <w:basedOn w:val="Normal"/>
    <w:pPr>
      <w:suppressLineNumbers/>
      <w:spacing w:before="120" w:after="120"/>
    </w:pPr>
    <w:rPr>
      <w:rFonts w:ascii="Arial" w:hAnsi="Arial"/>
      <w:i/>
      <w:iCs/>
      <w:sz w:val="20"/>
    </w:rPr>
  </w:style>
  <w:style w:type="paragraph" w:customStyle="1" w:styleId="WW-ResimYazs">
    <w:name w:val="WW-Resim Yazısı"/>
    <w:basedOn w:val="Normal"/>
    <w:pPr>
      <w:suppressLineNumbers/>
      <w:spacing w:before="120" w:after="120"/>
    </w:pPr>
    <w:rPr>
      <w:rFonts w:ascii="Arial" w:hAnsi="Arial"/>
      <w:i/>
      <w:iCs/>
      <w:sz w:val="20"/>
    </w:rPr>
  </w:style>
  <w:style w:type="paragraph" w:customStyle="1" w:styleId="WW-Dizin">
    <w:name w:val="WW-Dizin"/>
    <w:basedOn w:val="Normal"/>
    <w:pPr>
      <w:suppressLineNumbers/>
    </w:pPr>
    <w:rPr>
      <w:rFonts w:ascii="Arial" w:hAnsi="Arial"/>
    </w:rPr>
  </w:style>
  <w:style w:type="paragraph" w:customStyle="1" w:styleId="WW-Balk">
    <w:name w:val="WW-Başlık"/>
    <w:basedOn w:val="Normal"/>
    <w:next w:val="BodyText"/>
    <w:pPr>
      <w:keepNext/>
      <w:spacing w:before="240" w:after="120"/>
    </w:pPr>
    <w:rPr>
      <w:rFonts w:ascii="Tahoma" w:eastAsia="Tahoma" w:hAnsi="Tahoma" w:cs="Tahoma"/>
      <w:sz w:val="28"/>
      <w:szCs w:val="28"/>
    </w:rPr>
  </w:style>
  <w:style w:type="paragraph" w:customStyle="1" w:styleId="Caption2">
    <w:name w:val="Caption2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Index">
    <w:name w:val="WW-Index"/>
    <w:basedOn w:val="Normal"/>
    <w:pPr>
      <w:suppressLineNumbers/>
    </w:pPr>
    <w:rPr>
      <w:rFonts w:cs="Tahoma"/>
    </w:rPr>
  </w:style>
  <w:style w:type="paragraph" w:customStyle="1" w:styleId="WW-Heading">
    <w:name w:val="WW-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Index1">
    <w:name w:val="WW-Index1"/>
    <w:basedOn w:val="Normal"/>
    <w:pPr>
      <w:suppressLineNumbers/>
    </w:pPr>
    <w:rPr>
      <w:rFonts w:cs="Tahoma"/>
    </w:rPr>
  </w:style>
  <w:style w:type="paragraph" w:customStyle="1" w:styleId="WW-Heading1">
    <w:name w:val="WW-Heading1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TableContents">
    <w:name w:val="Table Contents"/>
    <w:basedOn w:val="BodyText"/>
    <w:pPr>
      <w:suppressLineNumbers/>
    </w:pPr>
  </w:style>
  <w:style w:type="paragraph" w:customStyle="1" w:styleId="WW-TableContents">
    <w:name w:val="WW-Table Contents"/>
    <w:basedOn w:val="BodyText"/>
    <w:pPr>
      <w:suppressLineNumbers/>
    </w:pPr>
  </w:style>
  <w:style w:type="paragraph" w:customStyle="1" w:styleId="WW-TableContents1">
    <w:name w:val="WW-Table Contents1"/>
    <w:basedOn w:val="BodyText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Cs/>
      <w:i/>
      <w:iCs/>
    </w:rPr>
  </w:style>
  <w:style w:type="paragraph" w:customStyle="1" w:styleId="WW-TableHeading">
    <w:name w:val="WW-Table Heading"/>
    <w:basedOn w:val="WW-TableContents"/>
    <w:pPr>
      <w:jc w:val="center"/>
    </w:pPr>
    <w:rPr>
      <w:bCs/>
      <w:i/>
      <w:iCs/>
    </w:rPr>
  </w:style>
  <w:style w:type="paragraph" w:customStyle="1" w:styleId="WW-TableHeading1">
    <w:name w:val="WW-Table Heading1"/>
    <w:basedOn w:val="WW-TableContents1"/>
    <w:pPr>
      <w:jc w:val="center"/>
    </w:pPr>
    <w:rPr>
      <w:bCs/>
      <w:i/>
      <w:iCs/>
    </w:rPr>
  </w:style>
  <w:style w:type="paragraph" w:customStyle="1" w:styleId="WW-NormalWeb1">
    <w:name w:val="WW-Normal (Web)1"/>
    <w:basedOn w:val="Normal"/>
    <w:pPr>
      <w:widowControl/>
      <w:suppressAutoHyphens w:val="0"/>
      <w:spacing w:before="280" w:after="119"/>
    </w:pPr>
    <w:rPr>
      <w:szCs w:val="24"/>
      <w:lang w:val="tr-TR"/>
    </w:rPr>
  </w:style>
  <w:style w:type="paragraph" w:customStyle="1" w:styleId="Tabloierii">
    <w:name w:val="Tablo içeriği"/>
    <w:basedOn w:val="BodyText"/>
    <w:pPr>
      <w:suppressLineNumbers/>
    </w:pPr>
  </w:style>
  <w:style w:type="paragraph" w:customStyle="1" w:styleId="WW-Tabloierii">
    <w:name w:val="WW-Tablo içeriği"/>
    <w:basedOn w:val="BodyText"/>
    <w:pPr>
      <w:suppressLineNumbers/>
    </w:pPr>
  </w:style>
  <w:style w:type="paragraph" w:customStyle="1" w:styleId="Tablobal">
    <w:name w:val="Tablo başlığı"/>
    <w:basedOn w:val="Tabloierii"/>
    <w:pPr>
      <w:jc w:val="center"/>
    </w:pPr>
    <w:rPr>
      <w:bCs/>
      <w:i/>
      <w:iCs/>
    </w:rPr>
  </w:style>
  <w:style w:type="paragraph" w:customStyle="1" w:styleId="WW-Tablobal">
    <w:name w:val="WW-Tablo başlığı"/>
    <w:basedOn w:val="WW-Tabloierii"/>
    <w:pPr>
      <w:jc w:val="center"/>
    </w:pPr>
    <w:rPr>
      <w:bCs/>
      <w:i/>
      <w:iCs/>
    </w:rPr>
  </w:style>
  <w:style w:type="paragraph" w:customStyle="1" w:styleId="NormalkiYanaYasla">
    <w:name w:val="Normal + İki Yana Yasla"/>
    <w:basedOn w:val="Normal"/>
    <w:pPr>
      <w:jc w:val="both"/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WW-GvdeMetni2">
    <w:name w:val="WW-Gövde Metni 2"/>
    <w:basedOn w:val="Normal"/>
    <w:pPr>
      <w:widowControl/>
      <w:jc w:val="both"/>
    </w:pPr>
    <w:rPr>
      <w:sz w:val="28"/>
      <w:lang w:val="tr-TR"/>
    </w:rPr>
  </w:style>
  <w:style w:type="paragraph" w:customStyle="1" w:styleId="Tabloerii">
    <w:name w:val="Tablo İçeriği"/>
    <w:basedOn w:val="Normal"/>
    <w:pPr>
      <w:suppressLineNumbers/>
    </w:pPr>
  </w:style>
  <w:style w:type="paragraph" w:customStyle="1" w:styleId="TabloBal0">
    <w:name w:val="Tablo Başlığı"/>
    <w:basedOn w:val="Tabloerii"/>
    <w:pPr>
      <w:jc w:val="center"/>
    </w:pPr>
    <w:rPr>
      <w:b/>
      <w:bCs/>
      <w:i/>
      <w:iCs/>
    </w:r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  <w:rPr>
      <w:lang w:val="x-none"/>
    </w:rPr>
  </w:style>
  <w:style w:type="paragraph" w:customStyle="1" w:styleId="WW-BodyText2">
    <w:name w:val="WW-Body Text 2"/>
    <w:basedOn w:val="Normal"/>
    <w:rPr>
      <w:color w:val="000000"/>
    </w:r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CommentText">
    <w:name w:val="annotation text"/>
    <w:basedOn w:val="Normal"/>
    <w:rPr>
      <w:sz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table" w:styleId="TableGrid">
    <w:name w:val="Table Grid"/>
    <w:basedOn w:val="TableNormal"/>
    <w:rsid w:val="003460DC"/>
    <w:pPr>
      <w:widowControl w:val="0"/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503653"/>
    <w:rPr>
      <w:sz w:val="24"/>
      <w:lang w:eastAsia="ar-SA"/>
    </w:rPr>
  </w:style>
  <w:style w:type="paragraph" w:customStyle="1" w:styleId="MediumGrid1-Accent21">
    <w:name w:val="Medium Grid 1 - Accent 21"/>
    <w:basedOn w:val="Normal"/>
    <w:uiPriority w:val="34"/>
    <w:qFormat/>
    <w:rsid w:val="00DD197B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0"/>
      <w:lang w:eastAsia="en-US"/>
    </w:rPr>
  </w:style>
  <w:style w:type="character" w:customStyle="1" w:styleId="Heading2Char">
    <w:name w:val="Heading 2 Char"/>
    <w:link w:val="Heading2"/>
    <w:rsid w:val="00EA2CB6"/>
    <w:rPr>
      <w:rFonts w:ascii="Cambria" w:eastAsia="Times New Roman" w:hAnsi="Cambria" w:cs="Times New Roman"/>
      <w:b/>
      <w:bCs/>
      <w:i/>
      <w:iCs/>
      <w:sz w:val="28"/>
      <w:szCs w:val="28"/>
      <w:lang w:val="en-US" w:eastAsia="ar-SA"/>
    </w:rPr>
  </w:style>
  <w:style w:type="paragraph" w:customStyle="1" w:styleId="MediumShading1-Accent11">
    <w:name w:val="Medium Shading 1 - Accent 11"/>
    <w:uiPriority w:val="1"/>
    <w:qFormat/>
    <w:rsid w:val="00EA2CB6"/>
    <w:rPr>
      <w:rFonts w:ascii="Calibri" w:eastAsia="Calibri" w:hAnsi="Calibri"/>
    </w:rPr>
  </w:style>
  <w:style w:type="paragraph" w:styleId="ListParagraph">
    <w:name w:val="List Paragraph"/>
    <w:basedOn w:val="Normal"/>
    <w:uiPriority w:val="34"/>
    <w:qFormat/>
    <w:rsid w:val="00ED0A98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0"/>
      <w:lang w:eastAsia="en-US"/>
    </w:rPr>
  </w:style>
  <w:style w:type="character" w:customStyle="1" w:styleId="FooterChar">
    <w:name w:val="Footer Char"/>
    <w:link w:val="Footer"/>
    <w:uiPriority w:val="99"/>
    <w:rsid w:val="002447D8"/>
    <w:rPr>
      <w:sz w:val="24"/>
      <w:lang w:val="en-US" w:eastAsia="ar-SA"/>
    </w:rPr>
  </w:style>
  <w:style w:type="paragraph" w:styleId="Revision">
    <w:name w:val="Revision"/>
    <w:hidden/>
    <w:rsid w:val="00864FBB"/>
    <w:rPr>
      <w:sz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8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go@sabanciuniv.ed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://www2/image/sol3.jp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513F36-35DC-3C4F-BFB0-0A0E5CF31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TÜBİTAK</vt:lpstr>
    </vt:vector>
  </TitlesOfParts>
  <Company>TÜBİTAK</Company>
  <LinksUpToDate>false</LinksUpToDate>
  <CharactersWithSpaces>4007</CharactersWithSpaces>
  <SharedDoc>false</SharedDoc>
  <HLinks>
    <vt:vector size="12" baseType="variant">
      <vt:variant>
        <vt:i4>5701703</vt:i4>
      </vt:variant>
      <vt:variant>
        <vt:i4>12</vt:i4>
      </vt:variant>
      <vt:variant>
        <vt:i4>0</vt:i4>
      </vt:variant>
      <vt:variant>
        <vt:i4>5</vt:i4>
      </vt:variant>
      <vt:variant>
        <vt:lpwstr>http://www.tubitak.gov.tr/ardeb-kaynakca</vt:lpwstr>
      </vt:variant>
      <vt:variant>
        <vt:lpwstr/>
      </vt:variant>
      <vt:variant>
        <vt:i4>7340128</vt:i4>
      </vt:variant>
      <vt:variant>
        <vt:i4>-1</vt:i4>
      </vt:variant>
      <vt:variant>
        <vt:i4>2049</vt:i4>
      </vt:variant>
      <vt:variant>
        <vt:i4>1</vt:i4>
      </vt:variant>
      <vt:variant>
        <vt:lpwstr>http://www2/image/sol3.jpg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TÜBİTAK</dc:title>
  <dc:subject/>
  <dc:creator>ziya.cetiner</dc:creator>
  <cp:keywords/>
  <cp:lastModifiedBy>Arslan,Canan</cp:lastModifiedBy>
  <cp:revision>7</cp:revision>
  <cp:lastPrinted>2013-07-23T06:47:00Z</cp:lastPrinted>
  <dcterms:created xsi:type="dcterms:W3CDTF">2020-09-28T11:02:00Z</dcterms:created>
  <dcterms:modified xsi:type="dcterms:W3CDTF">2023-08-02T13:08:00Z</dcterms:modified>
</cp:coreProperties>
</file>